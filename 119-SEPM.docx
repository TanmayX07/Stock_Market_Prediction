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D6BB2" w14:textId="77777777" w:rsidR="00C06C9D" w:rsidRPr="00CD352F" w:rsidRDefault="00A818BC" w:rsidP="00C06C9D">
      <w:pPr>
        <w:pStyle w:val="Normal2"/>
        <w:spacing w:line="360" w:lineRule="auto"/>
        <w:jc w:val="center"/>
        <w:rPr>
          <w:rFonts w:ascii="Times New Roman" w:eastAsia="Times New Roman" w:hAnsi="Times New Roman" w:cs="Times New Roman"/>
          <w:b/>
          <w:sz w:val="32"/>
          <w:szCs w:val="32"/>
        </w:rPr>
      </w:pPr>
      <w:r w:rsidRPr="00CD352F">
        <w:rPr>
          <w:rFonts w:ascii="Times New Roman" w:eastAsia="Times New Roman" w:hAnsi="Times New Roman" w:cs="Times New Roman"/>
          <w:b/>
          <w:sz w:val="32"/>
          <w:szCs w:val="32"/>
        </w:rPr>
        <w:t xml:space="preserve">STOCK MARKET PREDICTOR - </w:t>
      </w:r>
      <w:proofErr w:type="spellStart"/>
      <w:r w:rsidRPr="00CD352F">
        <w:rPr>
          <w:rFonts w:ascii="Times New Roman" w:eastAsia="Times New Roman" w:hAnsi="Times New Roman" w:cs="Times New Roman"/>
          <w:b/>
          <w:sz w:val="32"/>
          <w:szCs w:val="32"/>
        </w:rPr>
        <w:t>PredictO</w:t>
      </w:r>
      <w:proofErr w:type="spellEnd"/>
    </w:p>
    <w:p w14:paraId="40194F06" w14:textId="77777777" w:rsidR="00C06C9D" w:rsidRPr="00CD352F" w:rsidRDefault="00C06C9D" w:rsidP="00C06C9D">
      <w:pPr>
        <w:pStyle w:val="Normal2"/>
        <w:spacing w:line="240" w:lineRule="auto"/>
        <w:rPr>
          <w:rFonts w:ascii="Times New Roman" w:eastAsia="Times New Roman" w:hAnsi="Times New Roman" w:cs="Times New Roman"/>
          <w:b/>
          <w:sz w:val="32"/>
          <w:szCs w:val="32"/>
        </w:rPr>
      </w:pPr>
    </w:p>
    <w:p w14:paraId="25F97E56" w14:textId="77777777" w:rsidR="00C06C9D" w:rsidRPr="00CD352F" w:rsidRDefault="00A818BC" w:rsidP="00C06C9D">
      <w:pPr>
        <w:pStyle w:val="Normal2"/>
        <w:spacing w:line="240" w:lineRule="auto"/>
        <w:jc w:val="center"/>
        <w:rPr>
          <w:rFonts w:ascii="Times New Roman" w:eastAsia="Times New Roman" w:hAnsi="Times New Roman" w:cs="Times New Roman"/>
          <w:b/>
          <w:i/>
          <w:sz w:val="32"/>
          <w:szCs w:val="32"/>
        </w:rPr>
      </w:pPr>
      <w:r w:rsidRPr="00CD352F">
        <w:rPr>
          <w:rFonts w:ascii="Times New Roman" w:eastAsia="Times New Roman" w:hAnsi="Times New Roman" w:cs="Times New Roman"/>
          <w:b/>
          <w:i/>
          <w:sz w:val="32"/>
          <w:szCs w:val="32"/>
        </w:rPr>
        <w:t>Submitted by</w:t>
      </w:r>
    </w:p>
    <w:p w14:paraId="6F7064F5" w14:textId="77777777" w:rsidR="00C06C9D" w:rsidRPr="00CD352F" w:rsidRDefault="00C06C9D" w:rsidP="00C06C9D">
      <w:pPr>
        <w:pStyle w:val="Normal2"/>
        <w:spacing w:line="240" w:lineRule="auto"/>
        <w:jc w:val="center"/>
        <w:rPr>
          <w:rFonts w:ascii="Times New Roman" w:eastAsia="Times New Roman" w:hAnsi="Times New Roman" w:cs="Times New Roman"/>
          <w:b/>
          <w:sz w:val="32"/>
          <w:szCs w:val="32"/>
        </w:rPr>
      </w:pPr>
    </w:p>
    <w:p w14:paraId="45DE024A" w14:textId="18BB023F" w:rsidR="00C06C9D" w:rsidRPr="00CD352F" w:rsidRDefault="00CD352F" w:rsidP="00C06C9D">
      <w:pPr>
        <w:pStyle w:val="Normal2"/>
        <w:spacing w:line="240" w:lineRule="auto"/>
        <w:jc w:val="center"/>
        <w:rPr>
          <w:rFonts w:ascii="Times New Roman" w:eastAsia="Times New Roman" w:hAnsi="Times New Roman" w:cs="Times New Roman"/>
          <w:b/>
          <w:sz w:val="32"/>
          <w:szCs w:val="32"/>
        </w:rPr>
      </w:pPr>
      <w:r w:rsidRPr="00CD352F">
        <w:rPr>
          <w:rFonts w:ascii="Times New Roman" w:eastAsia="Times New Roman" w:hAnsi="Times New Roman" w:cs="Times New Roman"/>
          <w:b/>
          <w:sz w:val="32"/>
          <w:szCs w:val="32"/>
        </w:rPr>
        <w:t>TANMAY SHUKLA [RA2011003010119]</w:t>
      </w:r>
    </w:p>
    <w:p w14:paraId="710AB150" w14:textId="3913962F" w:rsidR="00C06C9D" w:rsidRPr="00CD352F" w:rsidRDefault="00CD352F" w:rsidP="00C06C9D">
      <w:pPr>
        <w:pStyle w:val="Normal2"/>
        <w:spacing w:line="240" w:lineRule="auto"/>
        <w:jc w:val="center"/>
        <w:rPr>
          <w:rFonts w:ascii="Times New Roman" w:eastAsia="Times New Roman" w:hAnsi="Times New Roman" w:cs="Times New Roman"/>
          <w:b/>
          <w:sz w:val="32"/>
          <w:szCs w:val="32"/>
        </w:rPr>
      </w:pPr>
      <w:r w:rsidRPr="00CD352F">
        <w:rPr>
          <w:rFonts w:ascii="Times New Roman" w:eastAsia="Times New Roman" w:hAnsi="Times New Roman" w:cs="Times New Roman"/>
          <w:b/>
          <w:sz w:val="32"/>
          <w:szCs w:val="32"/>
        </w:rPr>
        <w:t>KHUSHI SURI [RA2011003010129]</w:t>
      </w:r>
    </w:p>
    <w:p w14:paraId="42414180" w14:textId="15B998AC" w:rsidR="00C06C9D" w:rsidRPr="00CD352F" w:rsidRDefault="00CD352F" w:rsidP="00C06C9D">
      <w:pPr>
        <w:pStyle w:val="Normal2"/>
        <w:spacing w:line="240" w:lineRule="auto"/>
        <w:jc w:val="center"/>
        <w:rPr>
          <w:rFonts w:ascii="Times New Roman" w:eastAsia="Times New Roman" w:hAnsi="Times New Roman" w:cs="Times New Roman"/>
          <w:b/>
          <w:sz w:val="32"/>
          <w:szCs w:val="32"/>
        </w:rPr>
      </w:pPr>
      <w:r w:rsidRPr="00CD352F">
        <w:rPr>
          <w:rFonts w:ascii="Times New Roman" w:eastAsia="Times New Roman" w:hAnsi="Times New Roman" w:cs="Times New Roman"/>
          <w:b/>
          <w:sz w:val="32"/>
          <w:szCs w:val="32"/>
        </w:rPr>
        <w:t>MITRAANSH RAAJ KHANNA [RA2011003010133]</w:t>
      </w:r>
    </w:p>
    <w:p w14:paraId="5C7A93A8" w14:textId="77777777" w:rsidR="00C06C9D" w:rsidRPr="00CD352F" w:rsidRDefault="00C06C9D" w:rsidP="00C06C9D">
      <w:pPr>
        <w:pStyle w:val="Normal2"/>
        <w:spacing w:line="240" w:lineRule="auto"/>
        <w:jc w:val="center"/>
        <w:rPr>
          <w:rFonts w:ascii="Times New Roman" w:eastAsia="Times New Roman" w:hAnsi="Times New Roman" w:cs="Times New Roman"/>
          <w:b/>
          <w:sz w:val="32"/>
          <w:szCs w:val="32"/>
        </w:rPr>
      </w:pPr>
    </w:p>
    <w:p w14:paraId="657F6ACC" w14:textId="77777777" w:rsidR="00C06C9D" w:rsidRPr="008529C2" w:rsidRDefault="00C06C9D" w:rsidP="00C06C9D">
      <w:pPr>
        <w:pStyle w:val="Normal2"/>
        <w:spacing w:line="240" w:lineRule="auto"/>
        <w:jc w:val="center"/>
        <w:rPr>
          <w:rFonts w:ascii="Times New Roman" w:eastAsia="Times New Roman" w:hAnsi="Times New Roman" w:cs="Times New Roman"/>
          <w:b/>
          <w:color w:val="222222"/>
          <w:sz w:val="32"/>
          <w:szCs w:val="32"/>
        </w:rPr>
      </w:pPr>
    </w:p>
    <w:p w14:paraId="6430FAFC" w14:textId="77777777" w:rsidR="00C06C9D" w:rsidRPr="008529C2" w:rsidRDefault="00A818BC" w:rsidP="00C06C9D">
      <w:pPr>
        <w:pStyle w:val="Normal2"/>
        <w:spacing w:line="240" w:lineRule="auto"/>
        <w:jc w:val="center"/>
        <w:rPr>
          <w:rFonts w:ascii="Times New Roman" w:eastAsia="Times New Roman" w:hAnsi="Times New Roman" w:cs="Times New Roman"/>
          <w:b/>
          <w:i/>
          <w:color w:val="222222"/>
          <w:sz w:val="28"/>
          <w:szCs w:val="28"/>
        </w:rPr>
      </w:pPr>
      <w:r w:rsidRPr="008529C2">
        <w:rPr>
          <w:rFonts w:ascii="Times New Roman" w:eastAsia="Times New Roman" w:hAnsi="Times New Roman" w:cs="Times New Roman"/>
          <w:b/>
          <w:i/>
          <w:color w:val="222222"/>
          <w:sz w:val="28"/>
          <w:szCs w:val="28"/>
        </w:rPr>
        <w:t>Under the Guidance of</w:t>
      </w:r>
    </w:p>
    <w:p w14:paraId="46197E72" w14:textId="77777777" w:rsidR="00C06C9D" w:rsidRPr="008529C2" w:rsidRDefault="00C06C9D" w:rsidP="00C06C9D">
      <w:pPr>
        <w:pStyle w:val="Normal2"/>
        <w:spacing w:line="240" w:lineRule="auto"/>
        <w:jc w:val="center"/>
        <w:rPr>
          <w:rFonts w:ascii="Times New Roman" w:eastAsia="Times New Roman" w:hAnsi="Times New Roman" w:cs="Times New Roman"/>
          <w:b/>
          <w:i/>
          <w:color w:val="222222"/>
          <w:sz w:val="28"/>
          <w:szCs w:val="28"/>
        </w:rPr>
      </w:pPr>
    </w:p>
    <w:p w14:paraId="5B14C0A4" w14:textId="77777777" w:rsidR="00C06C9D" w:rsidRPr="008529C2" w:rsidRDefault="00A818BC" w:rsidP="00C06C9D">
      <w:pPr>
        <w:pStyle w:val="Normal2"/>
        <w:spacing w:line="240" w:lineRule="auto"/>
        <w:jc w:val="center"/>
        <w:rPr>
          <w:rFonts w:ascii="Times New Roman" w:eastAsia="Times New Roman" w:hAnsi="Times New Roman" w:cs="Times New Roman"/>
          <w:b/>
          <w:color w:val="222222"/>
          <w:sz w:val="32"/>
          <w:szCs w:val="32"/>
        </w:rPr>
      </w:pPr>
      <w:proofErr w:type="spellStart"/>
      <w:r w:rsidRPr="008529C2">
        <w:rPr>
          <w:rFonts w:ascii="Times New Roman" w:eastAsia="Times New Roman" w:hAnsi="Times New Roman" w:cs="Times New Roman"/>
          <w:b/>
          <w:color w:val="222222"/>
          <w:sz w:val="32"/>
          <w:szCs w:val="32"/>
        </w:rPr>
        <w:t>Dr.T.K.SIVAKUMAR</w:t>
      </w:r>
      <w:proofErr w:type="spellEnd"/>
    </w:p>
    <w:p w14:paraId="462F3CA1" w14:textId="77777777" w:rsidR="00C06C9D" w:rsidRPr="008529C2" w:rsidRDefault="00A818BC" w:rsidP="00C06C9D">
      <w:pPr>
        <w:pStyle w:val="Normal2"/>
        <w:spacing w:line="240" w:lineRule="auto"/>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 xml:space="preserve"> </w:t>
      </w:r>
    </w:p>
    <w:p w14:paraId="1D35B94B" w14:textId="77777777" w:rsidR="00C06C9D" w:rsidRPr="008529C2" w:rsidRDefault="00A818BC" w:rsidP="00C06C9D">
      <w:pPr>
        <w:pStyle w:val="Normal2"/>
        <w:spacing w:line="240" w:lineRule="auto"/>
        <w:jc w:val="center"/>
        <w:rPr>
          <w:rFonts w:ascii="Times New Roman" w:eastAsia="Times New Roman" w:hAnsi="Times New Roman" w:cs="Times New Roman"/>
          <w:b/>
          <w:color w:val="222222"/>
          <w:sz w:val="24"/>
          <w:szCs w:val="24"/>
        </w:rPr>
      </w:pPr>
      <w:proofErr w:type="spellStart"/>
      <w:r w:rsidRPr="008529C2">
        <w:rPr>
          <w:rFonts w:ascii="Times New Roman" w:eastAsia="Times New Roman" w:hAnsi="Times New Roman" w:cs="Times New Roman"/>
          <w:b/>
          <w:color w:val="222222"/>
          <w:sz w:val="24"/>
          <w:szCs w:val="24"/>
        </w:rPr>
        <w:t>Asst.Prof</w:t>
      </w:r>
      <w:proofErr w:type="spellEnd"/>
      <w:r w:rsidRPr="008529C2">
        <w:rPr>
          <w:rFonts w:ascii="Times New Roman" w:eastAsia="Times New Roman" w:hAnsi="Times New Roman" w:cs="Times New Roman"/>
          <w:b/>
          <w:color w:val="222222"/>
          <w:sz w:val="24"/>
          <w:szCs w:val="24"/>
        </w:rPr>
        <w:t>.(</w:t>
      </w:r>
      <w:proofErr w:type="spellStart"/>
      <w:proofErr w:type="gramStart"/>
      <w:r w:rsidRPr="008529C2">
        <w:rPr>
          <w:rFonts w:ascii="Times New Roman" w:eastAsia="Times New Roman" w:hAnsi="Times New Roman" w:cs="Times New Roman"/>
          <w:b/>
          <w:color w:val="222222"/>
          <w:sz w:val="24"/>
          <w:szCs w:val="24"/>
        </w:rPr>
        <w:t>Sr.Grade</w:t>
      </w:r>
      <w:proofErr w:type="spellEnd"/>
      <w:proofErr w:type="gramEnd"/>
      <w:r w:rsidRPr="008529C2">
        <w:rPr>
          <w:rFonts w:ascii="Times New Roman" w:eastAsia="Times New Roman" w:hAnsi="Times New Roman" w:cs="Times New Roman"/>
          <w:b/>
          <w:color w:val="222222"/>
          <w:sz w:val="24"/>
          <w:szCs w:val="24"/>
        </w:rPr>
        <w:t>) / Computing Technologies</w:t>
      </w:r>
    </w:p>
    <w:p w14:paraId="31122CB1" w14:textId="77777777" w:rsidR="00C06C9D" w:rsidRPr="008529C2" w:rsidRDefault="00C06C9D" w:rsidP="00C06C9D">
      <w:pPr>
        <w:pStyle w:val="Normal2"/>
        <w:spacing w:line="240" w:lineRule="auto"/>
        <w:rPr>
          <w:rFonts w:ascii="Times New Roman" w:eastAsia="Times New Roman" w:hAnsi="Times New Roman" w:cs="Times New Roman"/>
          <w:b/>
          <w:color w:val="222222"/>
          <w:sz w:val="24"/>
          <w:szCs w:val="24"/>
        </w:rPr>
      </w:pPr>
    </w:p>
    <w:p w14:paraId="21494FDB" w14:textId="77777777" w:rsidR="00C06C9D" w:rsidRPr="008529C2" w:rsidRDefault="00A818BC" w:rsidP="00C06C9D">
      <w:pPr>
        <w:pStyle w:val="Normal2"/>
        <w:spacing w:line="360" w:lineRule="auto"/>
        <w:jc w:val="center"/>
        <w:rPr>
          <w:rFonts w:ascii="Times New Roman" w:eastAsia="Times New Roman" w:hAnsi="Times New Roman" w:cs="Times New Roman"/>
          <w:b/>
          <w:i/>
          <w:color w:val="222222"/>
          <w:sz w:val="24"/>
          <w:szCs w:val="24"/>
        </w:rPr>
      </w:pPr>
      <w:bookmarkStart w:id="0" w:name="_heading=h.gjdgxs" w:colFirst="0" w:colLast="0"/>
      <w:bookmarkEnd w:id="0"/>
      <w:r w:rsidRPr="008529C2">
        <w:rPr>
          <w:rFonts w:ascii="Times New Roman" w:eastAsia="Times New Roman" w:hAnsi="Times New Roman" w:cs="Times New Roman"/>
          <w:b/>
          <w:i/>
          <w:color w:val="222222"/>
          <w:sz w:val="28"/>
          <w:szCs w:val="28"/>
        </w:rPr>
        <w:t>In partial satisfaction of the requirements for</w:t>
      </w:r>
      <w:r w:rsidRPr="008529C2">
        <w:rPr>
          <w:rFonts w:ascii="Times New Roman" w:eastAsia="Times New Roman" w:hAnsi="Times New Roman" w:cs="Times New Roman"/>
          <w:b/>
          <w:i/>
          <w:color w:val="222222"/>
          <w:sz w:val="24"/>
          <w:szCs w:val="24"/>
        </w:rPr>
        <w:t xml:space="preserve"> the degree of</w:t>
      </w:r>
    </w:p>
    <w:p w14:paraId="148937F6" w14:textId="77777777" w:rsidR="00C06C9D" w:rsidRPr="008529C2" w:rsidRDefault="00C06C9D" w:rsidP="00C06C9D">
      <w:pPr>
        <w:pStyle w:val="Normal2"/>
        <w:spacing w:line="240" w:lineRule="auto"/>
        <w:jc w:val="center"/>
        <w:rPr>
          <w:rFonts w:ascii="Times New Roman" w:eastAsia="Times New Roman" w:hAnsi="Times New Roman" w:cs="Times New Roman"/>
          <w:b/>
          <w:i/>
          <w:color w:val="222222"/>
          <w:sz w:val="24"/>
          <w:szCs w:val="24"/>
        </w:rPr>
      </w:pPr>
      <w:bookmarkStart w:id="1" w:name="_heading=h.ooaiyifp0ilw" w:colFirst="0" w:colLast="0"/>
      <w:bookmarkEnd w:id="1"/>
    </w:p>
    <w:p w14:paraId="6F34A311" w14:textId="77777777" w:rsidR="00C06C9D" w:rsidRPr="008529C2" w:rsidRDefault="00C06C9D" w:rsidP="00C06C9D">
      <w:pPr>
        <w:pStyle w:val="Normal2"/>
        <w:spacing w:line="240" w:lineRule="auto"/>
        <w:jc w:val="center"/>
        <w:rPr>
          <w:rFonts w:ascii="Times New Roman" w:eastAsia="Times New Roman" w:hAnsi="Times New Roman" w:cs="Times New Roman"/>
          <w:b/>
          <w:i/>
          <w:color w:val="222222"/>
          <w:sz w:val="24"/>
          <w:szCs w:val="24"/>
        </w:rPr>
      </w:pPr>
    </w:p>
    <w:p w14:paraId="5160C70D" w14:textId="77777777" w:rsidR="00C06C9D" w:rsidRPr="008529C2" w:rsidRDefault="00A818BC" w:rsidP="00C06C9D">
      <w:pPr>
        <w:pStyle w:val="Heading2"/>
        <w:keepLines w:val="0"/>
        <w:spacing w:before="0" w:after="0" w:line="240" w:lineRule="auto"/>
        <w:jc w:val="center"/>
        <w:rPr>
          <w:rFonts w:ascii="Times New Roman" w:hAnsi="Times New Roman" w:cs="Times New Roman"/>
          <w:b/>
        </w:rPr>
      </w:pPr>
      <w:r w:rsidRPr="008529C2">
        <w:rPr>
          <w:rFonts w:ascii="Times New Roman" w:eastAsia="Times New Roman" w:hAnsi="Times New Roman" w:cs="Times New Roman"/>
          <w:b/>
          <w:color w:val="222222"/>
        </w:rPr>
        <w:t>BACHELOR OF TECHNOLOGY</w:t>
      </w:r>
    </w:p>
    <w:p w14:paraId="08C10B94" w14:textId="77777777" w:rsidR="00C06C9D" w:rsidRPr="008529C2" w:rsidRDefault="00A818BC" w:rsidP="00C06C9D">
      <w:pPr>
        <w:pStyle w:val="Normal2"/>
        <w:spacing w:line="240" w:lineRule="auto"/>
        <w:jc w:val="center"/>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color w:val="222222"/>
          <w:sz w:val="24"/>
          <w:szCs w:val="24"/>
        </w:rPr>
        <w:t>in</w:t>
      </w:r>
    </w:p>
    <w:p w14:paraId="70E5D5AC" w14:textId="77777777" w:rsidR="00C06C9D" w:rsidRPr="008529C2" w:rsidRDefault="00A818BC" w:rsidP="00C06C9D">
      <w:pPr>
        <w:pStyle w:val="Normal2"/>
        <w:spacing w:line="240" w:lineRule="auto"/>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COMPUTER SCIENCE ENGINEERING</w:t>
      </w:r>
    </w:p>
    <w:p w14:paraId="3C432E6E" w14:textId="77777777" w:rsidR="00C06C9D" w:rsidRPr="008529C2" w:rsidRDefault="00C06C9D" w:rsidP="00C06C9D">
      <w:pPr>
        <w:pStyle w:val="Normal2"/>
        <w:spacing w:line="240" w:lineRule="auto"/>
        <w:jc w:val="center"/>
        <w:rPr>
          <w:rFonts w:ascii="Times New Roman" w:eastAsia="Times New Roman" w:hAnsi="Times New Roman" w:cs="Times New Roman"/>
          <w:b/>
          <w:color w:val="222222"/>
          <w:sz w:val="32"/>
          <w:szCs w:val="32"/>
        </w:rPr>
      </w:pPr>
    </w:p>
    <w:p w14:paraId="7859110B" w14:textId="77777777" w:rsidR="00C06C9D" w:rsidRPr="008529C2" w:rsidRDefault="00A818BC" w:rsidP="00C06C9D">
      <w:pPr>
        <w:pStyle w:val="Heading2"/>
        <w:keepLines w:val="0"/>
        <w:spacing w:before="0" w:after="0" w:line="240" w:lineRule="auto"/>
        <w:jc w:val="both"/>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color w:val="222222"/>
          <w:sz w:val="24"/>
          <w:szCs w:val="24"/>
        </w:rPr>
        <w:t xml:space="preserve">        </w:t>
      </w:r>
      <w:r w:rsidRPr="008529C2">
        <w:rPr>
          <w:rFonts w:ascii="Times New Roman" w:hAnsi="Times New Roman" w:cs="Times New Roman"/>
          <w:noProof/>
        </w:rPr>
        <w:drawing>
          <wp:anchor distT="0" distB="0" distL="0" distR="0" simplePos="0" relativeHeight="251658240" behindDoc="0" locked="0" layoutInCell="1" allowOverlap="1" wp14:anchorId="3C2B5FC0" wp14:editId="670529EE">
            <wp:simplePos x="0" y="0"/>
            <wp:positionH relativeFrom="column">
              <wp:posOffset>1905000</wp:posOffset>
            </wp:positionH>
            <wp:positionV relativeFrom="paragraph">
              <wp:posOffset>133350</wp:posOffset>
            </wp:positionV>
            <wp:extent cx="1804670" cy="643890"/>
            <wp:effectExtent l="0" t="0" r="0" b="0"/>
            <wp:wrapTopAndBottom/>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Logo, company name&#10;&#10;Description automatically generated"/>
                    <pic:cNvPicPr/>
                  </pic:nvPicPr>
                  <pic:blipFill>
                    <a:blip r:embed="rId8"/>
                    <a:stretch>
                      <a:fillRect/>
                    </a:stretch>
                  </pic:blipFill>
                  <pic:spPr>
                    <a:xfrm>
                      <a:off x="0" y="0"/>
                      <a:ext cx="1804670" cy="643890"/>
                    </a:xfrm>
                    <a:prstGeom prst="rect">
                      <a:avLst/>
                    </a:prstGeom>
                  </pic:spPr>
                </pic:pic>
              </a:graphicData>
            </a:graphic>
          </wp:anchor>
        </w:drawing>
      </w:r>
    </w:p>
    <w:p w14:paraId="0BEFC018" w14:textId="77777777" w:rsidR="00C06C9D" w:rsidRPr="008529C2" w:rsidRDefault="00C06C9D" w:rsidP="00C06C9D">
      <w:pPr>
        <w:pStyle w:val="Normal2"/>
        <w:spacing w:line="240" w:lineRule="auto"/>
        <w:rPr>
          <w:rFonts w:ascii="Times New Roman" w:hAnsi="Times New Roman" w:cs="Times New Roman"/>
          <w:b/>
        </w:rPr>
      </w:pPr>
    </w:p>
    <w:p w14:paraId="07A91E2E" w14:textId="77777777" w:rsidR="00C06C9D" w:rsidRPr="008529C2" w:rsidRDefault="00C06C9D" w:rsidP="00C06C9D">
      <w:pPr>
        <w:pStyle w:val="Normal2"/>
        <w:spacing w:line="240" w:lineRule="auto"/>
        <w:rPr>
          <w:rFonts w:ascii="Times New Roman" w:hAnsi="Times New Roman" w:cs="Times New Roman"/>
          <w:b/>
        </w:rPr>
      </w:pPr>
    </w:p>
    <w:p w14:paraId="7DF78CCB" w14:textId="77777777" w:rsidR="00C06C9D" w:rsidRPr="008529C2" w:rsidRDefault="00A818BC" w:rsidP="00C06C9D">
      <w:pPr>
        <w:pStyle w:val="Normal2"/>
        <w:spacing w:line="360" w:lineRule="auto"/>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SCHOOL OF COMPUTING</w:t>
      </w:r>
    </w:p>
    <w:p w14:paraId="1CE14FE5" w14:textId="77777777" w:rsidR="00C06C9D" w:rsidRPr="008529C2" w:rsidRDefault="00A818BC" w:rsidP="00C06C9D">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 xml:space="preserve">     COLLEGE OF ENGINEERING AND TECHNOLOGY</w:t>
      </w:r>
    </w:p>
    <w:p w14:paraId="0AC2B952" w14:textId="77777777" w:rsidR="00C06C9D" w:rsidRPr="008529C2" w:rsidRDefault="00A818BC" w:rsidP="00C06C9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SRM INSTITUTE OF SCIENCE AND TECHNOLOGY</w:t>
      </w:r>
    </w:p>
    <w:p w14:paraId="6B4C29F2" w14:textId="77777777" w:rsidR="00C06C9D" w:rsidRPr="008529C2" w:rsidRDefault="00A818BC" w:rsidP="00C06C9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32"/>
          <w:szCs w:val="32"/>
        </w:rPr>
        <w:t>KATTANKULATHUR - 603203</w:t>
      </w:r>
    </w:p>
    <w:p w14:paraId="63F21ABA" w14:textId="77777777" w:rsidR="00C06C9D" w:rsidRPr="008529C2" w:rsidRDefault="00A818BC" w:rsidP="00C06C9D">
      <w:pPr>
        <w:pStyle w:val="Normal2"/>
        <w:spacing w:before="2" w:line="360" w:lineRule="auto"/>
        <w:ind w:right="-25"/>
        <w:jc w:val="center"/>
        <w:rPr>
          <w:rFonts w:ascii="Times New Roman" w:eastAsia="Times New Roman" w:hAnsi="Times New Roman" w:cs="Times New Roman"/>
          <w:b/>
          <w:color w:val="222222"/>
          <w:sz w:val="28"/>
          <w:szCs w:val="28"/>
        </w:rPr>
      </w:pPr>
      <w:r w:rsidRPr="008529C2">
        <w:rPr>
          <w:rFonts w:ascii="Times New Roman" w:eastAsia="Times New Roman" w:hAnsi="Times New Roman" w:cs="Times New Roman"/>
          <w:b/>
          <w:color w:val="222222"/>
          <w:sz w:val="28"/>
          <w:szCs w:val="28"/>
        </w:rPr>
        <w:t>JULY 2022</w:t>
      </w:r>
    </w:p>
    <w:p w14:paraId="59F84E79" w14:textId="77777777" w:rsidR="00C06C9D" w:rsidRPr="008529C2" w:rsidRDefault="00A818BC" w:rsidP="00C06C9D">
      <w:pPr>
        <w:pStyle w:val="Normal2"/>
        <w:spacing w:before="2" w:line="360" w:lineRule="auto"/>
        <w:ind w:right="-25"/>
        <w:jc w:val="center"/>
        <w:rPr>
          <w:rFonts w:ascii="Times New Roman" w:eastAsia="Times New Roman" w:hAnsi="Times New Roman" w:cs="Times New Roman"/>
          <w:color w:val="222222"/>
          <w:sz w:val="24"/>
          <w:szCs w:val="24"/>
        </w:rPr>
      </w:pPr>
      <w:r w:rsidRPr="008529C2">
        <w:rPr>
          <w:rFonts w:ascii="Times New Roman" w:eastAsia="Times New Roman" w:hAnsi="Times New Roman" w:cs="Times New Roman"/>
          <w:color w:val="222222"/>
          <w:sz w:val="24"/>
          <w:szCs w:val="24"/>
        </w:rPr>
        <w:lastRenderedPageBreak/>
        <w:t xml:space="preserve">                                                                                                                                                 </w:t>
      </w:r>
    </w:p>
    <w:p w14:paraId="25E7704B" w14:textId="77777777" w:rsidR="00C06C9D" w:rsidRPr="008529C2" w:rsidRDefault="00A818BC" w:rsidP="00C06C9D">
      <w:pPr>
        <w:pStyle w:val="Normal2"/>
        <w:spacing w:line="360" w:lineRule="auto"/>
        <w:jc w:val="center"/>
        <w:rPr>
          <w:rFonts w:ascii="Times New Roman" w:eastAsia="Times New Roman" w:hAnsi="Times New Roman" w:cs="Times New Roman"/>
          <w:color w:val="222222"/>
          <w:sz w:val="32"/>
          <w:szCs w:val="32"/>
        </w:rPr>
      </w:pPr>
      <w:r w:rsidRPr="008529C2">
        <w:rPr>
          <w:rFonts w:ascii="Times New Roman" w:hAnsi="Times New Roman" w:cs="Times New Roman"/>
          <w:noProof/>
        </w:rPr>
        <w:drawing>
          <wp:anchor distT="0" distB="0" distL="0" distR="0" simplePos="0" relativeHeight="251659264" behindDoc="0" locked="0" layoutInCell="1" allowOverlap="1" wp14:anchorId="4C267FDA" wp14:editId="267C778E">
            <wp:simplePos x="0" y="0"/>
            <wp:positionH relativeFrom="column">
              <wp:posOffset>2022764</wp:posOffset>
            </wp:positionH>
            <wp:positionV relativeFrom="paragraph">
              <wp:posOffset>66675</wp:posOffset>
            </wp:positionV>
            <wp:extent cx="1804670" cy="643890"/>
            <wp:effectExtent l="0" t="0" r="0" b="0"/>
            <wp:wrapTopAndBottom/>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jpg" descr="Logo, company name&#10;&#10;Description automatically generated"/>
                    <pic:cNvPicPr/>
                  </pic:nvPicPr>
                  <pic:blipFill>
                    <a:blip r:embed="rId8"/>
                    <a:stretch>
                      <a:fillRect/>
                    </a:stretch>
                  </pic:blipFill>
                  <pic:spPr>
                    <a:xfrm>
                      <a:off x="0" y="0"/>
                      <a:ext cx="1804670" cy="643890"/>
                    </a:xfrm>
                    <a:prstGeom prst="rect">
                      <a:avLst/>
                    </a:prstGeom>
                  </pic:spPr>
                </pic:pic>
              </a:graphicData>
            </a:graphic>
          </wp:anchor>
        </w:drawing>
      </w:r>
    </w:p>
    <w:p w14:paraId="3ACBBC25" w14:textId="77777777" w:rsidR="00C06C9D" w:rsidRPr="008529C2" w:rsidRDefault="00A818BC" w:rsidP="00C06C9D">
      <w:pPr>
        <w:pStyle w:val="Normal2"/>
        <w:spacing w:line="240" w:lineRule="auto"/>
        <w:jc w:val="center"/>
        <w:rPr>
          <w:rFonts w:ascii="Times New Roman" w:eastAsia="Times New Roman" w:hAnsi="Times New Roman" w:cs="Times New Roman"/>
          <w:color w:val="222222"/>
          <w:sz w:val="36"/>
          <w:szCs w:val="36"/>
        </w:rPr>
      </w:pPr>
      <w:r w:rsidRPr="008529C2">
        <w:rPr>
          <w:rFonts w:ascii="Times New Roman" w:eastAsia="Times New Roman" w:hAnsi="Times New Roman" w:cs="Times New Roman"/>
          <w:color w:val="222222"/>
          <w:sz w:val="36"/>
          <w:szCs w:val="36"/>
        </w:rPr>
        <w:t xml:space="preserve">SRM INSTITUTION OF SCIENCE AND TECHNOLOGY    </w:t>
      </w:r>
    </w:p>
    <w:p w14:paraId="34FDBB8C" w14:textId="77777777" w:rsidR="00C06C9D" w:rsidRPr="008529C2" w:rsidRDefault="00A818BC" w:rsidP="00C06C9D">
      <w:pPr>
        <w:pStyle w:val="Normal2"/>
        <w:spacing w:line="240" w:lineRule="auto"/>
        <w:jc w:val="center"/>
        <w:rPr>
          <w:rFonts w:ascii="Times New Roman" w:eastAsia="Times New Roman" w:hAnsi="Times New Roman" w:cs="Times New Roman"/>
          <w:color w:val="222222"/>
          <w:sz w:val="36"/>
          <w:szCs w:val="36"/>
        </w:rPr>
      </w:pPr>
      <w:r w:rsidRPr="008529C2">
        <w:rPr>
          <w:rFonts w:ascii="Times New Roman" w:eastAsia="Times New Roman" w:hAnsi="Times New Roman" w:cs="Times New Roman"/>
          <w:color w:val="222222"/>
          <w:sz w:val="36"/>
          <w:szCs w:val="36"/>
        </w:rPr>
        <w:t>KATTANKULATHUR-603203</w:t>
      </w:r>
    </w:p>
    <w:p w14:paraId="0510B71D" w14:textId="77777777" w:rsidR="00C06C9D" w:rsidRPr="008529C2" w:rsidRDefault="00A818BC" w:rsidP="00C06C9D">
      <w:pPr>
        <w:pStyle w:val="Normal2"/>
        <w:spacing w:line="360" w:lineRule="auto"/>
        <w:jc w:val="center"/>
        <w:rPr>
          <w:rFonts w:ascii="Times New Roman" w:eastAsia="Times New Roman" w:hAnsi="Times New Roman" w:cs="Times New Roman"/>
          <w:color w:val="222222"/>
          <w:sz w:val="24"/>
          <w:szCs w:val="24"/>
        </w:rPr>
      </w:pPr>
      <w:r w:rsidRPr="008529C2">
        <w:rPr>
          <w:rFonts w:ascii="Times New Roman" w:eastAsia="Times New Roman" w:hAnsi="Times New Roman" w:cs="Times New Roman"/>
          <w:color w:val="222222"/>
          <w:sz w:val="24"/>
          <w:szCs w:val="24"/>
        </w:rPr>
        <w:t xml:space="preserve">                                                                                                                          </w:t>
      </w:r>
    </w:p>
    <w:p w14:paraId="6D4D916C" w14:textId="77777777" w:rsidR="00C06C9D" w:rsidRPr="008529C2" w:rsidRDefault="00A818BC" w:rsidP="00C06C9D">
      <w:pPr>
        <w:pStyle w:val="Normal2"/>
        <w:spacing w:line="360" w:lineRule="auto"/>
        <w:jc w:val="center"/>
        <w:rPr>
          <w:rFonts w:ascii="Times New Roman" w:eastAsia="Times New Roman" w:hAnsi="Times New Roman" w:cs="Times New Roman"/>
          <w:b/>
          <w:color w:val="222222"/>
          <w:sz w:val="32"/>
          <w:szCs w:val="32"/>
        </w:rPr>
      </w:pPr>
      <w:r w:rsidRPr="008529C2">
        <w:rPr>
          <w:rFonts w:ascii="Times New Roman" w:eastAsia="Times New Roman" w:hAnsi="Times New Roman" w:cs="Times New Roman"/>
          <w:b/>
          <w:color w:val="222222"/>
          <w:sz w:val="24"/>
          <w:szCs w:val="24"/>
        </w:rPr>
        <w:t xml:space="preserve"> </w:t>
      </w:r>
      <w:r w:rsidRPr="008529C2">
        <w:rPr>
          <w:rFonts w:ascii="Times New Roman" w:eastAsia="Times New Roman" w:hAnsi="Times New Roman" w:cs="Times New Roman"/>
          <w:b/>
          <w:color w:val="222222"/>
          <w:sz w:val="32"/>
          <w:szCs w:val="32"/>
        </w:rPr>
        <w:t>BONAFIDE CERTIFICATE</w:t>
      </w:r>
    </w:p>
    <w:p w14:paraId="53D0DDC9" w14:textId="77777777" w:rsidR="00C06C9D" w:rsidRPr="008529C2" w:rsidRDefault="00C06C9D" w:rsidP="00C06C9D">
      <w:pPr>
        <w:pStyle w:val="Normal2"/>
        <w:spacing w:line="360" w:lineRule="auto"/>
        <w:jc w:val="center"/>
        <w:rPr>
          <w:rFonts w:ascii="Times New Roman" w:eastAsia="Times New Roman" w:hAnsi="Times New Roman" w:cs="Times New Roman"/>
          <w:b/>
          <w:color w:val="222222"/>
          <w:sz w:val="32"/>
          <w:szCs w:val="32"/>
        </w:rPr>
      </w:pPr>
    </w:p>
    <w:p w14:paraId="0ED9441C" w14:textId="60354A96" w:rsidR="00C06C9D" w:rsidRPr="008529C2" w:rsidRDefault="00A818BC" w:rsidP="00D4760B">
      <w:pPr>
        <w:pStyle w:val="Normal2"/>
        <w:spacing w:after="200" w:line="360" w:lineRule="auto"/>
        <w:jc w:val="both"/>
        <w:rPr>
          <w:rFonts w:ascii="Times New Roman" w:eastAsia="Times New Roman" w:hAnsi="Times New Roman" w:cs="Times New Roman"/>
          <w:color w:val="222222"/>
          <w:sz w:val="28"/>
          <w:szCs w:val="28"/>
        </w:rPr>
      </w:pPr>
      <w:r w:rsidRPr="008529C2">
        <w:rPr>
          <w:rFonts w:ascii="Times New Roman" w:eastAsia="Times New Roman" w:hAnsi="Times New Roman" w:cs="Times New Roman"/>
          <w:color w:val="222222"/>
          <w:sz w:val="28"/>
          <w:szCs w:val="28"/>
        </w:rPr>
        <w:t xml:space="preserve">Certified that this lab report titled </w:t>
      </w:r>
      <w:proofErr w:type="gramStart"/>
      <w:r w:rsidRPr="008529C2">
        <w:rPr>
          <w:rFonts w:ascii="Times New Roman" w:eastAsia="Times New Roman" w:hAnsi="Times New Roman" w:cs="Times New Roman"/>
          <w:b/>
          <w:color w:val="222222"/>
          <w:sz w:val="28"/>
          <w:szCs w:val="28"/>
        </w:rPr>
        <w:t>“..</w:t>
      </w:r>
      <w:proofErr w:type="gramEnd"/>
      <w:r w:rsidR="00692102" w:rsidRPr="008529C2">
        <w:rPr>
          <w:rFonts w:ascii="Times New Roman" w:eastAsia="Times New Roman" w:hAnsi="Times New Roman" w:cs="Times New Roman"/>
          <w:b/>
          <w:color w:val="222222"/>
          <w:sz w:val="28"/>
          <w:szCs w:val="28"/>
        </w:rPr>
        <w:t>Stock Market Predictor-</w:t>
      </w:r>
      <w:proofErr w:type="spellStart"/>
      <w:r w:rsidR="00692102" w:rsidRPr="008529C2">
        <w:rPr>
          <w:rFonts w:ascii="Times New Roman" w:eastAsia="Times New Roman" w:hAnsi="Times New Roman" w:cs="Times New Roman"/>
          <w:b/>
          <w:color w:val="222222"/>
          <w:sz w:val="28"/>
          <w:szCs w:val="28"/>
        </w:rPr>
        <w:t>PredictO</w:t>
      </w:r>
      <w:proofErr w:type="spellEnd"/>
      <w:r w:rsidRPr="008529C2">
        <w:rPr>
          <w:rFonts w:ascii="Times New Roman" w:eastAsia="Times New Roman" w:hAnsi="Times New Roman" w:cs="Times New Roman"/>
          <w:b/>
          <w:color w:val="222222"/>
          <w:sz w:val="28"/>
          <w:szCs w:val="28"/>
        </w:rPr>
        <w:t xml:space="preserve">......” </w:t>
      </w:r>
      <w:r w:rsidRPr="008529C2">
        <w:rPr>
          <w:rFonts w:ascii="Times New Roman" w:eastAsia="Times New Roman" w:hAnsi="Times New Roman" w:cs="Times New Roman"/>
          <w:color w:val="222222"/>
          <w:sz w:val="28"/>
          <w:szCs w:val="28"/>
        </w:rPr>
        <w:t xml:space="preserve">is the </w:t>
      </w:r>
      <w:proofErr w:type="spellStart"/>
      <w:r w:rsidRPr="008529C2">
        <w:rPr>
          <w:rFonts w:ascii="Times New Roman" w:eastAsia="Times New Roman" w:hAnsi="Times New Roman" w:cs="Times New Roman"/>
          <w:color w:val="222222"/>
          <w:sz w:val="28"/>
          <w:szCs w:val="28"/>
        </w:rPr>
        <w:t>bonafide</w:t>
      </w:r>
      <w:proofErr w:type="spellEnd"/>
      <w:r w:rsidRPr="008529C2">
        <w:rPr>
          <w:rFonts w:ascii="Times New Roman" w:eastAsia="Times New Roman" w:hAnsi="Times New Roman" w:cs="Times New Roman"/>
          <w:color w:val="222222"/>
          <w:sz w:val="28"/>
          <w:szCs w:val="28"/>
        </w:rPr>
        <w:t xml:space="preserve"> work done by </w:t>
      </w:r>
      <w:r w:rsidR="00D4760B" w:rsidRPr="00D4760B">
        <w:rPr>
          <w:rFonts w:ascii="Times New Roman" w:eastAsia="Times New Roman" w:hAnsi="Times New Roman" w:cs="Times New Roman"/>
          <w:color w:val="222222"/>
          <w:sz w:val="28"/>
          <w:szCs w:val="28"/>
        </w:rPr>
        <w:t>TANMAY SHUKLA [RA2011003010119]</w:t>
      </w:r>
      <w:r w:rsidR="00D4760B">
        <w:rPr>
          <w:rFonts w:ascii="Times New Roman" w:eastAsia="Times New Roman" w:hAnsi="Times New Roman" w:cs="Times New Roman"/>
          <w:color w:val="222222"/>
          <w:sz w:val="28"/>
          <w:szCs w:val="28"/>
        </w:rPr>
        <w:t xml:space="preserve"> </w:t>
      </w:r>
      <w:r w:rsidR="00D4760B" w:rsidRPr="00D4760B">
        <w:rPr>
          <w:rFonts w:ascii="Times New Roman" w:eastAsia="Times New Roman" w:hAnsi="Times New Roman" w:cs="Times New Roman"/>
          <w:color w:val="222222"/>
          <w:sz w:val="28"/>
          <w:szCs w:val="28"/>
        </w:rPr>
        <w:t>KHUSHI SURI [RA2011003010129]</w:t>
      </w:r>
      <w:r w:rsidR="00D4760B">
        <w:rPr>
          <w:rFonts w:ascii="Times New Roman" w:eastAsia="Times New Roman" w:hAnsi="Times New Roman" w:cs="Times New Roman"/>
          <w:color w:val="222222"/>
          <w:sz w:val="28"/>
          <w:szCs w:val="28"/>
        </w:rPr>
        <w:t xml:space="preserve"> </w:t>
      </w:r>
      <w:r w:rsidR="00D4760B" w:rsidRPr="00D4760B">
        <w:rPr>
          <w:rFonts w:ascii="Times New Roman" w:eastAsia="Times New Roman" w:hAnsi="Times New Roman" w:cs="Times New Roman"/>
          <w:color w:val="222222"/>
          <w:sz w:val="28"/>
          <w:szCs w:val="28"/>
        </w:rPr>
        <w:t>MITRAANSH RAAJ KHANNA [RA2011003010133]</w:t>
      </w:r>
      <w:r w:rsidRPr="008529C2">
        <w:rPr>
          <w:rFonts w:ascii="Times New Roman" w:eastAsia="Times New Roman" w:hAnsi="Times New Roman" w:cs="Times New Roman"/>
          <w:color w:val="222222"/>
          <w:sz w:val="28"/>
          <w:szCs w:val="28"/>
        </w:rPr>
        <w:t>who carried out the lab exercises under my supervision. Certified further, that to the best of my knowledge the work reported herein does not form part of any other work.</w:t>
      </w:r>
    </w:p>
    <w:p w14:paraId="4016A2B7" w14:textId="77777777" w:rsidR="00C06C9D" w:rsidRPr="008529C2" w:rsidRDefault="00C06C9D" w:rsidP="00C06C9D">
      <w:pPr>
        <w:pStyle w:val="Normal2"/>
        <w:spacing w:after="200" w:line="360" w:lineRule="auto"/>
        <w:jc w:val="both"/>
        <w:rPr>
          <w:rFonts w:ascii="Times New Roman" w:eastAsia="Times New Roman" w:hAnsi="Times New Roman" w:cs="Times New Roman"/>
          <w:color w:val="222222"/>
          <w:sz w:val="28"/>
          <w:szCs w:val="28"/>
        </w:rPr>
      </w:pPr>
    </w:p>
    <w:tbl>
      <w:tblPr>
        <w:tblW w:w="9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6"/>
        <w:gridCol w:w="4856"/>
      </w:tblGrid>
      <w:tr w:rsidR="00246485" w:rsidRPr="008529C2" w14:paraId="5684135C" w14:textId="77777777" w:rsidTr="0065504F">
        <w:trPr>
          <w:cantSplit/>
          <w:trHeight w:val="2019"/>
          <w:tblHeader/>
        </w:trPr>
        <w:tc>
          <w:tcPr>
            <w:tcW w:w="4856" w:type="dxa"/>
            <w:tcBorders>
              <w:top w:val="nil"/>
              <w:left w:val="nil"/>
              <w:bottom w:val="nil"/>
              <w:right w:val="nil"/>
            </w:tcBorders>
            <w:shd w:val="clear" w:color="auto" w:fill="auto"/>
            <w:tcMar>
              <w:top w:w="100" w:type="dxa"/>
              <w:left w:w="100" w:type="dxa"/>
              <w:bottom w:w="100" w:type="dxa"/>
              <w:right w:w="100" w:type="dxa"/>
            </w:tcMar>
          </w:tcPr>
          <w:p w14:paraId="3F6D1754" w14:textId="77777777" w:rsidR="00C06C9D" w:rsidRPr="008529C2" w:rsidRDefault="00C06C9D"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724CAFB" w14:textId="77777777" w:rsidR="00C06C9D" w:rsidRPr="008529C2" w:rsidRDefault="00A818BC" w:rsidP="0065504F">
            <w:pPr>
              <w:pStyle w:val="Normal2"/>
              <w:widowControl w:val="0"/>
              <w:pBdr>
                <w:top w:val="nil"/>
                <w:left w:val="nil"/>
                <w:bottom w:val="nil"/>
                <w:right w:val="nil"/>
                <w:between w:val="nil"/>
              </w:pBdr>
              <w:spacing w:line="360" w:lineRule="auto"/>
              <w:rPr>
                <w:rFonts w:ascii="Times New Roman" w:hAnsi="Times New Roman" w:cs="Times New Roman"/>
                <w:b/>
                <w:bCs/>
                <w:color w:val="2E2E2E"/>
                <w:sz w:val="28"/>
                <w:szCs w:val="28"/>
                <w:shd w:val="clear" w:color="auto" w:fill="FFFFFF"/>
              </w:rPr>
            </w:pPr>
            <w:r w:rsidRPr="008529C2">
              <w:rPr>
                <w:rFonts w:ascii="Times New Roman" w:hAnsi="Times New Roman" w:cs="Times New Roman"/>
                <w:b/>
                <w:bCs/>
                <w:color w:val="2E2E2E"/>
                <w:sz w:val="28"/>
                <w:szCs w:val="28"/>
                <w:shd w:val="clear" w:color="auto" w:fill="FFFFFF"/>
              </w:rPr>
              <w:t>Staff-in-charge</w:t>
            </w:r>
          </w:p>
          <w:p w14:paraId="398BD461" w14:textId="77777777" w:rsidR="00C06C9D" w:rsidRPr="008529C2" w:rsidRDefault="00A818BC"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proofErr w:type="spellStart"/>
            <w:r w:rsidRPr="008529C2">
              <w:rPr>
                <w:rFonts w:ascii="Times New Roman" w:eastAsia="Times New Roman" w:hAnsi="Times New Roman" w:cs="Times New Roman"/>
                <w:b/>
                <w:bCs/>
                <w:color w:val="222222"/>
                <w:sz w:val="24"/>
                <w:szCs w:val="24"/>
              </w:rPr>
              <w:t>Dr.T.K.SIVAKUMAR</w:t>
            </w:r>
            <w:proofErr w:type="spellEnd"/>
          </w:p>
          <w:p w14:paraId="445F54DF" w14:textId="77777777" w:rsidR="00C06C9D" w:rsidRPr="008529C2" w:rsidRDefault="00A818BC" w:rsidP="0065504F">
            <w:pPr>
              <w:pStyle w:val="Normal2"/>
              <w:spacing w:line="240" w:lineRule="auto"/>
              <w:rPr>
                <w:rFonts w:ascii="Times New Roman" w:eastAsia="Times New Roman" w:hAnsi="Times New Roman" w:cs="Times New Roman"/>
                <w:color w:val="222222"/>
                <w:sz w:val="24"/>
                <w:szCs w:val="24"/>
              </w:rPr>
            </w:pPr>
            <w:proofErr w:type="spellStart"/>
            <w:r w:rsidRPr="008529C2">
              <w:rPr>
                <w:rFonts w:ascii="Times New Roman" w:eastAsia="Times New Roman" w:hAnsi="Times New Roman" w:cs="Times New Roman"/>
                <w:b/>
                <w:color w:val="222222"/>
                <w:sz w:val="24"/>
                <w:szCs w:val="24"/>
              </w:rPr>
              <w:t>Asst.Prof</w:t>
            </w:r>
            <w:proofErr w:type="spellEnd"/>
            <w:r w:rsidRPr="008529C2">
              <w:rPr>
                <w:rFonts w:ascii="Times New Roman" w:eastAsia="Times New Roman" w:hAnsi="Times New Roman" w:cs="Times New Roman"/>
                <w:b/>
                <w:color w:val="222222"/>
                <w:sz w:val="24"/>
                <w:szCs w:val="24"/>
              </w:rPr>
              <w:t>.(</w:t>
            </w:r>
            <w:proofErr w:type="spellStart"/>
            <w:r w:rsidRPr="008529C2">
              <w:rPr>
                <w:rFonts w:ascii="Times New Roman" w:eastAsia="Times New Roman" w:hAnsi="Times New Roman" w:cs="Times New Roman"/>
                <w:b/>
                <w:color w:val="222222"/>
                <w:sz w:val="24"/>
                <w:szCs w:val="24"/>
              </w:rPr>
              <w:t>Sr.Grade</w:t>
            </w:r>
            <w:proofErr w:type="spellEnd"/>
            <w:r w:rsidRPr="008529C2">
              <w:rPr>
                <w:rFonts w:ascii="Times New Roman" w:eastAsia="Times New Roman" w:hAnsi="Times New Roman" w:cs="Times New Roman"/>
                <w:b/>
                <w:color w:val="222222"/>
                <w:sz w:val="24"/>
                <w:szCs w:val="24"/>
              </w:rPr>
              <w:t>) /                                   Computing Technologies</w:t>
            </w:r>
          </w:p>
        </w:tc>
        <w:tc>
          <w:tcPr>
            <w:tcW w:w="4856" w:type="dxa"/>
            <w:tcBorders>
              <w:top w:val="nil"/>
              <w:left w:val="nil"/>
              <w:bottom w:val="nil"/>
              <w:right w:val="nil"/>
            </w:tcBorders>
          </w:tcPr>
          <w:p w14:paraId="1847BB5E" w14:textId="77777777" w:rsidR="00C06C9D" w:rsidRPr="008529C2" w:rsidRDefault="00C06C9D" w:rsidP="0065504F">
            <w:pPr>
              <w:pStyle w:val="Normal2"/>
              <w:widowControl w:val="0"/>
              <w:pBdr>
                <w:top w:val="nil"/>
                <w:left w:val="nil"/>
                <w:bottom w:val="nil"/>
                <w:right w:val="nil"/>
                <w:between w:val="nil"/>
              </w:pBdr>
              <w:spacing w:line="360" w:lineRule="auto"/>
              <w:rPr>
                <w:rFonts w:ascii="Times New Roman" w:hAnsi="Times New Roman" w:cs="Times New Roman"/>
              </w:rPr>
            </w:pPr>
          </w:p>
          <w:p w14:paraId="789DBDB7" w14:textId="23B7A1EE" w:rsidR="00C06C9D" w:rsidRPr="008529C2" w:rsidRDefault="00C06C9D"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p>
        </w:tc>
      </w:tr>
    </w:tbl>
    <w:p w14:paraId="23E79042"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0595F3AB"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64B1A9BB" w14:textId="6740AB29" w:rsidR="00C06C9D" w:rsidRPr="008529C2" w:rsidRDefault="00A818BC" w:rsidP="00C06C9D">
      <w:pPr>
        <w:pStyle w:val="Normal2"/>
        <w:tabs>
          <w:tab w:val="left" w:pos="1080"/>
        </w:tabs>
        <w:spacing w:line="240" w:lineRule="auto"/>
        <w:rPr>
          <w:rFonts w:ascii="Times New Roman" w:eastAsia="Times New Roman" w:hAnsi="Times New Roman" w:cs="Times New Roman"/>
          <w:b/>
          <w:color w:val="222222"/>
          <w:sz w:val="24"/>
          <w:szCs w:val="24"/>
        </w:rPr>
      </w:pPr>
      <w:r w:rsidRPr="008529C2">
        <w:rPr>
          <w:rFonts w:ascii="Times New Roman" w:hAnsi="Times New Roman" w:cs="Times New Roman"/>
          <w:color w:val="2E2E2E"/>
          <w:sz w:val="28"/>
          <w:szCs w:val="28"/>
          <w:shd w:val="clear" w:color="auto" w:fill="FFFFFF"/>
        </w:rPr>
        <w:t>University Examination held on ………</w:t>
      </w:r>
      <w:r w:rsidR="00F65EF7" w:rsidRPr="008529C2">
        <w:rPr>
          <w:rFonts w:ascii="Times New Roman" w:hAnsi="Times New Roman" w:cs="Times New Roman"/>
          <w:color w:val="2E2E2E"/>
          <w:sz w:val="28"/>
          <w:szCs w:val="28"/>
          <w:shd w:val="clear" w:color="auto" w:fill="FFFFFF"/>
        </w:rPr>
        <w:t>….</w:t>
      </w:r>
      <w:r w:rsidRPr="008529C2">
        <w:rPr>
          <w:rFonts w:ascii="Times New Roman" w:hAnsi="Times New Roman" w:cs="Times New Roman"/>
          <w:color w:val="2E2E2E"/>
          <w:sz w:val="28"/>
          <w:szCs w:val="28"/>
          <w:shd w:val="clear" w:color="auto" w:fill="FFFFFF"/>
        </w:rPr>
        <w:t>………….</w:t>
      </w:r>
    </w:p>
    <w:p w14:paraId="0EC95722"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5D2071EA"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40BF118C"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10FF3BC1"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2AA41064"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7315856C" w14:textId="77777777" w:rsidR="00C06C9D" w:rsidRPr="008529C2" w:rsidRDefault="00C06C9D"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1BAC69D0" w14:textId="77777777" w:rsidR="00C06C9D" w:rsidRPr="008529C2" w:rsidRDefault="00A818BC" w:rsidP="00C06C9D">
      <w:pPr>
        <w:pStyle w:val="Normal2"/>
        <w:tabs>
          <w:tab w:val="left" w:pos="1080"/>
        </w:tabs>
        <w:spacing w:line="240" w:lineRule="auto"/>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bCs/>
          <w:color w:val="222222"/>
          <w:sz w:val="24"/>
          <w:szCs w:val="24"/>
        </w:rPr>
        <w:t>INTERNAL EXAMINAR – 1                                                    INTERNAL EXAMINAR - 2</w:t>
      </w:r>
    </w:p>
    <w:p w14:paraId="4064017E" w14:textId="77777777" w:rsidR="00C06C9D" w:rsidRPr="008529C2" w:rsidRDefault="00C06C9D" w:rsidP="00C06C9D">
      <w:pPr>
        <w:pStyle w:val="Normal2"/>
        <w:tabs>
          <w:tab w:val="left" w:pos="1080"/>
        </w:tabs>
        <w:spacing w:line="360" w:lineRule="auto"/>
        <w:jc w:val="center"/>
        <w:rPr>
          <w:rFonts w:ascii="Times New Roman" w:eastAsia="Times New Roman" w:hAnsi="Times New Roman" w:cs="Times New Roman"/>
          <w:b/>
          <w:color w:val="222222"/>
          <w:sz w:val="24"/>
          <w:szCs w:val="24"/>
        </w:rPr>
      </w:pPr>
    </w:p>
    <w:p w14:paraId="579A09B3" w14:textId="77777777" w:rsidR="00C06C9D" w:rsidRPr="008529C2" w:rsidRDefault="00C06C9D" w:rsidP="00C06C9D">
      <w:pPr>
        <w:pStyle w:val="Normal2"/>
        <w:tabs>
          <w:tab w:val="left" w:pos="1080"/>
        </w:tabs>
        <w:spacing w:line="360" w:lineRule="auto"/>
        <w:jc w:val="center"/>
        <w:rPr>
          <w:rFonts w:ascii="Times New Roman" w:eastAsia="Times New Roman" w:hAnsi="Times New Roman" w:cs="Times New Roman"/>
          <w:b/>
          <w:color w:val="222222"/>
          <w:sz w:val="24"/>
          <w:szCs w:val="24"/>
        </w:rPr>
      </w:pPr>
    </w:p>
    <w:p w14:paraId="4B730A71" w14:textId="77777777" w:rsidR="00C06C9D" w:rsidRPr="00B73F75" w:rsidRDefault="00A818BC" w:rsidP="00C06C9D">
      <w:pPr>
        <w:pStyle w:val="Normal2"/>
        <w:tabs>
          <w:tab w:val="left" w:pos="1080"/>
        </w:tabs>
        <w:spacing w:line="360" w:lineRule="auto"/>
        <w:jc w:val="center"/>
        <w:rPr>
          <w:rFonts w:ascii="Times New Roman" w:eastAsia="Times New Roman" w:hAnsi="Times New Roman" w:cs="Times New Roman"/>
          <w:b/>
          <w:color w:val="222222"/>
          <w:sz w:val="32"/>
          <w:szCs w:val="32"/>
          <w:u w:val="single"/>
        </w:rPr>
      </w:pPr>
      <w:r w:rsidRPr="00B73F75">
        <w:rPr>
          <w:rFonts w:ascii="Times New Roman" w:eastAsia="Times New Roman" w:hAnsi="Times New Roman" w:cs="Times New Roman"/>
          <w:b/>
          <w:color w:val="222222"/>
          <w:sz w:val="32"/>
          <w:szCs w:val="32"/>
          <w:u w:val="single"/>
        </w:rPr>
        <w:t>ABSTRACT</w:t>
      </w:r>
    </w:p>
    <w:p w14:paraId="176478E7" w14:textId="77777777" w:rsidR="00C06C9D" w:rsidRPr="008529C2" w:rsidRDefault="00C06C9D" w:rsidP="00C06C9D">
      <w:pPr>
        <w:pStyle w:val="Normal2"/>
        <w:spacing w:before="2" w:line="360" w:lineRule="auto"/>
        <w:ind w:right="-25"/>
        <w:jc w:val="center"/>
        <w:rPr>
          <w:rFonts w:ascii="Times New Roman" w:eastAsia="Times New Roman" w:hAnsi="Times New Roman" w:cs="Times New Roman"/>
          <w:b/>
          <w:color w:val="222222"/>
          <w:sz w:val="28"/>
          <w:szCs w:val="28"/>
        </w:rPr>
      </w:pPr>
    </w:p>
    <w:p w14:paraId="07AA4E50" w14:textId="77777777" w:rsidR="008750B6" w:rsidRPr="00F65EF7" w:rsidRDefault="008750B6" w:rsidP="00B73F75">
      <w:pPr>
        <w:pStyle w:val="Normal2"/>
        <w:spacing w:before="2" w:line="360" w:lineRule="auto"/>
        <w:ind w:right="-25"/>
        <w:jc w:val="both"/>
        <w:rPr>
          <w:rFonts w:ascii="Times New Roman" w:hAnsi="Times New Roman" w:cs="Times New Roman"/>
          <w:sz w:val="24"/>
          <w:szCs w:val="24"/>
        </w:rPr>
      </w:pPr>
      <w:r w:rsidRPr="00F65EF7">
        <w:rPr>
          <w:rFonts w:ascii="Times New Roman" w:hAnsi="Times New Roman" w:cs="Times New Roman"/>
          <w:sz w:val="24"/>
          <w:szCs w:val="24"/>
        </w:rPr>
        <w:t xml:space="preserve">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 </w:t>
      </w:r>
    </w:p>
    <w:p w14:paraId="0D25493A" w14:textId="77777777" w:rsidR="008750B6" w:rsidRPr="00F65EF7" w:rsidRDefault="008750B6" w:rsidP="00C06C9D">
      <w:pPr>
        <w:pStyle w:val="Normal2"/>
        <w:spacing w:before="2" w:line="360" w:lineRule="auto"/>
        <w:ind w:right="-25"/>
        <w:jc w:val="center"/>
        <w:rPr>
          <w:rFonts w:ascii="Times New Roman" w:hAnsi="Times New Roman" w:cs="Times New Roman"/>
          <w:sz w:val="24"/>
          <w:szCs w:val="24"/>
        </w:rPr>
      </w:pPr>
    </w:p>
    <w:p w14:paraId="6D8BC14E" w14:textId="77777777" w:rsidR="008750B6" w:rsidRPr="00F65EF7" w:rsidRDefault="008750B6" w:rsidP="00C06C9D">
      <w:pPr>
        <w:pStyle w:val="Normal2"/>
        <w:spacing w:before="2" w:line="360" w:lineRule="auto"/>
        <w:ind w:right="-25"/>
        <w:jc w:val="center"/>
        <w:rPr>
          <w:rFonts w:ascii="Times New Roman" w:hAnsi="Times New Roman" w:cs="Times New Roman"/>
          <w:sz w:val="24"/>
          <w:szCs w:val="24"/>
        </w:rPr>
      </w:pPr>
    </w:p>
    <w:p w14:paraId="4CFAF2AC" w14:textId="77777777" w:rsidR="008750B6" w:rsidRPr="00F65EF7" w:rsidRDefault="008750B6" w:rsidP="00C06C9D">
      <w:pPr>
        <w:pStyle w:val="Normal2"/>
        <w:spacing w:before="2" w:line="360" w:lineRule="auto"/>
        <w:ind w:right="-25"/>
        <w:jc w:val="center"/>
        <w:rPr>
          <w:rFonts w:ascii="Times New Roman" w:hAnsi="Times New Roman" w:cs="Times New Roman"/>
          <w:sz w:val="24"/>
          <w:szCs w:val="24"/>
        </w:rPr>
      </w:pPr>
    </w:p>
    <w:p w14:paraId="77A782EA" w14:textId="77777777" w:rsidR="008750B6" w:rsidRPr="00F65EF7" w:rsidRDefault="008750B6" w:rsidP="00C06C9D">
      <w:pPr>
        <w:pStyle w:val="Normal2"/>
        <w:spacing w:before="2" w:line="360" w:lineRule="auto"/>
        <w:ind w:right="-25"/>
        <w:jc w:val="center"/>
        <w:rPr>
          <w:rFonts w:ascii="Times New Roman" w:hAnsi="Times New Roman" w:cs="Times New Roman"/>
          <w:sz w:val="24"/>
          <w:szCs w:val="24"/>
        </w:rPr>
      </w:pPr>
    </w:p>
    <w:p w14:paraId="2C1CD523" w14:textId="77777777" w:rsidR="00C06C9D" w:rsidRPr="008529C2" w:rsidRDefault="00C06C9D" w:rsidP="00C06C9D">
      <w:pPr>
        <w:pStyle w:val="Normal2"/>
        <w:spacing w:before="2" w:line="360" w:lineRule="auto"/>
        <w:ind w:right="-25"/>
        <w:jc w:val="center"/>
        <w:rPr>
          <w:rFonts w:ascii="Times New Roman" w:eastAsia="Times New Roman" w:hAnsi="Times New Roman" w:cs="Times New Roman"/>
          <w:b/>
          <w:color w:val="222222"/>
          <w:sz w:val="28"/>
          <w:szCs w:val="28"/>
        </w:rPr>
      </w:pPr>
    </w:p>
    <w:p w14:paraId="191AF651" w14:textId="70565446" w:rsidR="00C06C9D" w:rsidRDefault="00C06C9D" w:rsidP="008750B6">
      <w:pPr>
        <w:pStyle w:val="Normal2"/>
        <w:spacing w:before="2" w:line="360" w:lineRule="auto"/>
        <w:ind w:right="-25"/>
        <w:rPr>
          <w:rFonts w:ascii="Times New Roman" w:eastAsia="Times New Roman" w:hAnsi="Times New Roman" w:cs="Times New Roman"/>
          <w:b/>
          <w:color w:val="222222"/>
          <w:sz w:val="28"/>
          <w:szCs w:val="28"/>
        </w:rPr>
      </w:pPr>
    </w:p>
    <w:p w14:paraId="3AEBF8A4" w14:textId="5E12BD83" w:rsidR="008750B6" w:rsidRDefault="008750B6" w:rsidP="008750B6">
      <w:pPr>
        <w:pStyle w:val="Normal2"/>
        <w:spacing w:before="2" w:line="360" w:lineRule="auto"/>
        <w:ind w:right="-25"/>
        <w:rPr>
          <w:rFonts w:ascii="Times New Roman" w:eastAsia="Times New Roman" w:hAnsi="Times New Roman" w:cs="Times New Roman"/>
          <w:b/>
          <w:color w:val="222222"/>
          <w:sz w:val="28"/>
          <w:szCs w:val="28"/>
        </w:rPr>
      </w:pPr>
    </w:p>
    <w:p w14:paraId="0FFD28DA" w14:textId="7E14FA00" w:rsidR="00AC2BE0" w:rsidRDefault="00AC2BE0" w:rsidP="008750B6">
      <w:pPr>
        <w:pStyle w:val="Normal2"/>
        <w:spacing w:before="2" w:line="360" w:lineRule="auto"/>
        <w:ind w:right="-25"/>
        <w:rPr>
          <w:rFonts w:ascii="Times New Roman" w:eastAsia="Times New Roman" w:hAnsi="Times New Roman" w:cs="Times New Roman"/>
          <w:b/>
          <w:color w:val="222222"/>
          <w:sz w:val="28"/>
          <w:szCs w:val="28"/>
        </w:rPr>
      </w:pPr>
    </w:p>
    <w:p w14:paraId="05C7C4CB" w14:textId="5BD55DB6" w:rsidR="00AC2BE0" w:rsidRDefault="00AC2BE0" w:rsidP="008750B6">
      <w:pPr>
        <w:pStyle w:val="Normal2"/>
        <w:spacing w:before="2" w:line="360" w:lineRule="auto"/>
        <w:ind w:right="-25"/>
        <w:rPr>
          <w:rFonts w:ascii="Times New Roman" w:eastAsia="Times New Roman" w:hAnsi="Times New Roman" w:cs="Times New Roman"/>
          <w:b/>
          <w:color w:val="222222"/>
          <w:sz w:val="28"/>
          <w:szCs w:val="28"/>
        </w:rPr>
      </w:pPr>
    </w:p>
    <w:p w14:paraId="2378F146" w14:textId="77777777" w:rsidR="00AC2BE0" w:rsidRPr="008529C2" w:rsidRDefault="00AC2BE0" w:rsidP="008750B6">
      <w:pPr>
        <w:pStyle w:val="Normal2"/>
        <w:spacing w:before="2" w:line="360" w:lineRule="auto"/>
        <w:ind w:right="-25"/>
        <w:rPr>
          <w:rFonts w:ascii="Times New Roman" w:eastAsia="Times New Roman" w:hAnsi="Times New Roman" w:cs="Times New Roman"/>
          <w:b/>
          <w:color w:val="222222"/>
          <w:sz w:val="28"/>
          <w:szCs w:val="28"/>
        </w:rPr>
      </w:pPr>
    </w:p>
    <w:p w14:paraId="3A683F18" w14:textId="77777777" w:rsidR="00692102" w:rsidRPr="008529C2" w:rsidRDefault="00692102" w:rsidP="00C06C9D">
      <w:pPr>
        <w:pStyle w:val="Normal2"/>
        <w:spacing w:before="2" w:line="360" w:lineRule="auto"/>
        <w:ind w:right="-25"/>
        <w:jc w:val="center"/>
        <w:rPr>
          <w:rFonts w:ascii="Times New Roman" w:eastAsia="Times New Roman" w:hAnsi="Times New Roman" w:cs="Times New Roman"/>
          <w:b/>
          <w:color w:val="222222"/>
          <w:sz w:val="28"/>
          <w:szCs w:val="28"/>
        </w:rPr>
      </w:pPr>
    </w:p>
    <w:p w14:paraId="4C494200" w14:textId="77777777" w:rsidR="00C06C9D" w:rsidRPr="008529C2" w:rsidRDefault="00A818BC" w:rsidP="00C06C9D">
      <w:pPr>
        <w:pStyle w:val="Normal2"/>
        <w:spacing w:line="360" w:lineRule="auto"/>
        <w:ind w:right="4"/>
        <w:jc w:val="center"/>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color w:val="222222"/>
          <w:sz w:val="24"/>
          <w:szCs w:val="24"/>
        </w:rPr>
        <w:t>TABLE OF CONTENTS</w:t>
      </w:r>
    </w:p>
    <w:tbl>
      <w:tblPr>
        <w:tblStyle w:val="TableGrid"/>
        <w:tblW w:w="10620" w:type="dxa"/>
        <w:jc w:val="center"/>
        <w:tblLayout w:type="fixed"/>
        <w:tblLook w:val="0600" w:firstRow="0" w:lastRow="0" w:firstColumn="0" w:lastColumn="0" w:noHBand="1" w:noVBand="1"/>
      </w:tblPr>
      <w:tblGrid>
        <w:gridCol w:w="1575"/>
        <w:gridCol w:w="5805"/>
        <w:gridCol w:w="1620"/>
        <w:gridCol w:w="1620"/>
      </w:tblGrid>
      <w:tr w:rsidR="00246485" w:rsidRPr="008529C2" w14:paraId="7E04F7F5" w14:textId="77777777" w:rsidTr="00CF7829">
        <w:trPr>
          <w:trHeight w:val="611"/>
          <w:jc w:val="center"/>
        </w:trPr>
        <w:tc>
          <w:tcPr>
            <w:tcW w:w="1575" w:type="dxa"/>
          </w:tcPr>
          <w:p w14:paraId="3175E260" w14:textId="6A55F580"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CHAPTER NO</w:t>
            </w:r>
          </w:p>
        </w:tc>
        <w:tc>
          <w:tcPr>
            <w:tcW w:w="5805" w:type="dxa"/>
          </w:tcPr>
          <w:p w14:paraId="127A57B1"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TITLE</w:t>
            </w:r>
          </w:p>
        </w:tc>
        <w:tc>
          <w:tcPr>
            <w:tcW w:w="1620" w:type="dxa"/>
          </w:tcPr>
          <w:p w14:paraId="7A82DA78"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DATE</w:t>
            </w:r>
          </w:p>
        </w:tc>
        <w:tc>
          <w:tcPr>
            <w:tcW w:w="1620" w:type="dxa"/>
          </w:tcPr>
          <w:p w14:paraId="09041E24"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PAGE No</w:t>
            </w:r>
          </w:p>
        </w:tc>
      </w:tr>
      <w:tr w:rsidR="00246485" w:rsidRPr="008529C2" w14:paraId="1C37F564" w14:textId="77777777" w:rsidTr="00CF7829">
        <w:trPr>
          <w:trHeight w:val="350"/>
          <w:jc w:val="center"/>
        </w:trPr>
        <w:tc>
          <w:tcPr>
            <w:tcW w:w="1575" w:type="dxa"/>
          </w:tcPr>
          <w:p w14:paraId="2F08E543"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5805" w:type="dxa"/>
          </w:tcPr>
          <w:p w14:paraId="03500CA4"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ABSTRACT</w:t>
            </w:r>
          </w:p>
        </w:tc>
        <w:tc>
          <w:tcPr>
            <w:tcW w:w="1620" w:type="dxa"/>
          </w:tcPr>
          <w:p w14:paraId="3101A621"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1620" w:type="dxa"/>
          </w:tcPr>
          <w:p w14:paraId="274EFC76" w14:textId="76D19CF7"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3</w:t>
            </w:r>
          </w:p>
        </w:tc>
      </w:tr>
      <w:tr w:rsidR="00246485" w:rsidRPr="008529C2" w14:paraId="7D88CDAD" w14:textId="77777777" w:rsidTr="004D13F6">
        <w:trPr>
          <w:trHeight w:val="90"/>
          <w:jc w:val="center"/>
        </w:trPr>
        <w:tc>
          <w:tcPr>
            <w:tcW w:w="1575" w:type="dxa"/>
          </w:tcPr>
          <w:p w14:paraId="29CDAB7C"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5805" w:type="dxa"/>
          </w:tcPr>
          <w:p w14:paraId="523889B0"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LIST OF FIGURES</w:t>
            </w:r>
          </w:p>
        </w:tc>
        <w:tc>
          <w:tcPr>
            <w:tcW w:w="1620" w:type="dxa"/>
          </w:tcPr>
          <w:p w14:paraId="5E071661"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1620" w:type="dxa"/>
          </w:tcPr>
          <w:p w14:paraId="50F2613A" w14:textId="627FB540"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5</w:t>
            </w:r>
          </w:p>
        </w:tc>
      </w:tr>
      <w:tr w:rsidR="00246485" w:rsidRPr="008529C2" w14:paraId="5B3893B6" w14:textId="77777777" w:rsidTr="00CF7829">
        <w:trPr>
          <w:trHeight w:val="300"/>
          <w:jc w:val="center"/>
        </w:trPr>
        <w:tc>
          <w:tcPr>
            <w:tcW w:w="1575" w:type="dxa"/>
          </w:tcPr>
          <w:p w14:paraId="04475D5D"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5805" w:type="dxa"/>
          </w:tcPr>
          <w:p w14:paraId="40D56179"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LIST OF ABBREVIATIONS</w:t>
            </w:r>
          </w:p>
        </w:tc>
        <w:tc>
          <w:tcPr>
            <w:tcW w:w="1620" w:type="dxa"/>
          </w:tcPr>
          <w:p w14:paraId="55092AA2" w14:textId="77777777" w:rsidR="00C06C9D" w:rsidRPr="008529C2" w:rsidRDefault="00C06C9D" w:rsidP="00E326F5">
            <w:pPr>
              <w:pStyle w:val="Normal2"/>
              <w:widowControl w:val="0"/>
              <w:spacing w:line="360" w:lineRule="auto"/>
              <w:rPr>
                <w:rFonts w:ascii="Times New Roman" w:eastAsia="Times New Roman" w:hAnsi="Times New Roman" w:cs="Times New Roman"/>
                <w:b/>
                <w:color w:val="222222"/>
              </w:rPr>
            </w:pPr>
          </w:p>
        </w:tc>
        <w:tc>
          <w:tcPr>
            <w:tcW w:w="1620" w:type="dxa"/>
          </w:tcPr>
          <w:p w14:paraId="5BB57439" w14:textId="58594C76"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7</w:t>
            </w:r>
          </w:p>
        </w:tc>
      </w:tr>
      <w:tr w:rsidR="00246485" w:rsidRPr="008529C2" w14:paraId="53A8FF8B" w14:textId="77777777" w:rsidTr="00CF7829">
        <w:trPr>
          <w:trHeight w:val="360"/>
          <w:jc w:val="center"/>
        </w:trPr>
        <w:tc>
          <w:tcPr>
            <w:tcW w:w="1575" w:type="dxa"/>
          </w:tcPr>
          <w:p w14:paraId="24878143"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w:t>
            </w:r>
          </w:p>
        </w:tc>
        <w:tc>
          <w:tcPr>
            <w:tcW w:w="5805" w:type="dxa"/>
          </w:tcPr>
          <w:p w14:paraId="7D76C080"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PROBLEM STATEMENT</w:t>
            </w:r>
          </w:p>
        </w:tc>
        <w:tc>
          <w:tcPr>
            <w:tcW w:w="1620" w:type="dxa"/>
          </w:tcPr>
          <w:p w14:paraId="4FC3F48C"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15.03.2022</w:t>
            </w:r>
          </w:p>
        </w:tc>
        <w:tc>
          <w:tcPr>
            <w:tcW w:w="1620" w:type="dxa"/>
          </w:tcPr>
          <w:p w14:paraId="2B89770D" w14:textId="74D74080"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8</w:t>
            </w:r>
          </w:p>
        </w:tc>
      </w:tr>
      <w:tr w:rsidR="00246485" w:rsidRPr="008529C2" w14:paraId="6387BE53" w14:textId="77777777" w:rsidTr="00CF7829">
        <w:trPr>
          <w:trHeight w:val="500"/>
          <w:jc w:val="center"/>
        </w:trPr>
        <w:tc>
          <w:tcPr>
            <w:tcW w:w="1575" w:type="dxa"/>
          </w:tcPr>
          <w:p w14:paraId="15605ED3"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w:t>
            </w:r>
          </w:p>
        </w:tc>
        <w:tc>
          <w:tcPr>
            <w:tcW w:w="5805" w:type="dxa"/>
          </w:tcPr>
          <w:p w14:paraId="2D228AA3"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STAKEHOLDERS &amp; PROCESS MODELS</w:t>
            </w:r>
          </w:p>
        </w:tc>
        <w:tc>
          <w:tcPr>
            <w:tcW w:w="1620" w:type="dxa"/>
          </w:tcPr>
          <w:p w14:paraId="212D5BB8"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22.03.2022</w:t>
            </w:r>
          </w:p>
        </w:tc>
        <w:tc>
          <w:tcPr>
            <w:tcW w:w="1620" w:type="dxa"/>
          </w:tcPr>
          <w:p w14:paraId="642466C7" w14:textId="24F07580"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11</w:t>
            </w:r>
          </w:p>
        </w:tc>
      </w:tr>
      <w:tr w:rsidR="00246485" w:rsidRPr="008529C2" w14:paraId="2A2EE13E" w14:textId="77777777" w:rsidTr="00CF7829">
        <w:trPr>
          <w:trHeight w:val="500"/>
          <w:jc w:val="center"/>
        </w:trPr>
        <w:tc>
          <w:tcPr>
            <w:tcW w:w="1575" w:type="dxa"/>
          </w:tcPr>
          <w:p w14:paraId="699D74C7"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3</w:t>
            </w:r>
          </w:p>
        </w:tc>
        <w:tc>
          <w:tcPr>
            <w:tcW w:w="5805" w:type="dxa"/>
          </w:tcPr>
          <w:p w14:paraId="5895F572"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IDENTIFYING REQUIREMENTS</w:t>
            </w:r>
          </w:p>
        </w:tc>
        <w:tc>
          <w:tcPr>
            <w:tcW w:w="1620" w:type="dxa"/>
          </w:tcPr>
          <w:p w14:paraId="0BF5F99F"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29.03.2022</w:t>
            </w:r>
          </w:p>
        </w:tc>
        <w:tc>
          <w:tcPr>
            <w:tcW w:w="1620" w:type="dxa"/>
          </w:tcPr>
          <w:p w14:paraId="76760F1E" w14:textId="063CACC3"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15</w:t>
            </w:r>
          </w:p>
        </w:tc>
      </w:tr>
      <w:tr w:rsidR="00246485" w:rsidRPr="008529C2" w14:paraId="77AA0FDC" w14:textId="77777777" w:rsidTr="00CF7829">
        <w:trPr>
          <w:trHeight w:val="315"/>
          <w:jc w:val="center"/>
        </w:trPr>
        <w:tc>
          <w:tcPr>
            <w:tcW w:w="1575" w:type="dxa"/>
          </w:tcPr>
          <w:p w14:paraId="6383DE5D"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4</w:t>
            </w:r>
          </w:p>
        </w:tc>
        <w:tc>
          <w:tcPr>
            <w:tcW w:w="5805" w:type="dxa"/>
          </w:tcPr>
          <w:p w14:paraId="54F683A1"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PROJECT PLAN &amp; EFFORT</w:t>
            </w:r>
          </w:p>
        </w:tc>
        <w:tc>
          <w:tcPr>
            <w:tcW w:w="1620" w:type="dxa"/>
          </w:tcPr>
          <w:p w14:paraId="10249C45"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05.04.2022</w:t>
            </w:r>
          </w:p>
        </w:tc>
        <w:tc>
          <w:tcPr>
            <w:tcW w:w="1620" w:type="dxa"/>
          </w:tcPr>
          <w:p w14:paraId="678BC24E" w14:textId="359EECBF"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17</w:t>
            </w:r>
          </w:p>
        </w:tc>
      </w:tr>
      <w:tr w:rsidR="00246485" w:rsidRPr="008529C2" w14:paraId="69524FF9" w14:textId="77777777" w:rsidTr="00CF7829">
        <w:trPr>
          <w:trHeight w:val="315"/>
          <w:jc w:val="center"/>
        </w:trPr>
        <w:tc>
          <w:tcPr>
            <w:tcW w:w="1575" w:type="dxa"/>
          </w:tcPr>
          <w:p w14:paraId="522F6FD8"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5</w:t>
            </w:r>
          </w:p>
        </w:tc>
        <w:tc>
          <w:tcPr>
            <w:tcW w:w="5805" w:type="dxa"/>
          </w:tcPr>
          <w:p w14:paraId="00E2944E"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WORK BREAKDOWN STRUCTURE &amp; RISK ANALYSIS</w:t>
            </w:r>
          </w:p>
        </w:tc>
        <w:tc>
          <w:tcPr>
            <w:tcW w:w="1620" w:type="dxa"/>
          </w:tcPr>
          <w:p w14:paraId="0F6017DB"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12.04.2022</w:t>
            </w:r>
          </w:p>
        </w:tc>
        <w:tc>
          <w:tcPr>
            <w:tcW w:w="1620" w:type="dxa"/>
          </w:tcPr>
          <w:p w14:paraId="747FE3C7" w14:textId="230BA4A6"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24</w:t>
            </w:r>
          </w:p>
        </w:tc>
      </w:tr>
      <w:tr w:rsidR="00246485" w:rsidRPr="008529C2" w14:paraId="6E447476" w14:textId="77777777" w:rsidTr="00CF7829">
        <w:trPr>
          <w:trHeight w:val="315"/>
          <w:jc w:val="center"/>
        </w:trPr>
        <w:tc>
          <w:tcPr>
            <w:tcW w:w="1575" w:type="dxa"/>
          </w:tcPr>
          <w:p w14:paraId="15D303AA"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6</w:t>
            </w:r>
          </w:p>
          <w:p w14:paraId="5B403C11" w14:textId="77777777" w:rsidR="00C06C9D" w:rsidRPr="008529C2" w:rsidRDefault="00C06C9D" w:rsidP="00E326F5">
            <w:pPr>
              <w:pStyle w:val="Normal2"/>
              <w:widowControl w:val="0"/>
              <w:spacing w:line="360" w:lineRule="auto"/>
              <w:jc w:val="center"/>
              <w:rPr>
                <w:rFonts w:ascii="Times New Roman" w:eastAsia="Times New Roman" w:hAnsi="Times New Roman" w:cs="Times New Roman"/>
                <w:b/>
                <w:color w:val="222222"/>
              </w:rPr>
            </w:pPr>
          </w:p>
        </w:tc>
        <w:tc>
          <w:tcPr>
            <w:tcW w:w="5805" w:type="dxa"/>
          </w:tcPr>
          <w:p w14:paraId="4A4D3191"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SYSTEM ARCHITECTURE, USE CASE &amp; CLASS DIAGRAM</w:t>
            </w:r>
          </w:p>
        </w:tc>
        <w:tc>
          <w:tcPr>
            <w:tcW w:w="1620" w:type="dxa"/>
          </w:tcPr>
          <w:p w14:paraId="0E7355E7"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21.04.2022</w:t>
            </w:r>
          </w:p>
        </w:tc>
        <w:tc>
          <w:tcPr>
            <w:tcW w:w="1620" w:type="dxa"/>
          </w:tcPr>
          <w:p w14:paraId="79B34AAB" w14:textId="081C6451"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28</w:t>
            </w:r>
          </w:p>
        </w:tc>
      </w:tr>
      <w:tr w:rsidR="00246485" w:rsidRPr="008529C2" w14:paraId="288F3518" w14:textId="77777777" w:rsidTr="00CF7829">
        <w:trPr>
          <w:trHeight w:val="315"/>
          <w:jc w:val="center"/>
        </w:trPr>
        <w:tc>
          <w:tcPr>
            <w:tcW w:w="1575" w:type="dxa"/>
          </w:tcPr>
          <w:p w14:paraId="5334B3E6"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7</w:t>
            </w:r>
          </w:p>
        </w:tc>
        <w:tc>
          <w:tcPr>
            <w:tcW w:w="5805" w:type="dxa"/>
          </w:tcPr>
          <w:p w14:paraId="27E66116"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ENTITY RELATIONSHIP DIAGRAM</w:t>
            </w:r>
          </w:p>
        </w:tc>
        <w:tc>
          <w:tcPr>
            <w:tcW w:w="1620" w:type="dxa"/>
          </w:tcPr>
          <w:p w14:paraId="4C275D5C"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06.05.2022</w:t>
            </w:r>
          </w:p>
        </w:tc>
        <w:tc>
          <w:tcPr>
            <w:tcW w:w="1620" w:type="dxa"/>
          </w:tcPr>
          <w:p w14:paraId="1D35807E" w14:textId="14ACFF5C"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32</w:t>
            </w:r>
          </w:p>
        </w:tc>
      </w:tr>
      <w:tr w:rsidR="00246485" w:rsidRPr="008529C2" w14:paraId="60B5945C" w14:textId="77777777" w:rsidTr="00CF7829">
        <w:trPr>
          <w:trHeight w:val="315"/>
          <w:jc w:val="center"/>
        </w:trPr>
        <w:tc>
          <w:tcPr>
            <w:tcW w:w="1575" w:type="dxa"/>
          </w:tcPr>
          <w:p w14:paraId="18F4B2F6"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8</w:t>
            </w:r>
          </w:p>
        </w:tc>
        <w:tc>
          <w:tcPr>
            <w:tcW w:w="5805" w:type="dxa"/>
          </w:tcPr>
          <w:p w14:paraId="7E8247A7"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DATA FLOW DIAGRAM</w:t>
            </w:r>
          </w:p>
        </w:tc>
        <w:tc>
          <w:tcPr>
            <w:tcW w:w="1620" w:type="dxa"/>
          </w:tcPr>
          <w:p w14:paraId="6703CC06"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13.05.2022</w:t>
            </w:r>
          </w:p>
        </w:tc>
        <w:tc>
          <w:tcPr>
            <w:tcW w:w="1620" w:type="dxa"/>
          </w:tcPr>
          <w:p w14:paraId="17B6F3D9" w14:textId="1664B6B4"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34</w:t>
            </w:r>
          </w:p>
        </w:tc>
      </w:tr>
      <w:tr w:rsidR="00246485" w:rsidRPr="008529C2" w14:paraId="3DD245DA" w14:textId="77777777" w:rsidTr="00CF7829">
        <w:trPr>
          <w:trHeight w:val="315"/>
          <w:jc w:val="center"/>
        </w:trPr>
        <w:tc>
          <w:tcPr>
            <w:tcW w:w="1575" w:type="dxa"/>
          </w:tcPr>
          <w:p w14:paraId="31098708"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9</w:t>
            </w:r>
          </w:p>
        </w:tc>
        <w:tc>
          <w:tcPr>
            <w:tcW w:w="5805" w:type="dxa"/>
          </w:tcPr>
          <w:p w14:paraId="558E102D"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SEQUENCE &amp; COLLABORATION DIAGRAM</w:t>
            </w:r>
          </w:p>
        </w:tc>
        <w:tc>
          <w:tcPr>
            <w:tcW w:w="1620" w:type="dxa"/>
          </w:tcPr>
          <w:p w14:paraId="460F791F"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20.05.2022</w:t>
            </w:r>
          </w:p>
        </w:tc>
        <w:tc>
          <w:tcPr>
            <w:tcW w:w="1620" w:type="dxa"/>
          </w:tcPr>
          <w:p w14:paraId="5AA66DE1" w14:textId="59A83983"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38</w:t>
            </w:r>
          </w:p>
        </w:tc>
      </w:tr>
      <w:tr w:rsidR="00246485" w:rsidRPr="008529C2" w14:paraId="6631320A" w14:textId="77777777" w:rsidTr="00CF7829">
        <w:trPr>
          <w:trHeight w:val="315"/>
          <w:jc w:val="center"/>
        </w:trPr>
        <w:tc>
          <w:tcPr>
            <w:tcW w:w="1575" w:type="dxa"/>
          </w:tcPr>
          <w:p w14:paraId="46CE925D"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10</w:t>
            </w:r>
          </w:p>
        </w:tc>
        <w:tc>
          <w:tcPr>
            <w:tcW w:w="5805" w:type="dxa"/>
          </w:tcPr>
          <w:p w14:paraId="7DD1CF46"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DEVELOPMENT OF TESTING FRAMEWORK/USER INTERFACE</w:t>
            </w:r>
          </w:p>
        </w:tc>
        <w:tc>
          <w:tcPr>
            <w:tcW w:w="1620" w:type="dxa"/>
          </w:tcPr>
          <w:p w14:paraId="7509BA4B"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27.05.2022</w:t>
            </w:r>
          </w:p>
        </w:tc>
        <w:tc>
          <w:tcPr>
            <w:tcW w:w="1620" w:type="dxa"/>
          </w:tcPr>
          <w:p w14:paraId="113CD7D8" w14:textId="67A8EE5F"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40</w:t>
            </w:r>
          </w:p>
        </w:tc>
      </w:tr>
      <w:tr w:rsidR="00246485" w:rsidRPr="008529C2" w14:paraId="4F8A0EAE" w14:textId="77777777" w:rsidTr="00CF7829">
        <w:trPr>
          <w:trHeight w:val="315"/>
          <w:jc w:val="center"/>
        </w:trPr>
        <w:tc>
          <w:tcPr>
            <w:tcW w:w="1575" w:type="dxa"/>
          </w:tcPr>
          <w:p w14:paraId="085988CC"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11</w:t>
            </w:r>
          </w:p>
        </w:tc>
        <w:tc>
          <w:tcPr>
            <w:tcW w:w="5805" w:type="dxa"/>
          </w:tcPr>
          <w:p w14:paraId="6DE1A172"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TEST CASES &amp; REPORTING</w:t>
            </w:r>
          </w:p>
        </w:tc>
        <w:tc>
          <w:tcPr>
            <w:tcW w:w="1620" w:type="dxa"/>
          </w:tcPr>
          <w:p w14:paraId="03FB7A1E"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11.06.2022</w:t>
            </w:r>
          </w:p>
        </w:tc>
        <w:tc>
          <w:tcPr>
            <w:tcW w:w="1620" w:type="dxa"/>
          </w:tcPr>
          <w:p w14:paraId="6188935C" w14:textId="285A15AD"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43</w:t>
            </w:r>
          </w:p>
        </w:tc>
      </w:tr>
      <w:tr w:rsidR="00246485" w:rsidRPr="008529C2" w14:paraId="0BCC1484" w14:textId="77777777" w:rsidTr="00CF7829">
        <w:trPr>
          <w:trHeight w:val="315"/>
          <w:jc w:val="center"/>
        </w:trPr>
        <w:tc>
          <w:tcPr>
            <w:tcW w:w="1575" w:type="dxa"/>
          </w:tcPr>
          <w:p w14:paraId="7E621661"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12</w:t>
            </w:r>
          </w:p>
        </w:tc>
        <w:tc>
          <w:tcPr>
            <w:tcW w:w="5805" w:type="dxa"/>
          </w:tcPr>
          <w:p w14:paraId="14017A08" w14:textId="77777777" w:rsidR="00C06C9D" w:rsidRPr="008529C2" w:rsidRDefault="00A818BC" w:rsidP="00E326F5">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ARCHITECTURE/DESIGN/FRAMEWORK/IMPLE-MENTATION</w:t>
            </w:r>
          </w:p>
        </w:tc>
        <w:tc>
          <w:tcPr>
            <w:tcW w:w="1620" w:type="dxa"/>
          </w:tcPr>
          <w:p w14:paraId="17B342E0" w14:textId="77777777" w:rsidR="00C06C9D" w:rsidRPr="008529C2" w:rsidRDefault="00A818BC" w:rsidP="00E326F5">
            <w:pPr>
              <w:pStyle w:val="Normal2"/>
              <w:widowControl w:val="0"/>
              <w:spacing w:line="360" w:lineRule="auto"/>
              <w:jc w:val="center"/>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17.06.2022</w:t>
            </w:r>
          </w:p>
        </w:tc>
        <w:tc>
          <w:tcPr>
            <w:tcW w:w="1620" w:type="dxa"/>
          </w:tcPr>
          <w:p w14:paraId="5319472B" w14:textId="13B769CE" w:rsidR="00C06C9D" w:rsidRPr="008529C2" w:rsidRDefault="00084882" w:rsidP="004D13F6">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46</w:t>
            </w:r>
          </w:p>
        </w:tc>
      </w:tr>
      <w:tr w:rsidR="006E4092" w:rsidRPr="008529C2" w14:paraId="48AA4180" w14:textId="77777777" w:rsidTr="00CF7829">
        <w:trPr>
          <w:trHeight w:val="315"/>
          <w:jc w:val="center"/>
        </w:trPr>
        <w:tc>
          <w:tcPr>
            <w:tcW w:w="1575" w:type="dxa"/>
          </w:tcPr>
          <w:p w14:paraId="717DB959" w14:textId="77777777" w:rsidR="006E4092" w:rsidRPr="008529C2" w:rsidRDefault="006E4092" w:rsidP="006E4092">
            <w:pPr>
              <w:pStyle w:val="Normal2"/>
              <w:widowControl w:val="0"/>
              <w:spacing w:line="360" w:lineRule="auto"/>
              <w:jc w:val="center"/>
              <w:rPr>
                <w:rFonts w:ascii="Times New Roman" w:eastAsia="Times New Roman" w:hAnsi="Times New Roman" w:cs="Times New Roman"/>
                <w:b/>
                <w:color w:val="222222"/>
              </w:rPr>
            </w:pPr>
          </w:p>
        </w:tc>
        <w:tc>
          <w:tcPr>
            <w:tcW w:w="5805" w:type="dxa"/>
          </w:tcPr>
          <w:p w14:paraId="08F1844A" w14:textId="77777777"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APPENDIX (CODE)</w:t>
            </w:r>
          </w:p>
          <w:p w14:paraId="7F3C8E3B" w14:textId="77777777"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p>
        </w:tc>
        <w:tc>
          <w:tcPr>
            <w:tcW w:w="1620" w:type="dxa"/>
          </w:tcPr>
          <w:p w14:paraId="51295F66" w14:textId="77777777"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p>
        </w:tc>
        <w:tc>
          <w:tcPr>
            <w:tcW w:w="1620" w:type="dxa"/>
          </w:tcPr>
          <w:p w14:paraId="3B3DB089" w14:textId="42AB764B" w:rsidR="006E4092" w:rsidRDefault="006E4092" w:rsidP="006E4092">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49</w:t>
            </w:r>
          </w:p>
        </w:tc>
      </w:tr>
      <w:tr w:rsidR="006E4092" w:rsidRPr="008529C2" w14:paraId="099C9CAF" w14:textId="77777777" w:rsidTr="00CF7829">
        <w:trPr>
          <w:trHeight w:val="315"/>
          <w:jc w:val="center"/>
        </w:trPr>
        <w:tc>
          <w:tcPr>
            <w:tcW w:w="1575" w:type="dxa"/>
          </w:tcPr>
          <w:p w14:paraId="2F3BC1E7" w14:textId="77777777" w:rsidR="006E4092" w:rsidRPr="008529C2" w:rsidRDefault="006E4092" w:rsidP="006E4092">
            <w:pPr>
              <w:pStyle w:val="Normal2"/>
              <w:widowControl w:val="0"/>
              <w:spacing w:line="360" w:lineRule="auto"/>
              <w:jc w:val="center"/>
              <w:rPr>
                <w:rFonts w:ascii="Times New Roman" w:eastAsia="Times New Roman" w:hAnsi="Times New Roman" w:cs="Times New Roman"/>
                <w:b/>
                <w:color w:val="222222"/>
              </w:rPr>
            </w:pPr>
          </w:p>
        </w:tc>
        <w:tc>
          <w:tcPr>
            <w:tcW w:w="5805" w:type="dxa"/>
          </w:tcPr>
          <w:p w14:paraId="228A8C5E" w14:textId="40D57FB6"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CONCLUSION</w:t>
            </w:r>
          </w:p>
        </w:tc>
        <w:tc>
          <w:tcPr>
            <w:tcW w:w="1620" w:type="dxa"/>
          </w:tcPr>
          <w:p w14:paraId="3837B6A2" w14:textId="77777777"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p>
        </w:tc>
        <w:tc>
          <w:tcPr>
            <w:tcW w:w="1620" w:type="dxa"/>
          </w:tcPr>
          <w:p w14:paraId="4C663F70" w14:textId="2BCECD5B" w:rsidR="006E4092" w:rsidRPr="008529C2" w:rsidRDefault="006E4092" w:rsidP="006E4092">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62</w:t>
            </w:r>
          </w:p>
        </w:tc>
      </w:tr>
      <w:tr w:rsidR="006E4092" w:rsidRPr="008529C2" w14:paraId="21837914" w14:textId="77777777" w:rsidTr="00CF7829">
        <w:trPr>
          <w:trHeight w:val="315"/>
          <w:jc w:val="center"/>
        </w:trPr>
        <w:tc>
          <w:tcPr>
            <w:tcW w:w="1575" w:type="dxa"/>
          </w:tcPr>
          <w:p w14:paraId="583395C1" w14:textId="77777777" w:rsidR="006E4092" w:rsidRPr="008529C2" w:rsidRDefault="006E4092" w:rsidP="006E4092">
            <w:pPr>
              <w:pStyle w:val="Normal2"/>
              <w:widowControl w:val="0"/>
              <w:spacing w:line="360" w:lineRule="auto"/>
              <w:jc w:val="center"/>
              <w:rPr>
                <w:rFonts w:ascii="Times New Roman" w:eastAsia="Times New Roman" w:hAnsi="Times New Roman" w:cs="Times New Roman"/>
                <w:b/>
                <w:color w:val="222222"/>
              </w:rPr>
            </w:pPr>
          </w:p>
        </w:tc>
        <w:tc>
          <w:tcPr>
            <w:tcW w:w="5805" w:type="dxa"/>
          </w:tcPr>
          <w:p w14:paraId="4E04DF16" w14:textId="723E59E4"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r w:rsidRPr="008529C2">
              <w:rPr>
                <w:rFonts w:ascii="Times New Roman" w:eastAsia="Times New Roman" w:hAnsi="Times New Roman" w:cs="Times New Roman"/>
                <w:b/>
                <w:color w:val="222222"/>
              </w:rPr>
              <w:t>REFERENCES</w:t>
            </w:r>
          </w:p>
        </w:tc>
        <w:tc>
          <w:tcPr>
            <w:tcW w:w="1620" w:type="dxa"/>
          </w:tcPr>
          <w:p w14:paraId="2BEF1DE5" w14:textId="77777777" w:rsidR="006E4092" w:rsidRPr="008529C2" w:rsidRDefault="006E4092" w:rsidP="006E4092">
            <w:pPr>
              <w:pStyle w:val="Normal2"/>
              <w:widowControl w:val="0"/>
              <w:spacing w:line="360" w:lineRule="auto"/>
              <w:rPr>
                <w:rFonts w:ascii="Times New Roman" w:eastAsia="Times New Roman" w:hAnsi="Times New Roman" w:cs="Times New Roman"/>
                <w:b/>
                <w:color w:val="222222"/>
              </w:rPr>
            </w:pPr>
          </w:p>
        </w:tc>
        <w:tc>
          <w:tcPr>
            <w:tcW w:w="1620" w:type="dxa"/>
          </w:tcPr>
          <w:p w14:paraId="0F5A97F0" w14:textId="67EE4A39" w:rsidR="006E4092" w:rsidRPr="008529C2" w:rsidRDefault="006E4092" w:rsidP="006E4092">
            <w:pPr>
              <w:pStyle w:val="Normal2"/>
              <w:widowControl w:val="0"/>
              <w:spacing w:line="360"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63</w:t>
            </w:r>
          </w:p>
        </w:tc>
      </w:tr>
    </w:tbl>
    <w:p w14:paraId="268972C8" w14:textId="77777777" w:rsidR="00CF7829" w:rsidRDefault="00CF7829" w:rsidP="00C06C9D">
      <w:pPr>
        <w:pStyle w:val="Normal2"/>
        <w:spacing w:line="360" w:lineRule="auto"/>
        <w:ind w:right="4"/>
        <w:jc w:val="center"/>
        <w:rPr>
          <w:rFonts w:ascii="Times New Roman" w:eastAsia="Times New Roman" w:hAnsi="Times New Roman" w:cs="Times New Roman"/>
          <w:b/>
          <w:color w:val="222222"/>
          <w:sz w:val="24"/>
          <w:szCs w:val="24"/>
        </w:rPr>
      </w:pPr>
    </w:p>
    <w:p w14:paraId="18F81EF9" w14:textId="77777777" w:rsidR="00CF7829" w:rsidRDefault="00CF7829" w:rsidP="00C06C9D">
      <w:pPr>
        <w:pStyle w:val="Normal2"/>
        <w:spacing w:line="360" w:lineRule="auto"/>
        <w:ind w:right="4"/>
        <w:jc w:val="center"/>
        <w:rPr>
          <w:rFonts w:ascii="Times New Roman" w:eastAsia="Times New Roman" w:hAnsi="Times New Roman" w:cs="Times New Roman"/>
          <w:b/>
          <w:color w:val="222222"/>
          <w:sz w:val="24"/>
          <w:szCs w:val="24"/>
        </w:rPr>
      </w:pPr>
    </w:p>
    <w:p w14:paraId="16753F77" w14:textId="77777777" w:rsidR="00CF7829" w:rsidRDefault="00CF7829" w:rsidP="00C06C9D">
      <w:pPr>
        <w:pStyle w:val="Normal2"/>
        <w:spacing w:line="360" w:lineRule="auto"/>
        <w:ind w:right="4"/>
        <w:jc w:val="center"/>
        <w:rPr>
          <w:rFonts w:ascii="Times New Roman" w:eastAsia="Times New Roman" w:hAnsi="Times New Roman" w:cs="Times New Roman"/>
          <w:b/>
          <w:color w:val="222222"/>
          <w:sz w:val="24"/>
          <w:szCs w:val="24"/>
        </w:rPr>
      </w:pPr>
    </w:p>
    <w:p w14:paraId="4DD0B455" w14:textId="77777777" w:rsidR="00A1716D" w:rsidRDefault="00A1716D" w:rsidP="00A1716D">
      <w:pPr>
        <w:pStyle w:val="Normal2"/>
        <w:spacing w:line="360" w:lineRule="auto"/>
        <w:ind w:right="4"/>
        <w:rPr>
          <w:rFonts w:ascii="Times New Roman" w:eastAsia="Times New Roman" w:hAnsi="Times New Roman" w:cs="Times New Roman"/>
          <w:b/>
          <w:color w:val="222222"/>
          <w:sz w:val="24"/>
          <w:szCs w:val="24"/>
        </w:rPr>
      </w:pPr>
    </w:p>
    <w:p w14:paraId="7CB01F57" w14:textId="65B69F8C" w:rsidR="00C06C9D" w:rsidRPr="008529C2" w:rsidRDefault="00A818BC" w:rsidP="00E326F5">
      <w:pPr>
        <w:pStyle w:val="Normal2"/>
        <w:spacing w:line="360" w:lineRule="auto"/>
        <w:ind w:right="4"/>
        <w:jc w:val="center"/>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color w:val="222222"/>
          <w:sz w:val="24"/>
          <w:szCs w:val="24"/>
        </w:rPr>
        <w:t>LIST OF FIGURES</w:t>
      </w:r>
    </w:p>
    <w:tbl>
      <w:tblPr>
        <w:tblStyle w:val="TableGrid"/>
        <w:tblW w:w="0" w:type="auto"/>
        <w:jc w:val="center"/>
        <w:tblLook w:val="04A0" w:firstRow="1" w:lastRow="0" w:firstColumn="1" w:lastColumn="0" w:noHBand="0" w:noVBand="1"/>
      </w:tblPr>
      <w:tblGrid>
        <w:gridCol w:w="2686"/>
        <w:gridCol w:w="4035"/>
        <w:gridCol w:w="2629"/>
      </w:tblGrid>
      <w:tr w:rsidR="006C5F50" w14:paraId="472E6318" w14:textId="77777777" w:rsidTr="00423F42">
        <w:trPr>
          <w:jc w:val="center"/>
        </w:trPr>
        <w:tc>
          <w:tcPr>
            <w:tcW w:w="2686" w:type="dxa"/>
          </w:tcPr>
          <w:p w14:paraId="1C9FE7F7" w14:textId="609229C5" w:rsidR="006C5F50" w:rsidRPr="006C5F50" w:rsidRDefault="006C5F50" w:rsidP="00AC2BE0">
            <w:pPr>
              <w:pStyle w:val="Normal2"/>
              <w:spacing w:line="240" w:lineRule="auto"/>
              <w:ind w:right="-25"/>
              <w:jc w:val="center"/>
              <w:rPr>
                <w:rFonts w:ascii="Times New Roman" w:eastAsia="Times New Roman" w:hAnsi="Times New Roman" w:cs="Times New Roman"/>
                <w:b/>
                <w:color w:val="222222"/>
              </w:rPr>
            </w:pPr>
            <w:r w:rsidRPr="006C5F50">
              <w:rPr>
                <w:rFonts w:ascii="Times New Roman" w:eastAsia="Times New Roman" w:hAnsi="Times New Roman" w:cs="Times New Roman"/>
                <w:b/>
                <w:color w:val="222222"/>
              </w:rPr>
              <w:t>FIGURE NO.</w:t>
            </w:r>
          </w:p>
        </w:tc>
        <w:tc>
          <w:tcPr>
            <w:tcW w:w="4035" w:type="dxa"/>
          </w:tcPr>
          <w:p w14:paraId="3D929FBC" w14:textId="01959BA3" w:rsidR="006C5F50" w:rsidRPr="006C5F50" w:rsidRDefault="006C5F50" w:rsidP="00AC2BE0">
            <w:pPr>
              <w:pStyle w:val="Normal2"/>
              <w:spacing w:line="240" w:lineRule="auto"/>
              <w:ind w:right="-25"/>
              <w:jc w:val="center"/>
              <w:rPr>
                <w:rFonts w:ascii="Times New Roman" w:eastAsia="Times New Roman" w:hAnsi="Times New Roman" w:cs="Times New Roman"/>
                <w:b/>
                <w:color w:val="222222"/>
              </w:rPr>
            </w:pPr>
            <w:r w:rsidRPr="006C5F50">
              <w:rPr>
                <w:rFonts w:ascii="Times New Roman" w:eastAsia="Times New Roman" w:hAnsi="Times New Roman" w:cs="Times New Roman"/>
                <w:b/>
                <w:color w:val="222222"/>
              </w:rPr>
              <w:t>TITLE</w:t>
            </w:r>
          </w:p>
        </w:tc>
        <w:tc>
          <w:tcPr>
            <w:tcW w:w="2629" w:type="dxa"/>
          </w:tcPr>
          <w:p w14:paraId="3D06C132" w14:textId="244259F3" w:rsidR="006C5F50" w:rsidRPr="006C5F50" w:rsidRDefault="006C5F50" w:rsidP="00AC2BE0">
            <w:pPr>
              <w:pStyle w:val="Normal2"/>
              <w:spacing w:line="240" w:lineRule="auto"/>
              <w:ind w:right="-25"/>
              <w:jc w:val="center"/>
              <w:rPr>
                <w:rFonts w:ascii="Times New Roman" w:eastAsia="Times New Roman" w:hAnsi="Times New Roman" w:cs="Times New Roman"/>
                <w:b/>
                <w:color w:val="222222"/>
              </w:rPr>
            </w:pPr>
            <w:r w:rsidRPr="006C5F50">
              <w:rPr>
                <w:rFonts w:ascii="Times New Roman" w:eastAsia="Times New Roman" w:hAnsi="Times New Roman" w:cs="Times New Roman"/>
                <w:b/>
                <w:color w:val="222222"/>
              </w:rPr>
              <w:t>PAGE NO.</w:t>
            </w:r>
          </w:p>
        </w:tc>
      </w:tr>
      <w:tr w:rsidR="006C5F50" w14:paraId="76CC2A52" w14:textId="77777777" w:rsidTr="00AC2BE0">
        <w:trPr>
          <w:jc w:val="center"/>
        </w:trPr>
        <w:tc>
          <w:tcPr>
            <w:tcW w:w="2686" w:type="dxa"/>
            <w:vAlign w:val="center"/>
          </w:tcPr>
          <w:p w14:paraId="599C77F1" w14:textId="043655F2" w:rsidR="006C5F50" w:rsidRPr="00AC6076" w:rsidRDefault="006C5F50"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w:t>
            </w:r>
          </w:p>
        </w:tc>
        <w:tc>
          <w:tcPr>
            <w:tcW w:w="4035" w:type="dxa"/>
            <w:vAlign w:val="center"/>
          </w:tcPr>
          <w:p w14:paraId="0F883731" w14:textId="466DA489" w:rsidR="004F6819" w:rsidRPr="00AC2BE0" w:rsidRDefault="004F6819" w:rsidP="00AC6076">
            <w:pPr>
              <w:spacing w:line="360" w:lineRule="auto"/>
              <w:rPr>
                <w:rFonts w:asciiTheme="majorBidi" w:hAnsiTheme="majorBidi" w:cstheme="majorBidi"/>
              </w:rPr>
            </w:pPr>
            <w:r w:rsidRPr="00AC2BE0">
              <w:rPr>
                <w:rFonts w:asciiTheme="majorBidi" w:eastAsia="Arial" w:hAnsiTheme="majorBidi" w:cstheme="majorBidi"/>
                <w:color w:val="000000"/>
                <w:lang w:bidi="en-US"/>
              </w:rPr>
              <w:t>To</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identify</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the</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Software</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Project,</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Create</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Business</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Case,</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Arrive</w:t>
            </w:r>
            <w:r w:rsidRPr="00AC2BE0">
              <w:rPr>
                <w:rFonts w:asciiTheme="majorBidi" w:eastAsia="Arial" w:hAnsiTheme="majorBidi" w:cstheme="majorBidi"/>
                <w:color w:val="000000"/>
              </w:rPr>
              <w:t xml:space="preserve"> </w:t>
            </w:r>
            <w:r w:rsidRPr="00AC2BE0">
              <w:rPr>
                <w:rFonts w:asciiTheme="majorBidi" w:eastAsia="Arial" w:hAnsiTheme="majorBidi" w:cstheme="majorBidi"/>
                <w:color w:val="000000"/>
                <w:lang w:bidi="en-US"/>
              </w:rPr>
              <w:t>at a</w:t>
            </w:r>
            <w:r w:rsidRPr="00AC2BE0">
              <w:rPr>
                <w:rFonts w:asciiTheme="majorBidi" w:eastAsia="Arial" w:hAnsiTheme="majorBidi" w:cstheme="majorBidi"/>
                <w:color w:val="000000"/>
              </w:rPr>
              <w:t xml:space="preserve"> Problem statement.</w:t>
            </w:r>
          </w:p>
          <w:p w14:paraId="62B24BCA" w14:textId="38F6987A" w:rsidR="006C5F50" w:rsidRPr="00AC2BE0" w:rsidRDefault="006C5F50" w:rsidP="00AC6076">
            <w:pPr>
              <w:pStyle w:val="Normal2"/>
              <w:spacing w:line="360" w:lineRule="auto"/>
              <w:ind w:right="-25"/>
              <w:rPr>
                <w:rFonts w:asciiTheme="majorBidi" w:eastAsia="Times New Roman" w:hAnsiTheme="majorBidi" w:cstheme="majorBidi"/>
                <w:b/>
                <w:color w:val="222222"/>
              </w:rPr>
            </w:pPr>
          </w:p>
        </w:tc>
        <w:tc>
          <w:tcPr>
            <w:tcW w:w="2629" w:type="dxa"/>
            <w:vAlign w:val="center"/>
          </w:tcPr>
          <w:p w14:paraId="6D126C28" w14:textId="696A0BEF" w:rsidR="006C5F50"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9</w:t>
            </w:r>
          </w:p>
        </w:tc>
      </w:tr>
      <w:tr w:rsidR="006C5F50" w14:paraId="60E01243" w14:textId="77777777" w:rsidTr="00AC2BE0">
        <w:trPr>
          <w:jc w:val="center"/>
        </w:trPr>
        <w:tc>
          <w:tcPr>
            <w:tcW w:w="2686" w:type="dxa"/>
            <w:vAlign w:val="center"/>
          </w:tcPr>
          <w:p w14:paraId="4E641B4F" w14:textId="77777777" w:rsidR="004F6819" w:rsidRPr="00AC6076" w:rsidRDefault="004F6819" w:rsidP="00AC6076">
            <w:pPr>
              <w:tabs>
                <w:tab w:val="left" w:pos="2410"/>
              </w:tabs>
              <w:jc w:val="center"/>
              <w:rPr>
                <w:rFonts w:asciiTheme="majorBidi" w:eastAsia="Arial" w:hAnsiTheme="majorBidi" w:cstheme="majorBidi"/>
              </w:rPr>
            </w:pPr>
            <w:r w:rsidRPr="00AC6076">
              <w:rPr>
                <w:rFonts w:asciiTheme="majorBidi" w:eastAsia="Arial" w:hAnsiTheme="majorBidi" w:cstheme="majorBidi"/>
              </w:rPr>
              <w:t>Figure 2.1</w:t>
            </w:r>
          </w:p>
          <w:p w14:paraId="11808C4B" w14:textId="77777777" w:rsidR="006C5F50" w:rsidRPr="00AC6076" w:rsidRDefault="006C5F50" w:rsidP="00AC6076">
            <w:pPr>
              <w:pStyle w:val="Normal2"/>
              <w:spacing w:line="240" w:lineRule="auto"/>
              <w:ind w:right="-25"/>
              <w:jc w:val="center"/>
              <w:rPr>
                <w:rFonts w:asciiTheme="majorBidi" w:eastAsia="Times New Roman" w:hAnsiTheme="majorBidi" w:cstheme="majorBidi"/>
                <w:b/>
                <w:color w:val="222222"/>
              </w:rPr>
            </w:pPr>
          </w:p>
        </w:tc>
        <w:tc>
          <w:tcPr>
            <w:tcW w:w="4035" w:type="dxa"/>
            <w:vAlign w:val="center"/>
          </w:tcPr>
          <w:p w14:paraId="0B92E082" w14:textId="3C70976A" w:rsidR="006C5F50" w:rsidRPr="00AC2BE0" w:rsidRDefault="004F681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color w:val="000000"/>
              </w:rPr>
              <w:t>Stakeholder Register</w:t>
            </w:r>
          </w:p>
        </w:tc>
        <w:tc>
          <w:tcPr>
            <w:tcW w:w="2629" w:type="dxa"/>
            <w:vAlign w:val="center"/>
          </w:tcPr>
          <w:p w14:paraId="1CBB84BD" w14:textId="7B432FF7" w:rsidR="006C5F50"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12</w:t>
            </w:r>
          </w:p>
        </w:tc>
      </w:tr>
      <w:tr w:rsidR="006C5F50" w14:paraId="49027F17" w14:textId="77777777" w:rsidTr="00AC2BE0">
        <w:trPr>
          <w:jc w:val="center"/>
        </w:trPr>
        <w:tc>
          <w:tcPr>
            <w:tcW w:w="2686" w:type="dxa"/>
            <w:vAlign w:val="center"/>
          </w:tcPr>
          <w:p w14:paraId="0F2978BF" w14:textId="5E31E646" w:rsidR="006C5F50" w:rsidRPr="00AC6076" w:rsidRDefault="004F6819"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4.1</w:t>
            </w:r>
          </w:p>
        </w:tc>
        <w:tc>
          <w:tcPr>
            <w:tcW w:w="4035" w:type="dxa"/>
            <w:vAlign w:val="center"/>
          </w:tcPr>
          <w:p w14:paraId="4509FA26" w14:textId="58E95C2D" w:rsidR="006C5F50"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color w:val="000000"/>
              </w:rPr>
              <w:t>Project Plan</w:t>
            </w:r>
          </w:p>
        </w:tc>
        <w:tc>
          <w:tcPr>
            <w:tcW w:w="2629" w:type="dxa"/>
            <w:vAlign w:val="center"/>
          </w:tcPr>
          <w:p w14:paraId="2ACE5793" w14:textId="5B65FED0" w:rsidR="006C5F50"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14</w:t>
            </w:r>
          </w:p>
        </w:tc>
      </w:tr>
      <w:tr w:rsidR="006C5F50" w14:paraId="2DFB8735" w14:textId="77777777" w:rsidTr="00AC2BE0">
        <w:trPr>
          <w:jc w:val="center"/>
        </w:trPr>
        <w:tc>
          <w:tcPr>
            <w:tcW w:w="2686" w:type="dxa"/>
            <w:vAlign w:val="center"/>
          </w:tcPr>
          <w:p w14:paraId="7FD26347" w14:textId="5C4D1B14" w:rsidR="006C5F50" w:rsidRPr="00AC6076" w:rsidRDefault="004F6819" w:rsidP="00AC6076">
            <w:pPr>
              <w:pStyle w:val="Normal2"/>
              <w:spacing w:line="240" w:lineRule="auto"/>
              <w:ind w:right="-25"/>
              <w:jc w:val="center"/>
              <w:rPr>
                <w:rFonts w:asciiTheme="majorBidi" w:eastAsia="Times New Roman" w:hAnsiTheme="majorBidi" w:cstheme="majorBidi"/>
                <w:b/>
                <w:color w:val="222222"/>
              </w:rPr>
            </w:pPr>
            <w:r w:rsidRPr="00AC6076">
              <w:rPr>
                <w:rFonts w:asciiTheme="majorBidi" w:eastAsia="Times New Roman" w:hAnsiTheme="majorBidi" w:cstheme="majorBidi"/>
                <w:bCs/>
                <w:color w:val="222222"/>
              </w:rPr>
              <w:t>Figure 4.2</w:t>
            </w:r>
          </w:p>
        </w:tc>
        <w:tc>
          <w:tcPr>
            <w:tcW w:w="4035" w:type="dxa"/>
            <w:vAlign w:val="center"/>
          </w:tcPr>
          <w:p w14:paraId="45379766" w14:textId="0B820E75" w:rsidR="006C5F50"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color w:val="000000"/>
              </w:rPr>
              <w:t>Project Plan</w:t>
            </w:r>
          </w:p>
        </w:tc>
        <w:tc>
          <w:tcPr>
            <w:tcW w:w="2629" w:type="dxa"/>
            <w:vAlign w:val="center"/>
          </w:tcPr>
          <w:p w14:paraId="00B80098" w14:textId="17D978E8" w:rsidR="004F6819"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15</w:t>
            </w:r>
          </w:p>
        </w:tc>
      </w:tr>
      <w:tr w:rsidR="00A1716D" w14:paraId="056984CE" w14:textId="77777777" w:rsidTr="00AC2BE0">
        <w:trPr>
          <w:jc w:val="center"/>
        </w:trPr>
        <w:tc>
          <w:tcPr>
            <w:tcW w:w="2686" w:type="dxa"/>
            <w:vAlign w:val="center"/>
          </w:tcPr>
          <w:p w14:paraId="05127705" w14:textId="3DEAE079" w:rsidR="00A1716D" w:rsidRPr="00AC6076" w:rsidRDefault="00A1716D"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4.3</w:t>
            </w:r>
          </w:p>
        </w:tc>
        <w:tc>
          <w:tcPr>
            <w:tcW w:w="4035" w:type="dxa"/>
            <w:vAlign w:val="center"/>
          </w:tcPr>
          <w:p w14:paraId="306CA1EE" w14:textId="17714565" w:rsidR="00A1716D"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color w:val="000000"/>
              </w:rPr>
              <w:t>Project Plan</w:t>
            </w:r>
          </w:p>
        </w:tc>
        <w:tc>
          <w:tcPr>
            <w:tcW w:w="2629" w:type="dxa"/>
            <w:vAlign w:val="center"/>
          </w:tcPr>
          <w:p w14:paraId="528CFA42" w14:textId="58F2F9EB"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16</w:t>
            </w:r>
          </w:p>
        </w:tc>
      </w:tr>
      <w:tr w:rsidR="00A1716D" w14:paraId="30A42416" w14:textId="77777777" w:rsidTr="00AC2BE0">
        <w:trPr>
          <w:jc w:val="center"/>
        </w:trPr>
        <w:tc>
          <w:tcPr>
            <w:tcW w:w="2686" w:type="dxa"/>
            <w:vAlign w:val="center"/>
          </w:tcPr>
          <w:p w14:paraId="3C18899C" w14:textId="51BC9F79" w:rsidR="00A1716D" w:rsidRPr="00AC6076" w:rsidRDefault="00A1716D"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5.1</w:t>
            </w:r>
          </w:p>
        </w:tc>
        <w:tc>
          <w:tcPr>
            <w:tcW w:w="4035" w:type="dxa"/>
            <w:vAlign w:val="center"/>
          </w:tcPr>
          <w:p w14:paraId="1463F70C" w14:textId="605005FE" w:rsidR="00A1716D"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eastAsia="Calibri" w:hAnsiTheme="majorBidi" w:cstheme="majorBidi"/>
                <w:color w:val="000000"/>
              </w:rPr>
              <w:t>Prepare Work breakdown structure, Timeline chart, Risk identification table</w:t>
            </w:r>
          </w:p>
        </w:tc>
        <w:tc>
          <w:tcPr>
            <w:tcW w:w="2629" w:type="dxa"/>
            <w:vAlign w:val="center"/>
          </w:tcPr>
          <w:p w14:paraId="5A0944E0" w14:textId="21C1E837"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18</w:t>
            </w:r>
          </w:p>
        </w:tc>
      </w:tr>
      <w:tr w:rsidR="00A1716D" w14:paraId="38179A96" w14:textId="77777777" w:rsidTr="00AC2BE0">
        <w:trPr>
          <w:jc w:val="center"/>
        </w:trPr>
        <w:tc>
          <w:tcPr>
            <w:tcW w:w="2686" w:type="dxa"/>
            <w:vAlign w:val="center"/>
          </w:tcPr>
          <w:p w14:paraId="24092A40" w14:textId="501D78B2" w:rsidR="00A1716D" w:rsidRPr="00AC6076" w:rsidRDefault="00A1716D"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5.2</w:t>
            </w:r>
          </w:p>
        </w:tc>
        <w:tc>
          <w:tcPr>
            <w:tcW w:w="4035" w:type="dxa"/>
            <w:vAlign w:val="center"/>
          </w:tcPr>
          <w:p w14:paraId="0EA68CF4" w14:textId="2E4DFF9D" w:rsidR="00A1716D"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eastAsia="Calibri" w:hAnsiTheme="majorBidi" w:cstheme="majorBidi"/>
                <w:color w:val="000000"/>
              </w:rPr>
              <w:t>Prepare Work breakdown structure, Timeline chart, Risk identification table</w:t>
            </w:r>
          </w:p>
        </w:tc>
        <w:tc>
          <w:tcPr>
            <w:tcW w:w="2629" w:type="dxa"/>
            <w:vAlign w:val="center"/>
          </w:tcPr>
          <w:p w14:paraId="267A2CDB" w14:textId="2D3D9F59"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19</w:t>
            </w:r>
          </w:p>
        </w:tc>
      </w:tr>
      <w:tr w:rsidR="00A1716D" w14:paraId="3253E69E" w14:textId="77777777" w:rsidTr="00AC2BE0">
        <w:trPr>
          <w:jc w:val="center"/>
        </w:trPr>
        <w:tc>
          <w:tcPr>
            <w:tcW w:w="2686" w:type="dxa"/>
            <w:vAlign w:val="center"/>
          </w:tcPr>
          <w:p w14:paraId="7C923BD6" w14:textId="05B3BCB4" w:rsidR="00A1716D" w:rsidRPr="00AC6076" w:rsidRDefault="00A1716D"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5.3</w:t>
            </w:r>
          </w:p>
        </w:tc>
        <w:tc>
          <w:tcPr>
            <w:tcW w:w="4035" w:type="dxa"/>
            <w:vAlign w:val="center"/>
          </w:tcPr>
          <w:p w14:paraId="110E8EA9" w14:textId="0153ED8D" w:rsidR="00A1716D" w:rsidRPr="00AC2BE0" w:rsidRDefault="00A1716D" w:rsidP="00AC6076">
            <w:pPr>
              <w:pStyle w:val="Normal2"/>
              <w:spacing w:line="360" w:lineRule="auto"/>
              <w:ind w:right="-25"/>
              <w:rPr>
                <w:rFonts w:asciiTheme="majorBidi" w:eastAsia="Times New Roman" w:hAnsiTheme="majorBidi" w:cstheme="majorBidi"/>
                <w:b/>
                <w:color w:val="222222"/>
              </w:rPr>
            </w:pPr>
            <w:r w:rsidRPr="00AC2BE0">
              <w:rPr>
                <w:rFonts w:asciiTheme="majorBidi" w:eastAsia="Calibri" w:hAnsiTheme="majorBidi" w:cstheme="majorBidi"/>
                <w:color w:val="000000"/>
              </w:rPr>
              <w:t>Prepare Work breakdown structure, Timeline chart, Risk identification table</w:t>
            </w:r>
          </w:p>
        </w:tc>
        <w:tc>
          <w:tcPr>
            <w:tcW w:w="2629" w:type="dxa"/>
            <w:vAlign w:val="center"/>
          </w:tcPr>
          <w:p w14:paraId="76839E11" w14:textId="7A2E3FA8"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19</w:t>
            </w:r>
          </w:p>
        </w:tc>
      </w:tr>
      <w:tr w:rsidR="00A1716D" w14:paraId="07F6C271" w14:textId="77777777" w:rsidTr="00AC2BE0">
        <w:trPr>
          <w:jc w:val="center"/>
        </w:trPr>
        <w:tc>
          <w:tcPr>
            <w:tcW w:w="2686" w:type="dxa"/>
            <w:vAlign w:val="center"/>
          </w:tcPr>
          <w:p w14:paraId="57C2F95D" w14:textId="198D582D" w:rsidR="00A1716D"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6.1</w:t>
            </w:r>
          </w:p>
        </w:tc>
        <w:tc>
          <w:tcPr>
            <w:tcW w:w="4035" w:type="dxa"/>
            <w:vAlign w:val="center"/>
          </w:tcPr>
          <w:p w14:paraId="6DE546F0" w14:textId="30366EE7" w:rsidR="00A1716D" w:rsidRPr="00AC2BE0" w:rsidRDefault="00D54F5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Prepare Class, Use Case and Architecture Diagrams</w:t>
            </w:r>
          </w:p>
        </w:tc>
        <w:tc>
          <w:tcPr>
            <w:tcW w:w="2629" w:type="dxa"/>
            <w:vAlign w:val="center"/>
          </w:tcPr>
          <w:p w14:paraId="0FDF6372" w14:textId="334A0404"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22</w:t>
            </w:r>
          </w:p>
        </w:tc>
      </w:tr>
      <w:tr w:rsidR="00A1716D" w14:paraId="147A3E7F" w14:textId="77777777" w:rsidTr="00AC2BE0">
        <w:trPr>
          <w:jc w:val="center"/>
        </w:trPr>
        <w:tc>
          <w:tcPr>
            <w:tcW w:w="2686" w:type="dxa"/>
            <w:vAlign w:val="center"/>
          </w:tcPr>
          <w:p w14:paraId="17D84E63" w14:textId="24ADBDB0" w:rsidR="00A1716D"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6.2</w:t>
            </w:r>
          </w:p>
        </w:tc>
        <w:tc>
          <w:tcPr>
            <w:tcW w:w="4035" w:type="dxa"/>
            <w:vAlign w:val="center"/>
          </w:tcPr>
          <w:p w14:paraId="6043EDE6" w14:textId="4B4F7308" w:rsidR="00A1716D" w:rsidRPr="00AC2BE0" w:rsidRDefault="00D54F5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Prepare Class, Use Case and Architecture Diagrams</w:t>
            </w:r>
          </w:p>
        </w:tc>
        <w:tc>
          <w:tcPr>
            <w:tcW w:w="2629" w:type="dxa"/>
            <w:vAlign w:val="center"/>
          </w:tcPr>
          <w:p w14:paraId="290A8AC4" w14:textId="51077D7B"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23</w:t>
            </w:r>
          </w:p>
        </w:tc>
      </w:tr>
      <w:tr w:rsidR="00A1716D" w14:paraId="24598818" w14:textId="77777777" w:rsidTr="00AC2BE0">
        <w:trPr>
          <w:jc w:val="center"/>
        </w:trPr>
        <w:tc>
          <w:tcPr>
            <w:tcW w:w="2686" w:type="dxa"/>
            <w:vAlign w:val="center"/>
          </w:tcPr>
          <w:p w14:paraId="30BC57F1" w14:textId="5EB03F84" w:rsidR="00A1716D"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6.3</w:t>
            </w:r>
          </w:p>
        </w:tc>
        <w:tc>
          <w:tcPr>
            <w:tcW w:w="4035" w:type="dxa"/>
            <w:vAlign w:val="center"/>
          </w:tcPr>
          <w:p w14:paraId="44868F2B" w14:textId="10E85D59" w:rsidR="00A1716D" w:rsidRPr="00AC2BE0" w:rsidRDefault="00D54F5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Prepare Class, Use Case and Architecture Diagrams</w:t>
            </w:r>
          </w:p>
        </w:tc>
        <w:tc>
          <w:tcPr>
            <w:tcW w:w="2629" w:type="dxa"/>
            <w:vAlign w:val="center"/>
          </w:tcPr>
          <w:p w14:paraId="792F3D8F" w14:textId="0663304F"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24</w:t>
            </w:r>
          </w:p>
        </w:tc>
      </w:tr>
      <w:tr w:rsidR="00A1716D" w14:paraId="4BF8EDD9" w14:textId="77777777" w:rsidTr="00AC2BE0">
        <w:trPr>
          <w:jc w:val="center"/>
        </w:trPr>
        <w:tc>
          <w:tcPr>
            <w:tcW w:w="2686" w:type="dxa"/>
            <w:vAlign w:val="center"/>
          </w:tcPr>
          <w:p w14:paraId="19C6BEFD" w14:textId="3A191F4E" w:rsidR="00A1716D"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7.1</w:t>
            </w:r>
          </w:p>
        </w:tc>
        <w:tc>
          <w:tcPr>
            <w:tcW w:w="4035" w:type="dxa"/>
            <w:vAlign w:val="center"/>
          </w:tcPr>
          <w:p w14:paraId="7899A136" w14:textId="6E2ADE1F" w:rsidR="00A1716D" w:rsidRPr="00AC2BE0" w:rsidRDefault="00D54F5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Design a Entity relationship diagram</w:t>
            </w:r>
          </w:p>
        </w:tc>
        <w:tc>
          <w:tcPr>
            <w:tcW w:w="2629" w:type="dxa"/>
            <w:vAlign w:val="center"/>
          </w:tcPr>
          <w:p w14:paraId="38CA8263" w14:textId="25154A2B"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33</w:t>
            </w:r>
          </w:p>
        </w:tc>
      </w:tr>
      <w:tr w:rsidR="00A1716D" w14:paraId="234A7FF5" w14:textId="77777777" w:rsidTr="00AC2BE0">
        <w:trPr>
          <w:jc w:val="center"/>
        </w:trPr>
        <w:tc>
          <w:tcPr>
            <w:tcW w:w="2686" w:type="dxa"/>
            <w:vAlign w:val="center"/>
          </w:tcPr>
          <w:p w14:paraId="27C98E87" w14:textId="33A0B3EC" w:rsidR="00A1716D"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8.1</w:t>
            </w:r>
          </w:p>
        </w:tc>
        <w:tc>
          <w:tcPr>
            <w:tcW w:w="4035" w:type="dxa"/>
            <w:vAlign w:val="center"/>
          </w:tcPr>
          <w:p w14:paraId="7A6D8BB5" w14:textId="5EA5DBC7" w:rsidR="00A1716D" w:rsidRPr="00AC2BE0" w:rsidRDefault="00D54F59"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Develop a Data Flow Diagram</w:t>
            </w:r>
          </w:p>
        </w:tc>
        <w:tc>
          <w:tcPr>
            <w:tcW w:w="2629" w:type="dxa"/>
            <w:vAlign w:val="center"/>
          </w:tcPr>
          <w:p w14:paraId="5795A792" w14:textId="583489B4" w:rsidR="00A1716D"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34</w:t>
            </w:r>
          </w:p>
        </w:tc>
      </w:tr>
      <w:tr w:rsidR="00423F42" w14:paraId="2656A6AC" w14:textId="77777777" w:rsidTr="00AC2BE0">
        <w:trPr>
          <w:jc w:val="center"/>
        </w:trPr>
        <w:tc>
          <w:tcPr>
            <w:tcW w:w="2686" w:type="dxa"/>
            <w:vAlign w:val="center"/>
          </w:tcPr>
          <w:p w14:paraId="7C1B8D67" w14:textId="6D93E73B"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8.2</w:t>
            </w:r>
          </w:p>
        </w:tc>
        <w:tc>
          <w:tcPr>
            <w:tcW w:w="4035" w:type="dxa"/>
            <w:vAlign w:val="center"/>
          </w:tcPr>
          <w:p w14:paraId="480C997C" w14:textId="001DBA91" w:rsidR="00423F42" w:rsidRPr="00AC2BE0" w:rsidRDefault="00423F42" w:rsidP="00AC6076">
            <w:pPr>
              <w:pStyle w:val="Normal2"/>
              <w:spacing w:line="360" w:lineRule="auto"/>
              <w:ind w:right="-25"/>
              <w:rPr>
                <w:rFonts w:asciiTheme="majorBidi" w:eastAsia="Times New Roman" w:hAnsiTheme="majorBidi" w:cstheme="majorBidi"/>
                <w:b/>
                <w:color w:val="222222"/>
              </w:rPr>
            </w:pPr>
            <w:r w:rsidRPr="00AC2BE0">
              <w:rPr>
                <w:rFonts w:asciiTheme="majorBidi" w:hAnsiTheme="majorBidi" w:cstheme="majorBidi"/>
              </w:rPr>
              <w:t>Develop a Data Flow Diagram</w:t>
            </w:r>
          </w:p>
        </w:tc>
        <w:tc>
          <w:tcPr>
            <w:tcW w:w="2629" w:type="dxa"/>
            <w:vAlign w:val="center"/>
          </w:tcPr>
          <w:p w14:paraId="266907A2" w14:textId="5D1FE7D0"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35</w:t>
            </w:r>
          </w:p>
        </w:tc>
      </w:tr>
      <w:tr w:rsidR="00423F42" w14:paraId="62422DBF" w14:textId="77777777" w:rsidTr="00AC2BE0">
        <w:trPr>
          <w:jc w:val="center"/>
        </w:trPr>
        <w:tc>
          <w:tcPr>
            <w:tcW w:w="2686" w:type="dxa"/>
            <w:vAlign w:val="center"/>
          </w:tcPr>
          <w:p w14:paraId="3D7EDF26" w14:textId="40DDF93D"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8.3</w:t>
            </w:r>
          </w:p>
        </w:tc>
        <w:tc>
          <w:tcPr>
            <w:tcW w:w="4035" w:type="dxa"/>
            <w:vAlign w:val="center"/>
          </w:tcPr>
          <w:p w14:paraId="474384D4" w14:textId="71AF4E6D"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Develop a Data Flow Diagram</w:t>
            </w:r>
          </w:p>
        </w:tc>
        <w:tc>
          <w:tcPr>
            <w:tcW w:w="2629" w:type="dxa"/>
            <w:vAlign w:val="center"/>
          </w:tcPr>
          <w:p w14:paraId="044B928F" w14:textId="074732E7"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36</w:t>
            </w:r>
          </w:p>
        </w:tc>
      </w:tr>
      <w:tr w:rsidR="00423F42" w14:paraId="216CB221" w14:textId="77777777" w:rsidTr="00AC2BE0">
        <w:trPr>
          <w:jc w:val="center"/>
        </w:trPr>
        <w:tc>
          <w:tcPr>
            <w:tcW w:w="2686" w:type="dxa"/>
            <w:vAlign w:val="center"/>
          </w:tcPr>
          <w:p w14:paraId="1FE1E243" w14:textId="3C6EF69B"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9.1</w:t>
            </w:r>
          </w:p>
        </w:tc>
        <w:tc>
          <w:tcPr>
            <w:tcW w:w="4035" w:type="dxa"/>
            <w:vAlign w:val="center"/>
          </w:tcPr>
          <w:p w14:paraId="37B1F111" w14:textId="323A4E92"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Design a Sequence and Collaboration Diagram</w:t>
            </w:r>
          </w:p>
        </w:tc>
        <w:tc>
          <w:tcPr>
            <w:tcW w:w="2629" w:type="dxa"/>
            <w:vAlign w:val="center"/>
          </w:tcPr>
          <w:p w14:paraId="4079F304" w14:textId="18F702C7"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39</w:t>
            </w:r>
          </w:p>
        </w:tc>
      </w:tr>
      <w:tr w:rsidR="00423F42" w14:paraId="4D70DFB5" w14:textId="77777777" w:rsidTr="00AC2BE0">
        <w:trPr>
          <w:jc w:val="center"/>
        </w:trPr>
        <w:tc>
          <w:tcPr>
            <w:tcW w:w="2686" w:type="dxa"/>
            <w:vAlign w:val="center"/>
          </w:tcPr>
          <w:p w14:paraId="61FA4F03" w14:textId="0EE9394F"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lastRenderedPageBreak/>
              <w:t>Figure 9.2</w:t>
            </w:r>
          </w:p>
        </w:tc>
        <w:tc>
          <w:tcPr>
            <w:tcW w:w="4035" w:type="dxa"/>
            <w:vAlign w:val="center"/>
          </w:tcPr>
          <w:p w14:paraId="5AB61AAD" w14:textId="77E2EE0D"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Design a Sequence and Collaboration Diagram</w:t>
            </w:r>
          </w:p>
        </w:tc>
        <w:tc>
          <w:tcPr>
            <w:tcW w:w="2629" w:type="dxa"/>
            <w:vAlign w:val="center"/>
          </w:tcPr>
          <w:p w14:paraId="172A50F7" w14:textId="3D4C7FAC"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39</w:t>
            </w:r>
          </w:p>
        </w:tc>
      </w:tr>
      <w:tr w:rsidR="00423F42" w14:paraId="2A205DB5" w14:textId="77777777" w:rsidTr="00AC2BE0">
        <w:trPr>
          <w:jc w:val="center"/>
        </w:trPr>
        <w:tc>
          <w:tcPr>
            <w:tcW w:w="2686" w:type="dxa"/>
            <w:vAlign w:val="center"/>
          </w:tcPr>
          <w:p w14:paraId="7E4303A2" w14:textId="4997E410"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10.1</w:t>
            </w:r>
          </w:p>
        </w:tc>
        <w:tc>
          <w:tcPr>
            <w:tcW w:w="4035" w:type="dxa"/>
            <w:vAlign w:val="center"/>
          </w:tcPr>
          <w:p w14:paraId="6BEF58BB" w14:textId="565C0068"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Develop a Testing Framework/User Interface</w:t>
            </w:r>
          </w:p>
        </w:tc>
        <w:tc>
          <w:tcPr>
            <w:tcW w:w="2629" w:type="dxa"/>
            <w:vAlign w:val="center"/>
          </w:tcPr>
          <w:p w14:paraId="582BF9F0" w14:textId="0CD439EF"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42</w:t>
            </w:r>
          </w:p>
        </w:tc>
      </w:tr>
      <w:tr w:rsidR="00423F42" w14:paraId="1BC42405" w14:textId="77777777" w:rsidTr="00AC2BE0">
        <w:trPr>
          <w:jc w:val="center"/>
        </w:trPr>
        <w:tc>
          <w:tcPr>
            <w:tcW w:w="2686" w:type="dxa"/>
            <w:vAlign w:val="center"/>
          </w:tcPr>
          <w:p w14:paraId="36B7A359" w14:textId="69FAC08A"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10.2</w:t>
            </w:r>
          </w:p>
        </w:tc>
        <w:tc>
          <w:tcPr>
            <w:tcW w:w="4035" w:type="dxa"/>
            <w:vAlign w:val="center"/>
          </w:tcPr>
          <w:p w14:paraId="3E0268D2" w14:textId="32C322E1"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Develop a Testing Framework/User Interface</w:t>
            </w:r>
          </w:p>
        </w:tc>
        <w:tc>
          <w:tcPr>
            <w:tcW w:w="2629" w:type="dxa"/>
            <w:vAlign w:val="center"/>
          </w:tcPr>
          <w:p w14:paraId="7D7C11CF" w14:textId="79D4B04F"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42</w:t>
            </w:r>
          </w:p>
        </w:tc>
      </w:tr>
      <w:tr w:rsidR="00423F42" w14:paraId="6ED3AF24" w14:textId="77777777" w:rsidTr="00AC2BE0">
        <w:trPr>
          <w:jc w:val="center"/>
        </w:trPr>
        <w:tc>
          <w:tcPr>
            <w:tcW w:w="2686" w:type="dxa"/>
            <w:vAlign w:val="center"/>
          </w:tcPr>
          <w:p w14:paraId="4EA683FF" w14:textId="3354ECF5"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11.1</w:t>
            </w:r>
          </w:p>
        </w:tc>
        <w:tc>
          <w:tcPr>
            <w:tcW w:w="4035" w:type="dxa"/>
            <w:vAlign w:val="center"/>
          </w:tcPr>
          <w:p w14:paraId="65229F9B" w14:textId="6AE9A1BA"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Test Cases</w:t>
            </w:r>
          </w:p>
        </w:tc>
        <w:tc>
          <w:tcPr>
            <w:tcW w:w="2629" w:type="dxa"/>
            <w:vAlign w:val="center"/>
          </w:tcPr>
          <w:p w14:paraId="7C51F291" w14:textId="21AAD4DF"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44</w:t>
            </w:r>
          </w:p>
        </w:tc>
      </w:tr>
      <w:tr w:rsidR="00423F42" w14:paraId="616E1CD5" w14:textId="77777777" w:rsidTr="00AC2BE0">
        <w:trPr>
          <w:jc w:val="center"/>
        </w:trPr>
        <w:tc>
          <w:tcPr>
            <w:tcW w:w="2686" w:type="dxa"/>
            <w:vAlign w:val="center"/>
          </w:tcPr>
          <w:p w14:paraId="49F2EBB1" w14:textId="6CBF3185"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11.2</w:t>
            </w:r>
          </w:p>
        </w:tc>
        <w:tc>
          <w:tcPr>
            <w:tcW w:w="4035" w:type="dxa"/>
            <w:vAlign w:val="center"/>
          </w:tcPr>
          <w:p w14:paraId="0748C9A2" w14:textId="755609FF"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Test Cases</w:t>
            </w:r>
          </w:p>
        </w:tc>
        <w:tc>
          <w:tcPr>
            <w:tcW w:w="2629" w:type="dxa"/>
            <w:vAlign w:val="center"/>
          </w:tcPr>
          <w:p w14:paraId="0E6C07A6" w14:textId="11F52DAA"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45</w:t>
            </w:r>
          </w:p>
        </w:tc>
      </w:tr>
      <w:tr w:rsidR="00423F42" w14:paraId="4A480863" w14:textId="77777777" w:rsidTr="00AC2BE0">
        <w:trPr>
          <w:jc w:val="center"/>
        </w:trPr>
        <w:tc>
          <w:tcPr>
            <w:tcW w:w="2686" w:type="dxa"/>
            <w:vAlign w:val="center"/>
          </w:tcPr>
          <w:p w14:paraId="5854F3B0" w14:textId="68721B29"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12.1</w:t>
            </w:r>
          </w:p>
        </w:tc>
        <w:tc>
          <w:tcPr>
            <w:tcW w:w="4035" w:type="dxa"/>
            <w:vAlign w:val="center"/>
          </w:tcPr>
          <w:p w14:paraId="4E159EBF" w14:textId="2702E60F"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Manual Test Case Reporting</w:t>
            </w:r>
          </w:p>
        </w:tc>
        <w:tc>
          <w:tcPr>
            <w:tcW w:w="2629" w:type="dxa"/>
            <w:vAlign w:val="center"/>
          </w:tcPr>
          <w:p w14:paraId="2E77F03C" w14:textId="530AAA12" w:rsidR="00423F42" w:rsidRPr="00AC2BE0" w:rsidRDefault="00995C22"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47</w:t>
            </w:r>
          </w:p>
        </w:tc>
      </w:tr>
      <w:tr w:rsidR="00423F42" w14:paraId="105D8977" w14:textId="77777777" w:rsidTr="00AC2BE0">
        <w:trPr>
          <w:jc w:val="center"/>
        </w:trPr>
        <w:tc>
          <w:tcPr>
            <w:tcW w:w="2686" w:type="dxa"/>
            <w:vAlign w:val="center"/>
          </w:tcPr>
          <w:p w14:paraId="48768898" w14:textId="28D20AD5"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13.1</w:t>
            </w:r>
          </w:p>
        </w:tc>
        <w:tc>
          <w:tcPr>
            <w:tcW w:w="4035" w:type="dxa"/>
            <w:vAlign w:val="center"/>
          </w:tcPr>
          <w:p w14:paraId="066305C4" w14:textId="3E5A4B64"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Provide          the       details of        Architecture Design/Framework/Implementation</w:t>
            </w:r>
          </w:p>
        </w:tc>
        <w:tc>
          <w:tcPr>
            <w:tcW w:w="2629" w:type="dxa"/>
            <w:vAlign w:val="center"/>
          </w:tcPr>
          <w:p w14:paraId="1FE0DBD0" w14:textId="63544ED2" w:rsidR="00423F42" w:rsidRPr="00AC2BE0" w:rsidRDefault="004D13F6"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53</w:t>
            </w:r>
          </w:p>
        </w:tc>
      </w:tr>
      <w:tr w:rsidR="00423F42" w14:paraId="4417F3C9" w14:textId="77777777" w:rsidTr="00AC2BE0">
        <w:trPr>
          <w:jc w:val="center"/>
        </w:trPr>
        <w:tc>
          <w:tcPr>
            <w:tcW w:w="2686" w:type="dxa"/>
            <w:vAlign w:val="center"/>
          </w:tcPr>
          <w:p w14:paraId="6F6F57F8" w14:textId="4B412957"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13.2</w:t>
            </w:r>
          </w:p>
        </w:tc>
        <w:tc>
          <w:tcPr>
            <w:tcW w:w="4035" w:type="dxa"/>
            <w:vAlign w:val="center"/>
          </w:tcPr>
          <w:p w14:paraId="1D8EB8B6" w14:textId="733720BC"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Provide          the       details of        Architecture Design/Framework/Implementation</w:t>
            </w:r>
          </w:p>
        </w:tc>
        <w:tc>
          <w:tcPr>
            <w:tcW w:w="2629" w:type="dxa"/>
            <w:vAlign w:val="center"/>
          </w:tcPr>
          <w:p w14:paraId="0750DC16" w14:textId="7BAA3559" w:rsidR="00423F42" w:rsidRPr="00AC2BE0" w:rsidRDefault="004D13F6"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55</w:t>
            </w:r>
          </w:p>
        </w:tc>
      </w:tr>
      <w:tr w:rsidR="00423F42" w14:paraId="225635A1" w14:textId="77777777" w:rsidTr="00AC2BE0">
        <w:trPr>
          <w:jc w:val="center"/>
        </w:trPr>
        <w:tc>
          <w:tcPr>
            <w:tcW w:w="2686" w:type="dxa"/>
            <w:vAlign w:val="center"/>
          </w:tcPr>
          <w:p w14:paraId="65F03DE9" w14:textId="12C8390C"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13.3</w:t>
            </w:r>
          </w:p>
        </w:tc>
        <w:tc>
          <w:tcPr>
            <w:tcW w:w="4035" w:type="dxa"/>
            <w:vAlign w:val="center"/>
          </w:tcPr>
          <w:p w14:paraId="4C83EFF5" w14:textId="23F78B21"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Provide          the       details of        Architecture Design/Framework/Implementation</w:t>
            </w:r>
          </w:p>
        </w:tc>
        <w:tc>
          <w:tcPr>
            <w:tcW w:w="2629" w:type="dxa"/>
            <w:vAlign w:val="center"/>
          </w:tcPr>
          <w:p w14:paraId="7C995B73" w14:textId="276F4936" w:rsidR="00423F42" w:rsidRPr="00AC2BE0" w:rsidRDefault="004D13F6"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57</w:t>
            </w:r>
          </w:p>
        </w:tc>
      </w:tr>
      <w:tr w:rsidR="00423F42" w14:paraId="6B5B5EDB" w14:textId="77777777" w:rsidTr="00AC2BE0">
        <w:trPr>
          <w:jc w:val="center"/>
        </w:trPr>
        <w:tc>
          <w:tcPr>
            <w:tcW w:w="2686" w:type="dxa"/>
            <w:vAlign w:val="center"/>
          </w:tcPr>
          <w:p w14:paraId="605415DD" w14:textId="30131637" w:rsidR="00423F42" w:rsidRPr="00AC6076" w:rsidRDefault="00423F42" w:rsidP="00AC6076">
            <w:pPr>
              <w:pStyle w:val="Normal2"/>
              <w:spacing w:line="240" w:lineRule="auto"/>
              <w:ind w:right="-25"/>
              <w:jc w:val="center"/>
              <w:rPr>
                <w:rFonts w:asciiTheme="majorBidi" w:eastAsia="Times New Roman" w:hAnsiTheme="majorBidi" w:cstheme="majorBidi"/>
                <w:bCs/>
                <w:color w:val="222222"/>
              </w:rPr>
            </w:pPr>
            <w:r w:rsidRPr="00AC6076">
              <w:rPr>
                <w:rFonts w:asciiTheme="majorBidi" w:eastAsia="Times New Roman" w:hAnsiTheme="majorBidi" w:cstheme="majorBidi"/>
                <w:bCs/>
                <w:color w:val="222222"/>
              </w:rPr>
              <w:t>Figure 13.4</w:t>
            </w:r>
          </w:p>
        </w:tc>
        <w:tc>
          <w:tcPr>
            <w:tcW w:w="4035" w:type="dxa"/>
            <w:vAlign w:val="center"/>
          </w:tcPr>
          <w:p w14:paraId="14D797DA" w14:textId="214FFCD3" w:rsidR="00423F42" w:rsidRPr="00AC2BE0" w:rsidRDefault="00423F42" w:rsidP="00AC6076">
            <w:pPr>
              <w:pStyle w:val="Normal2"/>
              <w:spacing w:line="360" w:lineRule="auto"/>
              <w:ind w:right="-25"/>
              <w:rPr>
                <w:rFonts w:asciiTheme="majorBidi" w:hAnsiTheme="majorBidi" w:cstheme="majorBidi"/>
              </w:rPr>
            </w:pPr>
            <w:r w:rsidRPr="00AC2BE0">
              <w:rPr>
                <w:rFonts w:asciiTheme="majorBidi" w:hAnsiTheme="majorBidi" w:cstheme="majorBidi"/>
              </w:rPr>
              <w:t>Provide          the       details of        Architecture Design/Framework/Implementation</w:t>
            </w:r>
          </w:p>
        </w:tc>
        <w:tc>
          <w:tcPr>
            <w:tcW w:w="2629" w:type="dxa"/>
            <w:vAlign w:val="center"/>
          </w:tcPr>
          <w:p w14:paraId="2DE9547F" w14:textId="201382BA" w:rsidR="00423F42" w:rsidRPr="00AC2BE0" w:rsidRDefault="004D13F6" w:rsidP="00AC6076">
            <w:pPr>
              <w:pStyle w:val="Normal2"/>
              <w:spacing w:line="240" w:lineRule="auto"/>
              <w:ind w:right="-25"/>
              <w:jc w:val="center"/>
              <w:rPr>
                <w:rFonts w:asciiTheme="majorBidi" w:eastAsia="Times New Roman" w:hAnsiTheme="majorBidi" w:cstheme="majorBidi"/>
                <w:b/>
                <w:color w:val="222222"/>
              </w:rPr>
            </w:pPr>
            <w:r>
              <w:rPr>
                <w:rFonts w:asciiTheme="majorBidi" w:eastAsia="Times New Roman" w:hAnsiTheme="majorBidi" w:cstheme="majorBidi"/>
                <w:b/>
                <w:color w:val="222222"/>
              </w:rPr>
              <w:t>61</w:t>
            </w:r>
          </w:p>
        </w:tc>
      </w:tr>
    </w:tbl>
    <w:p w14:paraId="29C98970" w14:textId="77777777" w:rsidR="00C06C9D" w:rsidRPr="008529C2" w:rsidRDefault="00C06C9D" w:rsidP="00C06C9D">
      <w:pPr>
        <w:pStyle w:val="Normal2"/>
        <w:spacing w:before="2" w:line="360" w:lineRule="auto"/>
        <w:ind w:right="-25"/>
        <w:jc w:val="center"/>
        <w:rPr>
          <w:rFonts w:ascii="Times New Roman" w:eastAsia="Times New Roman" w:hAnsi="Times New Roman" w:cs="Times New Roman"/>
          <w:b/>
          <w:color w:val="222222"/>
          <w:sz w:val="28"/>
          <w:szCs w:val="28"/>
        </w:rPr>
      </w:pPr>
    </w:p>
    <w:p w14:paraId="33AA51A6" w14:textId="77777777" w:rsidR="000C6CD7" w:rsidRPr="008529C2" w:rsidRDefault="000C6CD7">
      <w:pPr>
        <w:rPr>
          <w:rFonts w:ascii="Times New Roman" w:hAnsi="Times New Roman" w:cs="Times New Roman"/>
        </w:rPr>
      </w:pPr>
    </w:p>
    <w:p w14:paraId="280B1D7B" w14:textId="77777777" w:rsidR="00C06C9D" w:rsidRPr="008529C2" w:rsidRDefault="00C06C9D">
      <w:pPr>
        <w:rPr>
          <w:rFonts w:ascii="Times New Roman" w:hAnsi="Times New Roman" w:cs="Times New Roman"/>
        </w:rPr>
      </w:pPr>
    </w:p>
    <w:p w14:paraId="4D76B8CC" w14:textId="77777777" w:rsidR="00C06C9D" w:rsidRPr="008529C2" w:rsidRDefault="00C06C9D">
      <w:pPr>
        <w:rPr>
          <w:rFonts w:ascii="Times New Roman" w:hAnsi="Times New Roman" w:cs="Times New Roman"/>
        </w:rPr>
      </w:pPr>
    </w:p>
    <w:p w14:paraId="5E9C3E07" w14:textId="77777777" w:rsidR="00C06C9D" w:rsidRPr="008529C2" w:rsidRDefault="00C06C9D">
      <w:pPr>
        <w:rPr>
          <w:rFonts w:ascii="Times New Roman" w:hAnsi="Times New Roman" w:cs="Times New Roman"/>
        </w:rPr>
      </w:pPr>
    </w:p>
    <w:p w14:paraId="2B047D2B" w14:textId="77777777" w:rsidR="00C06C9D" w:rsidRPr="008529C2" w:rsidRDefault="00C06C9D">
      <w:pPr>
        <w:rPr>
          <w:rFonts w:ascii="Times New Roman" w:hAnsi="Times New Roman" w:cs="Times New Roman"/>
        </w:rPr>
      </w:pPr>
    </w:p>
    <w:p w14:paraId="6642A04D" w14:textId="77777777" w:rsidR="00C06C9D" w:rsidRPr="008529C2" w:rsidRDefault="00C06C9D">
      <w:pPr>
        <w:rPr>
          <w:rFonts w:ascii="Times New Roman" w:hAnsi="Times New Roman" w:cs="Times New Roman"/>
        </w:rPr>
      </w:pPr>
    </w:p>
    <w:p w14:paraId="250CA754" w14:textId="77777777" w:rsidR="00C06C9D" w:rsidRPr="008529C2" w:rsidRDefault="00C06C9D">
      <w:pPr>
        <w:rPr>
          <w:rFonts w:ascii="Times New Roman" w:hAnsi="Times New Roman" w:cs="Times New Roman"/>
        </w:rPr>
      </w:pPr>
    </w:p>
    <w:p w14:paraId="717C16EE" w14:textId="77777777" w:rsidR="00C06C9D" w:rsidRPr="008529C2" w:rsidRDefault="00C06C9D">
      <w:pPr>
        <w:rPr>
          <w:rFonts w:ascii="Times New Roman" w:hAnsi="Times New Roman" w:cs="Times New Roman"/>
        </w:rPr>
      </w:pPr>
    </w:p>
    <w:p w14:paraId="4088AB5C" w14:textId="77777777" w:rsidR="00C06C9D" w:rsidRPr="008529C2" w:rsidRDefault="00C06C9D">
      <w:pPr>
        <w:rPr>
          <w:rFonts w:ascii="Times New Roman" w:hAnsi="Times New Roman" w:cs="Times New Roman"/>
        </w:rPr>
      </w:pPr>
    </w:p>
    <w:p w14:paraId="5622CED9" w14:textId="77777777" w:rsidR="00C06C9D" w:rsidRPr="008529C2" w:rsidRDefault="00C06C9D">
      <w:pPr>
        <w:rPr>
          <w:rFonts w:ascii="Times New Roman" w:hAnsi="Times New Roman" w:cs="Times New Roman"/>
        </w:rPr>
      </w:pPr>
    </w:p>
    <w:p w14:paraId="1066404A" w14:textId="77777777" w:rsidR="00C06C9D" w:rsidRPr="008529C2" w:rsidRDefault="00C06C9D">
      <w:pPr>
        <w:rPr>
          <w:rFonts w:ascii="Times New Roman" w:hAnsi="Times New Roman" w:cs="Times New Roman"/>
        </w:rPr>
      </w:pPr>
    </w:p>
    <w:p w14:paraId="3DBD081C" w14:textId="63C84BAE" w:rsidR="00C06C9D" w:rsidRDefault="00C06C9D">
      <w:pPr>
        <w:rPr>
          <w:rFonts w:ascii="Times New Roman" w:hAnsi="Times New Roman" w:cs="Times New Roman"/>
        </w:rPr>
      </w:pPr>
    </w:p>
    <w:p w14:paraId="160C3917" w14:textId="6DF6E9E4" w:rsidR="00F65EF7" w:rsidRDefault="00F65EF7">
      <w:pPr>
        <w:rPr>
          <w:rFonts w:ascii="Times New Roman" w:hAnsi="Times New Roman" w:cs="Times New Roman"/>
        </w:rPr>
      </w:pPr>
    </w:p>
    <w:p w14:paraId="3477B50F" w14:textId="6F69C335" w:rsidR="00F65EF7" w:rsidRDefault="00F65EF7">
      <w:pPr>
        <w:rPr>
          <w:rFonts w:ascii="Times New Roman" w:hAnsi="Times New Roman" w:cs="Times New Roman"/>
        </w:rPr>
      </w:pPr>
    </w:p>
    <w:p w14:paraId="68EC64F9" w14:textId="77777777" w:rsidR="00F65EF7" w:rsidRPr="008529C2" w:rsidRDefault="00F65EF7">
      <w:pPr>
        <w:rPr>
          <w:rFonts w:ascii="Times New Roman" w:hAnsi="Times New Roman" w:cs="Times New Roman"/>
        </w:rPr>
      </w:pPr>
    </w:p>
    <w:p w14:paraId="627ABD19" w14:textId="4FEA838A" w:rsidR="00C06C9D" w:rsidRDefault="00A818BC" w:rsidP="00F65EF7">
      <w:pPr>
        <w:pStyle w:val="Normal2"/>
        <w:spacing w:line="360" w:lineRule="auto"/>
        <w:ind w:right="4"/>
        <w:jc w:val="center"/>
        <w:rPr>
          <w:rFonts w:ascii="Times New Roman" w:eastAsia="Times New Roman" w:hAnsi="Times New Roman" w:cs="Times New Roman"/>
          <w:b/>
          <w:color w:val="222222"/>
          <w:sz w:val="24"/>
          <w:szCs w:val="24"/>
        </w:rPr>
      </w:pPr>
      <w:r w:rsidRPr="008529C2">
        <w:rPr>
          <w:rFonts w:ascii="Times New Roman" w:eastAsia="Times New Roman" w:hAnsi="Times New Roman" w:cs="Times New Roman"/>
          <w:b/>
          <w:color w:val="222222"/>
          <w:sz w:val="24"/>
          <w:szCs w:val="24"/>
        </w:rPr>
        <w:t>LIST OF ABBREVIATIONS</w:t>
      </w:r>
    </w:p>
    <w:p w14:paraId="72C5323A" w14:textId="45AC939B" w:rsidR="00F65EF7" w:rsidRDefault="00F65EF7" w:rsidP="00F65EF7">
      <w:pPr>
        <w:pStyle w:val="Normal2"/>
        <w:spacing w:line="360" w:lineRule="auto"/>
        <w:ind w:right="4"/>
        <w:jc w:val="center"/>
        <w:rPr>
          <w:rFonts w:ascii="Times New Roman" w:eastAsia="Times New Roman" w:hAnsi="Times New Roman" w:cs="Times New Roman"/>
          <w:b/>
          <w:color w:val="222222"/>
          <w:sz w:val="24"/>
          <w:szCs w:val="24"/>
        </w:rPr>
      </w:pPr>
    </w:p>
    <w:p w14:paraId="30EFA20A" w14:textId="15194701" w:rsidR="00F65EF7" w:rsidRPr="00F65EF7" w:rsidRDefault="00F65EF7" w:rsidP="00F65EF7">
      <w:pPr>
        <w:pStyle w:val="Normal2"/>
        <w:numPr>
          <w:ilvl w:val="0"/>
          <w:numId w:val="28"/>
        </w:num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Dept. </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Department</w:t>
      </w:r>
    </w:p>
    <w:p w14:paraId="227D0F88" w14:textId="300AEC07" w:rsidR="00F65EF7" w:rsidRDefault="00F65EF7" w:rsidP="00F65EF7">
      <w:pPr>
        <w:pStyle w:val="Normal2"/>
        <w:numPr>
          <w:ilvl w:val="0"/>
          <w:numId w:val="28"/>
        </w:numPr>
        <w:spacing w:line="360" w:lineRule="auto"/>
        <w:ind w:right="4"/>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Application</w:t>
      </w:r>
    </w:p>
    <w:p w14:paraId="7FB35DD4" w14:textId="246084D5" w:rsidR="00F65EF7" w:rsidRPr="00F65EF7" w:rsidRDefault="00F65EF7" w:rsidP="00F65EF7">
      <w:pPr>
        <w:pStyle w:val="Normal2"/>
        <w:numPr>
          <w:ilvl w:val="0"/>
          <w:numId w:val="28"/>
        </w:num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DBMS</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Databas</w:t>
      </w:r>
      <w:r>
        <w:rPr>
          <w:rFonts w:ascii="Times New Roman" w:eastAsia="Times New Roman" w:hAnsi="Times New Roman" w:cs="Times New Roman"/>
          <w:b/>
          <w:color w:val="222222"/>
          <w:sz w:val="24"/>
          <w:szCs w:val="24"/>
        </w:rPr>
        <w:t xml:space="preserve">e </w:t>
      </w:r>
      <w:r w:rsidRPr="00F65EF7">
        <w:rPr>
          <w:rFonts w:ascii="Times New Roman" w:eastAsia="Times New Roman" w:hAnsi="Times New Roman" w:cs="Times New Roman"/>
          <w:bCs/>
          <w:color w:val="222222"/>
          <w:sz w:val="24"/>
          <w:szCs w:val="24"/>
        </w:rPr>
        <w:t>Management System</w:t>
      </w:r>
    </w:p>
    <w:p w14:paraId="08072D97" w14:textId="33A1CD51" w:rsidR="00F65EF7" w:rsidRDefault="00F65EF7" w:rsidP="00F65EF7">
      <w:pPr>
        <w:pStyle w:val="Normal2"/>
        <w:numPr>
          <w:ilvl w:val="0"/>
          <w:numId w:val="28"/>
        </w:numPr>
        <w:spacing w:line="360" w:lineRule="auto"/>
        <w:ind w:right="4"/>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ER</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Entity Relationship</w:t>
      </w:r>
    </w:p>
    <w:p w14:paraId="4AC82AB4" w14:textId="0172E919" w:rsidR="00F65EF7" w:rsidRDefault="00F65EF7" w:rsidP="00F65EF7">
      <w:pPr>
        <w:pStyle w:val="Normal2"/>
        <w:numPr>
          <w:ilvl w:val="0"/>
          <w:numId w:val="28"/>
        </w:numPr>
        <w:spacing w:line="360" w:lineRule="auto"/>
        <w:ind w:right="4"/>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DFD</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Data Flow Diagram</w:t>
      </w:r>
    </w:p>
    <w:p w14:paraId="49C7BE4C" w14:textId="70BDCFAA" w:rsidR="00F65EF7" w:rsidRDefault="00F65EF7" w:rsidP="00F65EF7">
      <w:pPr>
        <w:pStyle w:val="Normal2"/>
        <w:numPr>
          <w:ilvl w:val="0"/>
          <w:numId w:val="28"/>
        </w:numPr>
        <w:spacing w:line="360" w:lineRule="auto"/>
        <w:ind w:right="4"/>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ML</w:t>
      </w:r>
      <w:r>
        <w:rPr>
          <w:rFonts w:ascii="Times New Roman" w:eastAsia="Times New Roman" w:hAnsi="Times New Roman" w:cs="Times New Roman"/>
          <w:b/>
          <w:color w:val="222222"/>
          <w:sz w:val="24"/>
          <w:szCs w:val="24"/>
        </w:rPr>
        <w:tab/>
      </w:r>
      <w:r>
        <w:rPr>
          <w:rFonts w:ascii="Times New Roman" w:eastAsia="Times New Roman" w:hAnsi="Times New Roman" w:cs="Times New Roman"/>
          <w:b/>
          <w:color w:val="222222"/>
          <w:sz w:val="24"/>
          <w:szCs w:val="24"/>
        </w:rPr>
        <w:tab/>
        <w:t xml:space="preserve">: </w:t>
      </w:r>
      <w:r w:rsidRPr="00F65EF7">
        <w:rPr>
          <w:rFonts w:ascii="Times New Roman" w:eastAsia="Times New Roman" w:hAnsi="Times New Roman" w:cs="Times New Roman"/>
          <w:bCs/>
          <w:color w:val="222222"/>
          <w:sz w:val="24"/>
          <w:szCs w:val="24"/>
        </w:rPr>
        <w:t>Machine Learning</w:t>
      </w:r>
    </w:p>
    <w:p w14:paraId="458AB6A2" w14:textId="77777777" w:rsidR="00F65EF7" w:rsidRPr="008529C2" w:rsidRDefault="00F65EF7" w:rsidP="00F65EF7">
      <w:pPr>
        <w:pStyle w:val="Normal2"/>
        <w:spacing w:line="360" w:lineRule="auto"/>
        <w:ind w:left="720" w:right="4"/>
        <w:rPr>
          <w:rFonts w:ascii="Times New Roman" w:eastAsia="Times New Roman" w:hAnsi="Times New Roman" w:cs="Times New Roman"/>
          <w:b/>
          <w:color w:val="222222"/>
          <w:sz w:val="24"/>
          <w:szCs w:val="24"/>
        </w:rPr>
      </w:pPr>
    </w:p>
    <w:tbl>
      <w:tblPr>
        <w:tblW w:w="9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03"/>
      </w:tblGrid>
      <w:tr w:rsidR="00246485" w:rsidRPr="008529C2" w14:paraId="5CA88A22"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19B555C8" w14:textId="77777777" w:rsidR="00C06C9D" w:rsidRPr="008529C2" w:rsidRDefault="00C06C9D" w:rsidP="0065504F">
            <w:pPr>
              <w:pStyle w:val="Normal2"/>
              <w:widowControl w:val="0"/>
              <w:spacing w:line="240" w:lineRule="auto"/>
              <w:rPr>
                <w:rFonts w:ascii="Times New Roman" w:eastAsia="Times New Roman" w:hAnsi="Times New Roman" w:cs="Times New Roman"/>
                <w:b/>
                <w:color w:val="222222"/>
                <w:sz w:val="24"/>
                <w:szCs w:val="24"/>
              </w:rPr>
            </w:pPr>
          </w:p>
        </w:tc>
      </w:tr>
      <w:tr w:rsidR="00246485" w:rsidRPr="008529C2" w14:paraId="41BAEAF1"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48C82832" w14:textId="77777777" w:rsidR="00C06C9D" w:rsidRPr="008529C2" w:rsidRDefault="00C06C9D" w:rsidP="0065504F">
            <w:pPr>
              <w:pStyle w:val="Normal2"/>
              <w:widowControl w:val="0"/>
              <w:spacing w:line="240" w:lineRule="auto"/>
              <w:rPr>
                <w:rFonts w:ascii="Times New Roman" w:eastAsia="Times New Roman" w:hAnsi="Times New Roman" w:cs="Times New Roman"/>
                <w:b/>
                <w:color w:val="222222"/>
                <w:sz w:val="24"/>
                <w:szCs w:val="24"/>
              </w:rPr>
            </w:pPr>
          </w:p>
        </w:tc>
      </w:tr>
      <w:tr w:rsidR="00246485" w:rsidRPr="008529C2" w14:paraId="72D68EB1"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3AD40527" w14:textId="77777777" w:rsidR="00C06C9D" w:rsidRPr="008529C2" w:rsidRDefault="00C06C9D" w:rsidP="0065504F">
            <w:pPr>
              <w:pStyle w:val="Normal2"/>
              <w:widowControl w:val="0"/>
              <w:spacing w:line="240" w:lineRule="auto"/>
              <w:rPr>
                <w:rFonts w:ascii="Times New Roman" w:eastAsia="Times New Roman" w:hAnsi="Times New Roman" w:cs="Times New Roman"/>
                <w:b/>
                <w:color w:val="222222"/>
                <w:sz w:val="24"/>
                <w:szCs w:val="24"/>
              </w:rPr>
            </w:pPr>
          </w:p>
        </w:tc>
      </w:tr>
    </w:tbl>
    <w:p w14:paraId="3FE3FA03" w14:textId="77777777" w:rsidR="00C06C9D" w:rsidRPr="008529C2" w:rsidRDefault="00C06C9D">
      <w:pPr>
        <w:rPr>
          <w:rFonts w:ascii="Times New Roman" w:hAnsi="Times New Roman" w:cs="Times New Roman"/>
        </w:rPr>
      </w:pPr>
    </w:p>
    <w:p w14:paraId="27FB22AD" w14:textId="77777777" w:rsidR="00C06C9D" w:rsidRPr="008529C2" w:rsidRDefault="00C06C9D">
      <w:pPr>
        <w:rPr>
          <w:rFonts w:ascii="Times New Roman" w:hAnsi="Times New Roman" w:cs="Times New Roman"/>
        </w:rPr>
      </w:pPr>
    </w:p>
    <w:p w14:paraId="686E1BAA" w14:textId="77777777" w:rsidR="00C06C9D" w:rsidRPr="008529C2" w:rsidRDefault="00C06C9D">
      <w:pPr>
        <w:rPr>
          <w:rFonts w:ascii="Times New Roman" w:hAnsi="Times New Roman" w:cs="Times New Roman"/>
        </w:rPr>
      </w:pPr>
    </w:p>
    <w:p w14:paraId="63283A46" w14:textId="77777777" w:rsidR="00C06C9D" w:rsidRPr="008529C2" w:rsidRDefault="00C06C9D">
      <w:pPr>
        <w:rPr>
          <w:rFonts w:ascii="Times New Roman" w:hAnsi="Times New Roman" w:cs="Times New Roman"/>
        </w:rPr>
      </w:pPr>
    </w:p>
    <w:p w14:paraId="19507064" w14:textId="77777777" w:rsidR="00C06C9D" w:rsidRPr="008529C2" w:rsidRDefault="00C06C9D">
      <w:pPr>
        <w:rPr>
          <w:rFonts w:ascii="Times New Roman" w:hAnsi="Times New Roman" w:cs="Times New Roman"/>
        </w:rPr>
      </w:pPr>
    </w:p>
    <w:p w14:paraId="3DF46174" w14:textId="77777777" w:rsidR="00C06C9D" w:rsidRPr="008529C2" w:rsidRDefault="00C06C9D">
      <w:pPr>
        <w:rPr>
          <w:rFonts w:ascii="Times New Roman" w:hAnsi="Times New Roman" w:cs="Times New Roman"/>
        </w:rPr>
      </w:pPr>
    </w:p>
    <w:p w14:paraId="634B70A9" w14:textId="77777777" w:rsidR="00C06C9D" w:rsidRPr="008529C2" w:rsidRDefault="00C06C9D">
      <w:pPr>
        <w:rPr>
          <w:rFonts w:ascii="Times New Roman" w:hAnsi="Times New Roman" w:cs="Times New Roman"/>
        </w:rPr>
      </w:pPr>
    </w:p>
    <w:p w14:paraId="602DF535" w14:textId="77777777" w:rsidR="00C06C9D" w:rsidRPr="008529C2" w:rsidRDefault="00C06C9D">
      <w:pPr>
        <w:rPr>
          <w:rFonts w:ascii="Times New Roman" w:hAnsi="Times New Roman" w:cs="Times New Roman"/>
        </w:rPr>
      </w:pPr>
    </w:p>
    <w:p w14:paraId="5E24EF15" w14:textId="77777777" w:rsidR="00C06C9D" w:rsidRPr="008529C2" w:rsidRDefault="00C06C9D">
      <w:pPr>
        <w:rPr>
          <w:rFonts w:ascii="Times New Roman" w:hAnsi="Times New Roman" w:cs="Times New Roman"/>
        </w:rPr>
      </w:pPr>
    </w:p>
    <w:p w14:paraId="49F4E9FF" w14:textId="77777777" w:rsidR="00C06C9D" w:rsidRPr="008529C2" w:rsidRDefault="00C06C9D">
      <w:pPr>
        <w:rPr>
          <w:rFonts w:ascii="Times New Roman" w:hAnsi="Times New Roman" w:cs="Times New Roman"/>
        </w:rPr>
      </w:pPr>
    </w:p>
    <w:p w14:paraId="53C1AEA8" w14:textId="77777777" w:rsidR="00C06C9D" w:rsidRPr="008529C2" w:rsidRDefault="00C06C9D">
      <w:pPr>
        <w:rPr>
          <w:rFonts w:ascii="Times New Roman" w:hAnsi="Times New Roman" w:cs="Times New Roman"/>
        </w:rPr>
      </w:pPr>
    </w:p>
    <w:p w14:paraId="485646C3" w14:textId="77777777" w:rsidR="00C06C9D" w:rsidRPr="008529C2" w:rsidRDefault="00C06C9D">
      <w:pPr>
        <w:rPr>
          <w:rFonts w:ascii="Times New Roman" w:hAnsi="Times New Roman" w:cs="Times New Roman"/>
        </w:rPr>
      </w:pPr>
    </w:p>
    <w:p w14:paraId="30E5779D" w14:textId="77777777" w:rsidR="00C06C9D" w:rsidRPr="008529C2" w:rsidRDefault="00C06C9D">
      <w:pPr>
        <w:rPr>
          <w:rFonts w:ascii="Times New Roman" w:hAnsi="Times New Roman" w:cs="Times New Roman"/>
        </w:rPr>
      </w:pPr>
    </w:p>
    <w:p w14:paraId="6E2A9487" w14:textId="77777777" w:rsidR="00C06C9D" w:rsidRPr="008529C2" w:rsidRDefault="00C06C9D">
      <w:pPr>
        <w:rPr>
          <w:rFonts w:ascii="Times New Roman" w:hAnsi="Times New Roman" w:cs="Times New Roman"/>
        </w:rPr>
      </w:pPr>
    </w:p>
    <w:p w14:paraId="7290FEB8" w14:textId="77777777" w:rsidR="00C06C9D" w:rsidRPr="008529C2" w:rsidRDefault="00C06C9D">
      <w:pPr>
        <w:rPr>
          <w:rFonts w:ascii="Times New Roman" w:hAnsi="Times New Roman" w:cs="Times New Roman"/>
        </w:rPr>
      </w:pPr>
    </w:p>
    <w:p w14:paraId="3F88C677" w14:textId="77777777" w:rsidR="00C06C9D" w:rsidRPr="008529C2" w:rsidRDefault="00C06C9D">
      <w:pPr>
        <w:rPr>
          <w:rFonts w:ascii="Times New Roman" w:hAnsi="Times New Roman" w:cs="Times New Roman"/>
        </w:rPr>
      </w:pPr>
    </w:p>
    <w:p w14:paraId="7D32932D" w14:textId="77777777" w:rsidR="00C06C9D" w:rsidRPr="008529C2" w:rsidRDefault="00C06C9D">
      <w:pPr>
        <w:rPr>
          <w:rFonts w:ascii="Times New Roman" w:hAnsi="Times New Roman" w:cs="Times New Roman"/>
        </w:rPr>
      </w:pPr>
    </w:p>
    <w:p w14:paraId="18451E49" w14:textId="77777777" w:rsidR="00C06C9D" w:rsidRPr="008529C2" w:rsidRDefault="00C06C9D">
      <w:pPr>
        <w:rPr>
          <w:rFonts w:ascii="Times New Roman" w:hAnsi="Times New Roman" w:cs="Times New Roman"/>
        </w:rPr>
      </w:pPr>
    </w:p>
    <w:p w14:paraId="2EA79097" w14:textId="77777777" w:rsidR="00C06C9D" w:rsidRPr="008529C2" w:rsidRDefault="00C06C9D">
      <w:pPr>
        <w:rPr>
          <w:rFonts w:ascii="Times New Roman" w:hAnsi="Times New Roman" w:cs="Times New Roman"/>
        </w:rPr>
      </w:pPr>
    </w:p>
    <w:p w14:paraId="6D62C1ED" w14:textId="77777777" w:rsidR="00C06C9D" w:rsidRPr="008529C2" w:rsidRDefault="00C06C9D">
      <w:pPr>
        <w:rPr>
          <w:rFonts w:ascii="Times New Roman" w:hAnsi="Times New Roman" w:cs="Times New Roman"/>
        </w:rPr>
      </w:pPr>
    </w:p>
    <w:p w14:paraId="00B68F79" w14:textId="77777777" w:rsidR="00C06C9D" w:rsidRPr="008529C2" w:rsidRDefault="00C06C9D">
      <w:pPr>
        <w:rPr>
          <w:rFonts w:ascii="Times New Roman" w:hAnsi="Times New Roman" w:cs="Times New Roman"/>
        </w:rPr>
      </w:pPr>
    </w:p>
    <w:p w14:paraId="76AAB77F" w14:textId="77777777" w:rsidR="00C06C9D" w:rsidRPr="008529C2" w:rsidRDefault="00C06C9D">
      <w:pPr>
        <w:rPr>
          <w:rFonts w:ascii="Times New Roman" w:hAnsi="Times New Roman" w:cs="Times New Roman"/>
        </w:rPr>
      </w:pPr>
    </w:p>
    <w:p w14:paraId="0E4E793A" w14:textId="77777777" w:rsidR="00C06C9D" w:rsidRPr="008529C2" w:rsidRDefault="00C06C9D">
      <w:pPr>
        <w:rPr>
          <w:rFonts w:ascii="Times New Roman" w:hAnsi="Times New Roman" w:cs="Times New Roman"/>
        </w:rPr>
      </w:pPr>
    </w:p>
    <w:p w14:paraId="738D6F46" w14:textId="77777777" w:rsidR="00C06C9D" w:rsidRPr="008529C2" w:rsidRDefault="00C06C9D">
      <w:pPr>
        <w:rPr>
          <w:rFonts w:ascii="Times New Roman" w:hAnsi="Times New Roman" w:cs="Times New Roman"/>
        </w:rPr>
      </w:pPr>
    </w:p>
    <w:p w14:paraId="13F2BC08" w14:textId="77777777" w:rsidR="00C06C9D" w:rsidRPr="008529C2" w:rsidRDefault="00C06C9D">
      <w:pPr>
        <w:rPr>
          <w:rFonts w:ascii="Times New Roman" w:hAnsi="Times New Roman" w:cs="Times New Roman"/>
        </w:rPr>
      </w:pPr>
    </w:p>
    <w:p w14:paraId="62242C16" w14:textId="77777777" w:rsidR="00C06C9D" w:rsidRPr="008529C2" w:rsidRDefault="00C06C9D">
      <w:pPr>
        <w:rPr>
          <w:rFonts w:ascii="Times New Roman" w:hAnsi="Times New Roman" w:cs="Times New Roman"/>
        </w:rPr>
      </w:pPr>
    </w:p>
    <w:p w14:paraId="3FB0D4D3" w14:textId="77777777" w:rsidR="004B2DF8" w:rsidRDefault="004B2DF8">
      <w:pPr>
        <w:rPr>
          <w:rFonts w:ascii="Times New Roman" w:hAnsi="Times New Roman" w:cs="Times New Roman"/>
        </w:rPr>
        <w:sectPr w:rsidR="004B2DF8" w:rsidSect="004B2DF8">
          <w:footerReference w:type="default" r:id="rId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cols w:space="720"/>
          <w:titlePg/>
          <w:docGrid w:linePitch="360"/>
        </w:sectPr>
      </w:pPr>
    </w:p>
    <w:p w14:paraId="4709E9F7" w14:textId="4CD1CFEA" w:rsidR="00C83B22" w:rsidRDefault="00C83B22" w:rsidP="0017765D">
      <w:pPr>
        <w:spacing w:before="400"/>
        <w:ind w:left="3317" w:right="-200"/>
        <w:rPr>
          <w:rFonts w:asciiTheme="majorBidi" w:hAnsiTheme="majorBidi" w:cstheme="majorBidi"/>
          <w:b/>
          <w:bCs/>
          <w:sz w:val="32"/>
          <w:szCs w:val="32"/>
        </w:rPr>
      </w:pPr>
      <w:r w:rsidRPr="00C83B22">
        <w:rPr>
          <w:rFonts w:asciiTheme="majorBidi" w:hAnsiTheme="majorBidi" w:cstheme="majorBidi"/>
          <w:b/>
          <w:bCs/>
          <w:sz w:val="32"/>
          <w:szCs w:val="32"/>
        </w:rPr>
        <w:lastRenderedPageBreak/>
        <w:t>CHAPTER</w:t>
      </w:r>
      <w:r>
        <w:rPr>
          <w:rFonts w:asciiTheme="majorBidi" w:hAnsiTheme="majorBidi" w:cstheme="majorBidi"/>
          <w:b/>
          <w:bCs/>
          <w:sz w:val="32"/>
          <w:szCs w:val="32"/>
        </w:rPr>
        <w:t xml:space="preserve"> - 1</w:t>
      </w:r>
    </w:p>
    <w:p w14:paraId="193B5415" w14:textId="19B7415E" w:rsidR="0017765D" w:rsidRDefault="0017765D">
      <w:pPr>
        <w:spacing w:before="362" w:line="287" w:lineRule="atLeast"/>
        <w:ind w:left="620" w:right="-200"/>
        <w:jc w:val="both"/>
        <w:rPr>
          <w:rFonts w:ascii="Times New Roman" w:eastAsia="Times New Roman" w:hAnsi="Times New Roman" w:cs="Times New Roman"/>
          <w:b/>
          <w:bCs/>
          <w:color w:val="000000"/>
          <w:sz w:val="26"/>
          <w:szCs w:val="26"/>
          <w:lang w:bidi="en-US"/>
        </w:rPr>
      </w:pPr>
      <w:r w:rsidRPr="0017765D">
        <w:rPr>
          <w:rFonts w:ascii="Times New Roman" w:eastAsia="Times New Roman" w:hAnsi="Times New Roman" w:cs="Times New Roman"/>
          <w:b/>
          <w:bCs/>
          <w:color w:val="000000"/>
          <w:sz w:val="26"/>
          <w:szCs w:val="26"/>
          <w:lang w:bidi="en-US"/>
        </w:rPr>
        <w:t>Course Code: 18CSC206J</w:t>
      </w:r>
    </w:p>
    <w:p w14:paraId="37F4C967" w14:textId="7F37C2DB" w:rsidR="00246485" w:rsidRPr="008529C2" w:rsidRDefault="00A818BC">
      <w:pPr>
        <w:spacing w:before="362" w:line="287" w:lineRule="atLeast"/>
        <w:ind w:left="620"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Course</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pacing w:val="1"/>
          <w:sz w:val="26"/>
          <w:szCs w:val="26"/>
          <w:lang w:bidi="en-US"/>
        </w:rPr>
        <w:t>Name:</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Software</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Engineering</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and</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Project</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Management</w:t>
      </w:r>
      <w:r w:rsidRPr="008529C2">
        <w:rPr>
          <w:rFonts w:ascii="Times New Roman" w:eastAsia="Times New Roman" w:hAnsi="Times New Roman" w:cs="Times New Roman"/>
          <w:b/>
          <w:bCs/>
          <w:color w:val="000000"/>
          <w:sz w:val="26"/>
          <w:szCs w:val="26"/>
        </w:rPr>
        <w:t xml:space="preserve"> </w:t>
      </w:r>
    </w:p>
    <w:p w14:paraId="44DF4FE8" w14:textId="77777777" w:rsidR="00246485" w:rsidRPr="008529C2" w:rsidRDefault="00A818BC">
      <w:pPr>
        <w:spacing w:before="337"/>
        <w:jc w:val="both"/>
        <w:rPr>
          <w:rFonts w:ascii="Times New Roman" w:hAnsi="Times New Roman" w:cs="Times New Roman"/>
        </w:rPr>
      </w:pPr>
      <w:r w:rsidRPr="008529C2">
        <w:rPr>
          <w:rFonts w:ascii="Times New Roman" w:eastAsia="Arial" w:hAnsi="Times New Roman" w:cs="Times New Roman"/>
          <w:color w:val="000000"/>
          <w:sz w:val="2"/>
          <w:szCs w:val="2"/>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3"/>
        <w:gridCol w:w="6645"/>
      </w:tblGrid>
      <w:tr w:rsidR="00246485" w:rsidRPr="008529C2" w14:paraId="04A2375B" w14:textId="77777777" w:rsidTr="0047665C">
        <w:trPr>
          <w:trHeight w:hRule="exact" w:val="706"/>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691" w:type="dxa"/>
            </w:tcMar>
          </w:tcPr>
          <w:p w14:paraId="460948CE" w14:textId="77777777" w:rsidR="00246485" w:rsidRPr="008529C2" w:rsidRDefault="00A818BC">
            <w:pPr>
              <w:spacing w:before="12"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Experiment</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No</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120" w:type="dxa"/>
              <w:right w:w="6083" w:type="dxa"/>
            </w:tcMar>
          </w:tcPr>
          <w:p w14:paraId="6D3AD249"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lang w:bidi="en-US"/>
              </w:rPr>
              <w:t>1</w:t>
            </w:r>
            <w:r w:rsidRPr="008529C2">
              <w:rPr>
                <w:rFonts w:ascii="Times New Roman" w:eastAsia="Times New Roman" w:hAnsi="Times New Roman" w:cs="Times New Roman"/>
                <w:color w:val="000000"/>
                <w:sz w:val="24"/>
                <w:szCs w:val="24"/>
              </w:rPr>
              <w:t xml:space="preserve"> </w:t>
            </w:r>
          </w:p>
        </w:tc>
      </w:tr>
      <w:tr w:rsidR="00246485" w:rsidRPr="008529C2" w14:paraId="16597389" w14:textId="77777777" w:rsidTr="0047665C">
        <w:trPr>
          <w:trHeight w:hRule="exact" w:val="1143"/>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244" w:type="dxa"/>
            </w:tcMar>
          </w:tcPr>
          <w:p w14:paraId="5E3242D9"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Title</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of</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Experiment</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120" w:type="dxa"/>
              <w:right w:w="0" w:type="dxa"/>
            </w:tcMar>
          </w:tcPr>
          <w:p w14:paraId="493B5FCA" w14:textId="77777777" w:rsidR="00246485" w:rsidRPr="008529C2" w:rsidRDefault="00A818BC">
            <w:pPr>
              <w:spacing w:before="12" w:line="251" w:lineRule="atLeast"/>
              <w:rPr>
                <w:rFonts w:ascii="Times New Roman" w:hAnsi="Times New Roman" w:cs="Times New Roman"/>
              </w:rPr>
            </w:pPr>
            <w:r w:rsidRPr="008529C2">
              <w:rPr>
                <w:rFonts w:ascii="Times New Roman" w:eastAsia="Arial" w:hAnsi="Times New Roman" w:cs="Times New Roman"/>
                <w:color w:val="000000"/>
                <w:lang w:bidi="en-US"/>
              </w:rPr>
              <w:t>To</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identify</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the</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Software</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Project,</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Create</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Business</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Case,</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Arrive</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at a</w:t>
            </w:r>
            <w:r w:rsidRPr="008529C2">
              <w:rPr>
                <w:rFonts w:ascii="Times New Roman" w:eastAsia="Arial" w:hAnsi="Times New Roman" w:cs="Times New Roman"/>
                <w:color w:val="000000"/>
              </w:rPr>
              <w:t xml:space="preserve"> </w:t>
            </w:r>
          </w:p>
          <w:p w14:paraId="05D6A3E0" w14:textId="72569D89" w:rsidR="00246485" w:rsidRPr="008529C2" w:rsidRDefault="00A818BC">
            <w:pPr>
              <w:spacing w:before="133" w:line="269" w:lineRule="atLeast"/>
              <w:jc w:val="both"/>
              <w:rPr>
                <w:rFonts w:ascii="Times New Roman" w:hAnsi="Times New Roman" w:cs="Times New Roman"/>
              </w:rPr>
            </w:pPr>
            <w:r w:rsidRPr="008529C2">
              <w:rPr>
                <w:rFonts w:ascii="Times New Roman" w:eastAsia="Arial" w:hAnsi="Times New Roman" w:cs="Times New Roman"/>
                <w:color w:val="000000"/>
                <w:lang w:bidi="en-US"/>
              </w:rPr>
              <w:t>Problem</w:t>
            </w:r>
            <w:r w:rsidRPr="008529C2">
              <w:rPr>
                <w:rFonts w:ascii="Times New Roman" w:eastAsia="Arial" w:hAnsi="Times New Roman" w:cs="Times New Roman"/>
                <w:color w:val="000000"/>
              </w:rPr>
              <w:t xml:space="preserve"> </w:t>
            </w:r>
            <w:r w:rsidRPr="008529C2">
              <w:rPr>
                <w:rFonts w:ascii="Times New Roman" w:eastAsia="Arial" w:hAnsi="Times New Roman" w:cs="Times New Roman"/>
                <w:color w:val="000000"/>
                <w:lang w:bidi="en-US"/>
              </w:rPr>
              <w:t>Statement</w:t>
            </w:r>
            <w:r w:rsidR="006C5F50">
              <w:rPr>
                <w:rFonts w:ascii="Times New Roman" w:eastAsia="Calibri" w:hAnsi="Times New Roman" w:cs="Times New Roman"/>
                <w:color w:val="000000"/>
              </w:rPr>
              <w:t xml:space="preserve">. </w:t>
            </w:r>
          </w:p>
        </w:tc>
      </w:tr>
      <w:tr w:rsidR="00246485" w:rsidRPr="008529C2" w14:paraId="0D46305B" w14:textId="77777777" w:rsidTr="0047665C">
        <w:trPr>
          <w:trHeight w:hRule="exact" w:val="706"/>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0" w:type="dxa"/>
            </w:tcMar>
          </w:tcPr>
          <w:p w14:paraId="00B21A3A"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Name</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of</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the</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candidate</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7" w:type="dxa"/>
              <w:right w:w="5162" w:type="dxa"/>
            </w:tcMar>
          </w:tcPr>
          <w:p w14:paraId="4BA4D32D" w14:textId="60B1EF87" w:rsidR="00246485" w:rsidRPr="008529C2" w:rsidRDefault="006C5F50">
            <w:pPr>
              <w:spacing w:before="17" w:line="265" w:lineRule="atLeast"/>
              <w:jc w:val="both"/>
              <w:rPr>
                <w:rFonts w:ascii="Times New Roman" w:hAnsi="Times New Roman" w:cs="Times New Roman"/>
              </w:rPr>
            </w:pPr>
            <w:r>
              <w:rPr>
                <w:rFonts w:ascii="Times New Roman" w:eastAsia="Times New Roman" w:hAnsi="Times New Roman" w:cs="Times New Roman"/>
                <w:color w:val="000000"/>
                <w:sz w:val="24"/>
                <w:szCs w:val="24"/>
              </w:rPr>
              <w:t xml:space="preserve"> </w:t>
            </w:r>
            <w:r w:rsidR="0047665C">
              <w:rPr>
                <w:rFonts w:ascii="Times New Roman" w:eastAsia="Times New Roman" w:hAnsi="Times New Roman" w:cs="Times New Roman"/>
                <w:color w:val="222222"/>
                <w:sz w:val="28"/>
                <w:szCs w:val="28"/>
              </w:rPr>
              <w:t>Tanmay Shukla</w:t>
            </w:r>
          </w:p>
        </w:tc>
      </w:tr>
      <w:tr w:rsidR="00246485" w:rsidRPr="008529C2" w14:paraId="298938AA" w14:textId="77777777" w:rsidTr="0047665C">
        <w:trPr>
          <w:trHeight w:hRule="exact" w:val="706"/>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639" w:type="dxa"/>
            </w:tcMar>
          </w:tcPr>
          <w:p w14:paraId="58B9CB2E"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Team</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Members</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7" w:type="dxa"/>
              <w:right w:w="1251" w:type="dxa"/>
            </w:tcMar>
          </w:tcPr>
          <w:p w14:paraId="6AB47F6C" w14:textId="77777777" w:rsidR="00246485" w:rsidRPr="008529C2" w:rsidRDefault="00A818BC">
            <w:pPr>
              <w:spacing w:before="17"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 xml:space="preserve">Tanmay </w:t>
            </w:r>
            <w:proofErr w:type="spellStart"/>
            <w:r w:rsidRPr="008529C2">
              <w:rPr>
                <w:rFonts w:ascii="Times New Roman" w:eastAsia="Times New Roman" w:hAnsi="Times New Roman" w:cs="Times New Roman"/>
                <w:color w:val="000000"/>
                <w:sz w:val="24"/>
                <w:szCs w:val="24"/>
              </w:rPr>
              <w:t>Shukla,Mitraansh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Khanna,Khushi</w:t>
            </w:r>
            <w:proofErr w:type="spellEnd"/>
            <w:r w:rsidRPr="008529C2">
              <w:rPr>
                <w:rFonts w:ascii="Times New Roman" w:eastAsia="Times New Roman" w:hAnsi="Times New Roman" w:cs="Times New Roman"/>
                <w:color w:val="000000"/>
                <w:sz w:val="24"/>
                <w:szCs w:val="24"/>
              </w:rPr>
              <w:t xml:space="preserve"> Suri </w:t>
            </w:r>
          </w:p>
        </w:tc>
      </w:tr>
      <w:tr w:rsidR="00246485" w:rsidRPr="008529C2" w14:paraId="3207920A" w14:textId="77777777" w:rsidTr="0047665C">
        <w:trPr>
          <w:trHeight w:hRule="exact" w:val="702"/>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491" w:type="dxa"/>
            </w:tcMar>
          </w:tcPr>
          <w:p w14:paraId="104F90DA"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Register</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Number</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7" w:type="dxa"/>
              <w:right w:w="516" w:type="dxa"/>
            </w:tcMar>
          </w:tcPr>
          <w:p w14:paraId="5774AC6C" w14:textId="20F687A9" w:rsidR="00246485" w:rsidRPr="008529C2" w:rsidRDefault="00A818BC">
            <w:pPr>
              <w:spacing w:before="17"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RA2011003010119,</w:t>
            </w:r>
            <w:r w:rsidR="00E86C3D">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RA2011003010133,</w:t>
            </w:r>
            <w:r w:rsidR="00E86C3D">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 xml:space="preserve">RA2011003010129 </w:t>
            </w:r>
          </w:p>
        </w:tc>
      </w:tr>
      <w:tr w:rsidR="00246485" w:rsidRPr="008529C2" w14:paraId="7D84E00C" w14:textId="77777777" w:rsidTr="0047665C">
        <w:trPr>
          <w:trHeight w:hRule="exact" w:val="706"/>
        </w:trPr>
        <w:tc>
          <w:tcPr>
            <w:tcW w:w="2603" w:type="dxa"/>
            <w:tcBorders>
              <w:top w:val="single" w:sz="4" w:space="0" w:color="000000"/>
              <w:left w:val="single" w:sz="4" w:space="0" w:color="000000"/>
              <w:bottom w:val="single" w:sz="4" w:space="0" w:color="000000"/>
              <w:right w:val="single" w:sz="4" w:space="0" w:color="000000"/>
            </w:tcBorders>
            <w:shd w:val="clear" w:color="auto" w:fill="auto"/>
            <w:tcMar>
              <w:left w:w="122" w:type="dxa"/>
              <w:right w:w="246" w:type="dxa"/>
            </w:tcMar>
          </w:tcPr>
          <w:p w14:paraId="677A4533" w14:textId="77777777" w:rsidR="00246485" w:rsidRPr="008529C2" w:rsidRDefault="00A818BC">
            <w:pPr>
              <w:spacing w:before="13"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lang w:bidi="en-US"/>
              </w:rPr>
              <w:t>Date</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of</w:t>
            </w:r>
            <w:r w:rsidRPr="008529C2">
              <w:rPr>
                <w:rFonts w:ascii="Times New Roman" w:eastAsia="Times New Roman" w:hAnsi="Times New Roman" w:cs="Times New Roman"/>
                <w:b/>
                <w:bCs/>
                <w:color w:val="000000"/>
                <w:sz w:val="24"/>
                <w:szCs w:val="24"/>
              </w:rPr>
              <w:t xml:space="preserve"> </w:t>
            </w:r>
            <w:r w:rsidRPr="008529C2">
              <w:rPr>
                <w:rFonts w:ascii="Times New Roman" w:eastAsia="Times New Roman" w:hAnsi="Times New Roman" w:cs="Times New Roman"/>
                <w:b/>
                <w:bCs/>
                <w:color w:val="000000"/>
                <w:sz w:val="24"/>
                <w:szCs w:val="24"/>
                <w:lang w:bidi="en-US"/>
              </w:rPr>
              <w:t>Experiment</w:t>
            </w:r>
            <w:r w:rsidRPr="008529C2">
              <w:rPr>
                <w:rFonts w:ascii="Times New Roman" w:eastAsia="Times New Roman" w:hAnsi="Times New Roman" w:cs="Times New Roman"/>
                <w:b/>
                <w:bCs/>
                <w:color w:val="000000"/>
                <w:sz w:val="24"/>
                <w:szCs w:val="24"/>
              </w:rPr>
              <w:t xml:space="preserve"> </w:t>
            </w:r>
          </w:p>
        </w:tc>
        <w:tc>
          <w:tcPr>
            <w:tcW w:w="6645" w:type="dxa"/>
            <w:tcBorders>
              <w:top w:val="single" w:sz="4" w:space="0" w:color="000000"/>
              <w:left w:val="single" w:sz="4" w:space="0" w:color="000000"/>
              <w:bottom w:val="single" w:sz="4" w:space="0" w:color="000000"/>
              <w:right w:val="single" w:sz="4" w:space="0" w:color="000000"/>
            </w:tcBorders>
            <w:shd w:val="clear" w:color="auto" w:fill="auto"/>
            <w:tcMar>
              <w:left w:w="7" w:type="dxa"/>
              <w:right w:w="4732" w:type="dxa"/>
            </w:tcMar>
          </w:tcPr>
          <w:p w14:paraId="58BD9EE0" w14:textId="77777777" w:rsidR="00246485" w:rsidRPr="008529C2" w:rsidRDefault="00A818BC">
            <w:pPr>
              <w:spacing w:before="20"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 xml:space="preserve"> March 20, 2022 </w:t>
            </w:r>
          </w:p>
        </w:tc>
      </w:tr>
    </w:tbl>
    <w:p w14:paraId="67115268" w14:textId="034F3453" w:rsidR="00246485" w:rsidRPr="008529C2" w:rsidRDefault="00A818BC" w:rsidP="00582E7A">
      <w:pPr>
        <w:spacing w:before="919" w:line="287" w:lineRule="atLeast"/>
        <w:ind w:left="4323"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Mark</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Split</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Up</w:t>
      </w:r>
      <w:r w:rsidRPr="008529C2">
        <w:rPr>
          <w:rFonts w:ascii="Times New Roman" w:eastAsia="Times New Roman" w:hAnsi="Times New Roman" w:cs="Times New Roman"/>
          <w:b/>
          <w:bCs/>
          <w:color w:val="000000"/>
          <w:sz w:val="26"/>
          <w:szCs w:val="26"/>
        </w:rPr>
        <w:t xml:space="preserve"> </w:t>
      </w:r>
      <w:r w:rsidRPr="008529C2">
        <w:rPr>
          <w:rFonts w:ascii="Times New Roman" w:eastAsia="Arial" w:hAnsi="Times New Roman" w:cs="Times New Roman"/>
          <w:color w:val="000000"/>
          <w:sz w:val="2"/>
          <w:szCs w:val="2"/>
        </w:rPr>
        <w:t xml:space="preserve"> </w:t>
      </w:r>
    </w:p>
    <w:tbl>
      <w:tblPr>
        <w:tblW w:w="0" w:type="auto"/>
        <w:tblInd w:w="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3704"/>
        <w:gridCol w:w="2146"/>
        <w:gridCol w:w="2252"/>
      </w:tblGrid>
      <w:tr w:rsidR="00246485" w:rsidRPr="008529C2" w14:paraId="21A5E610" w14:textId="77777777">
        <w:trPr>
          <w:trHeight w:hRule="exact" w:val="457"/>
        </w:trPr>
        <w:tc>
          <w:tcPr>
            <w:tcW w:w="919" w:type="dxa"/>
            <w:tcBorders>
              <w:top w:val="single" w:sz="4" w:space="0" w:color="000000"/>
              <w:left w:val="single" w:sz="4" w:space="0" w:color="000000"/>
              <w:bottom w:val="single" w:sz="4" w:space="0" w:color="000000"/>
              <w:right w:val="single" w:sz="4" w:space="0" w:color="000000"/>
            </w:tcBorders>
            <w:shd w:val="clear" w:color="auto" w:fill="auto"/>
            <w:tcMar>
              <w:left w:w="202" w:type="dxa"/>
              <w:right w:w="27" w:type="dxa"/>
            </w:tcMar>
          </w:tcPr>
          <w:p w14:paraId="1E9351E6" w14:textId="77777777" w:rsidR="00246485" w:rsidRPr="008529C2" w:rsidRDefault="00A818BC">
            <w:pPr>
              <w:spacing w:before="14" w:line="287" w:lineRule="atLeast"/>
              <w:jc w:val="both"/>
              <w:rPr>
                <w:rFonts w:ascii="Times New Roman" w:hAnsi="Times New Roman" w:cs="Times New Roman"/>
              </w:rPr>
            </w:pPr>
            <w:proofErr w:type="spellStart"/>
            <w:r w:rsidRPr="008529C2">
              <w:rPr>
                <w:rFonts w:ascii="Times New Roman" w:eastAsia="Times New Roman" w:hAnsi="Times New Roman" w:cs="Times New Roman"/>
                <w:b/>
                <w:bCs/>
                <w:color w:val="000000"/>
                <w:sz w:val="26"/>
                <w:szCs w:val="26"/>
                <w:lang w:bidi="en-US"/>
              </w:rPr>
              <w:t>S.No</w:t>
            </w:r>
            <w:proofErr w:type="spellEnd"/>
            <w:r w:rsidRPr="008529C2">
              <w:rPr>
                <w:rFonts w:ascii="Times New Roman" w:eastAsia="Times New Roman" w:hAnsi="Times New Roman" w:cs="Times New Roman"/>
                <w:b/>
                <w:bCs/>
                <w:color w:val="000000"/>
                <w:sz w:val="26"/>
                <w:szCs w:val="26"/>
              </w:rPr>
              <w:t xml:space="preserve"> </w:t>
            </w:r>
          </w:p>
        </w:tc>
        <w:tc>
          <w:tcPr>
            <w:tcW w:w="3704" w:type="dxa"/>
            <w:tcBorders>
              <w:top w:val="single" w:sz="4" w:space="0" w:color="000000"/>
              <w:left w:val="single" w:sz="4" w:space="0" w:color="000000"/>
              <w:bottom w:val="single" w:sz="4" w:space="0" w:color="000000"/>
              <w:right w:val="single" w:sz="4" w:space="0" w:color="000000"/>
            </w:tcBorders>
            <w:shd w:val="clear" w:color="auto" w:fill="auto"/>
            <w:tcMar>
              <w:left w:w="1215" w:type="dxa"/>
              <w:right w:w="1041" w:type="dxa"/>
            </w:tcMar>
          </w:tcPr>
          <w:p w14:paraId="14B9B089"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Description</w:t>
            </w:r>
            <w:r w:rsidRPr="008529C2">
              <w:rPr>
                <w:rFonts w:ascii="Times New Roman" w:eastAsia="Times New Roman" w:hAnsi="Times New Roman" w:cs="Times New Roman"/>
                <w:b/>
                <w:bCs/>
                <w:color w:val="000000"/>
                <w:sz w:val="26"/>
                <w:szCs w:val="26"/>
              </w:rPr>
              <w:t xml:space="preserve"> </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49" w:type="dxa"/>
              <w:right w:w="0" w:type="dxa"/>
            </w:tcMar>
          </w:tcPr>
          <w:p w14:paraId="32B6324A"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Maximum</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Mark</w:t>
            </w:r>
            <w:r w:rsidRPr="008529C2">
              <w:rPr>
                <w:rFonts w:ascii="Times New Roman" w:eastAsia="Times New Roman" w:hAnsi="Times New Roman" w:cs="Times New Roman"/>
                <w:b/>
                <w:bCs/>
                <w:color w:val="000000"/>
                <w:sz w:val="26"/>
                <w:szCs w:val="26"/>
              </w:rPr>
              <w:t xml:space="preserve"> </w:t>
            </w: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left w:w="262" w:type="dxa"/>
              <w:right w:w="87" w:type="dxa"/>
            </w:tcMar>
          </w:tcPr>
          <w:p w14:paraId="12B41568"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Mark</w:t>
            </w:r>
            <w:r w:rsidRPr="008529C2">
              <w:rPr>
                <w:rFonts w:ascii="Times New Roman" w:eastAsia="Times New Roman" w:hAnsi="Times New Roman" w:cs="Times New Roman"/>
                <w:b/>
                <w:bCs/>
                <w:color w:val="000000"/>
                <w:sz w:val="26"/>
                <w:szCs w:val="26"/>
              </w:rPr>
              <w:t xml:space="preserve"> </w:t>
            </w:r>
            <w:r w:rsidRPr="008529C2">
              <w:rPr>
                <w:rFonts w:ascii="Times New Roman" w:eastAsia="Times New Roman" w:hAnsi="Times New Roman" w:cs="Times New Roman"/>
                <w:b/>
                <w:bCs/>
                <w:color w:val="000000"/>
                <w:sz w:val="26"/>
                <w:szCs w:val="26"/>
                <w:lang w:bidi="en-US"/>
              </w:rPr>
              <w:t>Obtained</w:t>
            </w:r>
            <w:r w:rsidRPr="008529C2">
              <w:rPr>
                <w:rFonts w:ascii="Times New Roman" w:eastAsia="Times New Roman" w:hAnsi="Times New Roman" w:cs="Times New Roman"/>
                <w:b/>
                <w:bCs/>
                <w:color w:val="000000"/>
                <w:sz w:val="26"/>
                <w:szCs w:val="26"/>
              </w:rPr>
              <w:t xml:space="preserve"> </w:t>
            </w:r>
          </w:p>
        </w:tc>
      </w:tr>
      <w:tr w:rsidR="00246485" w:rsidRPr="008529C2" w14:paraId="6EC2133C" w14:textId="77777777">
        <w:trPr>
          <w:trHeight w:hRule="exact" w:val="458"/>
        </w:trPr>
        <w:tc>
          <w:tcPr>
            <w:tcW w:w="919" w:type="dxa"/>
            <w:tcBorders>
              <w:top w:val="single" w:sz="4" w:space="0" w:color="000000"/>
              <w:left w:val="single" w:sz="4" w:space="0" w:color="000000"/>
              <w:bottom w:val="single" w:sz="4" w:space="0" w:color="000000"/>
              <w:right w:val="single" w:sz="4" w:space="0" w:color="000000"/>
            </w:tcBorders>
            <w:shd w:val="clear" w:color="auto" w:fill="auto"/>
            <w:tcMar>
              <w:left w:w="401" w:type="dxa"/>
              <w:right w:w="224" w:type="dxa"/>
            </w:tcMar>
          </w:tcPr>
          <w:p w14:paraId="7477BEE3"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1</w:t>
            </w:r>
            <w:r w:rsidRPr="008529C2">
              <w:rPr>
                <w:rFonts w:ascii="Times New Roman" w:eastAsia="Times New Roman" w:hAnsi="Times New Roman" w:cs="Times New Roman"/>
                <w:color w:val="000000"/>
                <w:sz w:val="26"/>
                <w:szCs w:val="26"/>
              </w:rPr>
              <w:t xml:space="preserve"> </w:t>
            </w:r>
          </w:p>
        </w:tc>
        <w:tc>
          <w:tcPr>
            <w:tcW w:w="3704" w:type="dxa"/>
            <w:tcBorders>
              <w:top w:val="single" w:sz="4" w:space="0" w:color="000000"/>
              <w:left w:val="single" w:sz="4" w:space="0" w:color="000000"/>
              <w:bottom w:val="single" w:sz="4" w:space="0" w:color="000000"/>
              <w:right w:val="single" w:sz="4" w:space="0" w:color="000000"/>
            </w:tcBorders>
            <w:shd w:val="clear" w:color="auto" w:fill="auto"/>
            <w:tcMar>
              <w:left w:w="120" w:type="dxa"/>
              <w:right w:w="2527" w:type="dxa"/>
            </w:tcMar>
          </w:tcPr>
          <w:p w14:paraId="30E30AD1"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Exercise</w:t>
            </w:r>
            <w:r w:rsidRPr="008529C2">
              <w:rPr>
                <w:rFonts w:ascii="Times New Roman" w:eastAsia="Times New Roman" w:hAnsi="Times New Roman" w:cs="Times New Roman"/>
                <w:color w:val="000000"/>
                <w:sz w:val="26"/>
                <w:szCs w:val="26"/>
              </w:rPr>
              <w:t xml:space="preserve"> </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13" w:type="dxa"/>
              <w:right w:w="838" w:type="dxa"/>
            </w:tcMar>
          </w:tcPr>
          <w:p w14:paraId="1122D39D"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5</w:t>
            </w:r>
            <w:r w:rsidRPr="008529C2">
              <w:rPr>
                <w:rFonts w:ascii="Times New Roman" w:eastAsia="Times New Roman" w:hAnsi="Times New Roman" w:cs="Times New Roman"/>
                <w:color w:val="000000"/>
                <w:sz w:val="26"/>
                <w:szCs w:val="26"/>
              </w:rPr>
              <w:t xml:space="preserve"> </w:t>
            </w: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01CDFCB" w14:textId="77777777" w:rsidR="00246485" w:rsidRPr="008529C2" w:rsidRDefault="00246485">
            <w:pPr>
              <w:rPr>
                <w:rFonts w:ascii="Times New Roman" w:hAnsi="Times New Roman" w:cs="Times New Roman"/>
              </w:rPr>
            </w:pPr>
          </w:p>
        </w:tc>
      </w:tr>
      <w:tr w:rsidR="00246485" w:rsidRPr="008529C2" w14:paraId="1D4D617F" w14:textId="77777777">
        <w:trPr>
          <w:trHeight w:hRule="exact" w:val="458"/>
        </w:trPr>
        <w:tc>
          <w:tcPr>
            <w:tcW w:w="919" w:type="dxa"/>
            <w:tcBorders>
              <w:top w:val="single" w:sz="4" w:space="0" w:color="000000"/>
              <w:left w:val="single" w:sz="4" w:space="0" w:color="000000"/>
              <w:bottom w:val="single" w:sz="4" w:space="0" w:color="000000"/>
              <w:right w:val="single" w:sz="4" w:space="0" w:color="000000"/>
            </w:tcBorders>
            <w:shd w:val="clear" w:color="auto" w:fill="auto"/>
            <w:tcMar>
              <w:left w:w="401" w:type="dxa"/>
              <w:right w:w="224" w:type="dxa"/>
            </w:tcMar>
          </w:tcPr>
          <w:p w14:paraId="2668D03F"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2</w:t>
            </w:r>
            <w:r w:rsidRPr="008529C2">
              <w:rPr>
                <w:rFonts w:ascii="Times New Roman" w:eastAsia="Times New Roman" w:hAnsi="Times New Roman" w:cs="Times New Roman"/>
                <w:color w:val="000000"/>
                <w:sz w:val="26"/>
                <w:szCs w:val="26"/>
              </w:rPr>
              <w:t xml:space="preserve"> </w:t>
            </w:r>
          </w:p>
        </w:tc>
        <w:tc>
          <w:tcPr>
            <w:tcW w:w="3704" w:type="dxa"/>
            <w:tcBorders>
              <w:top w:val="single" w:sz="4" w:space="0" w:color="000000"/>
              <w:left w:val="single" w:sz="4" w:space="0" w:color="000000"/>
              <w:bottom w:val="single" w:sz="4" w:space="0" w:color="000000"/>
              <w:right w:val="single" w:sz="4" w:space="0" w:color="000000"/>
            </w:tcBorders>
            <w:shd w:val="clear" w:color="auto" w:fill="auto"/>
            <w:tcMar>
              <w:left w:w="120" w:type="dxa"/>
              <w:right w:w="2915" w:type="dxa"/>
            </w:tcMar>
          </w:tcPr>
          <w:p w14:paraId="1E09D4E2"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Viva</w:t>
            </w:r>
            <w:r w:rsidRPr="008529C2">
              <w:rPr>
                <w:rFonts w:ascii="Times New Roman" w:eastAsia="Times New Roman" w:hAnsi="Times New Roman" w:cs="Times New Roman"/>
                <w:color w:val="000000"/>
                <w:sz w:val="26"/>
                <w:szCs w:val="26"/>
              </w:rPr>
              <w:t xml:space="preserve"> </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13" w:type="dxa"/>
              <w:right w:w="838" w:type="dxa"/>
            </w:tcMar>
          </w:tcPr>
          <w:p w14:paraId="7A38AD54"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lang w:bidi="en-US"/>
              </w:rPr>
              <w:t>5</w:t>
            </w:r>
            <w:r w:rsidRPr="008529C2">
              <w:rPr>
                <w:rFonts w:ascii="Times New Roman" w:eastAsia="Times New Roman" w:hAnsi="Times New Roman" w:cs="Times New Roman"/>
                <w:color w:val="000000"/>
                <w:sz w:val="26"/>
                <w:szCs w:val="26"/>
              </w:rPr>
              <w:t xml:space="preserve"> </w:t>
            </w: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B5E5770" w14:textId="77777777" w:rsidR="00246485" w:rsidRPr="008529C2" w:rsidRDefault="00246485">
            <w:pPr>
              <w:rPr>
                <w:rFonts w:ascii="Times New Roman" w:hAnsi="Times New Roman" w:cs="Times New Roman"/>
              </w:rPr>
            </w:pPr>
          </w:p>
        </w:tc>
      </w:tr>
      <w:tr w:rsidR="00246485" w:rsidRPr="008529C2" w14:paraId="2D64FC3C" w14:textId="77777777">
        <w:trPr>
          <w:trHeight w:hRule="exact" w:val="458"/>
        </w:trPr>
        <w:tc>
          <w:tcPr>
            <w:tcW w:w="4623" w:type="dxa"/>
            <w:gridSpan w:val="2"/>
            <w:tcBorders>
              <w:top w:val="single" w:sz="4" w:space="0" w:color="000000"/>
              <w:left w:val="single" w:sz="4" w:space="0" w:color="000000"/>
              <w:bottom w:val="single" w:sz="4" w:space="0" w:color="000000"/>
              <w:right w:val="single" w:sz="4" w:space="0" w:color="000000"/>
            </w:tcBorders>
            <w:shd w:val="clear" w:color="auto" w:fill="auto"/>
            <w:tcMar>
              <w:left w:w="3857" w:type="dxa"/>
              <w:right w:w="11" w:type="dxa"/>
            </w:tcMar>
          </w:tcPr>
          <w:p w14:paraId="3CA1F7B7"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Total</w:t>
            </w:r>
            <w:r w:rsidRPr="008529C2">
              <w:rPr>
                <w:rFonts w:ascii="Times New Roman" w:eastAsia="Times New Roman" w:hAnsi="Times New Roman" w:cs="Times New Roman"/>
                <w:b/>
                <w:bCs/>
                <w:color w:val="000000"/>
                <w:sz w:val="26"/>
                <w:szCs w:val="26"/>
              </w:rPr>
              <w:t xml:space="preserve"> </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948" w:type="dxa"/>
              <w:right w:w="774" w:type="dxa"/>
            </w:tcMar>
          </w:tcPr>
          <w:p w14:paraId="2CA8F243" w14:textId="77777777" w:rsidR="00246485" w:rsidRPr="008529C2" w:rsidRDefault="00A818BC">
            <w:pPr>
              <w:spacing w:before="14"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lang w:bidi="en-US"/>
              </w:rPr>
              <w:t>10</w:t>
            </w:r>
            <w:r w:rsidRPr="008529C2">
              <w:rPr>
                <w:rFonts w:ascii="Times New Roman" w:eastAsia="Times New Roman" w:hAnsi="Times New Roman" w:cs="Times New Roman"/>
                <w:b/>
                <w:bCs/>
                <w:color w:val="000000"/>
                <w:sz w:val="26"/>
                <w:szCs w:val="26"/>
              </w:rPr>
              <w:t xml:space="preserve"> </w:t>
            </w:r>
          </w:p>
        </w:tc>
        <w:tc>
          <w:tcPr>
            <w:tcW w:w="2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862B274" w14:textId="77777777" w:rsidR="00246485" w:rsidRPr="008529C2" w:rsidRDefault="00246485">
            <w:pPr>
              <w:rPr>
                <w:rFonts w:ascii="Times New Roman" w:hAnsi="Times New Roman" w:cs="Times New Roman"/>
              </w:rPr>
            </w:pPr>
          </w:p>
        </w:tc>
      </w:tr>
    </w:tbl>
    <w:p w14:paraId="543E9C21" w14:textId="10971352" w:rsidR="00582E7A" w:rsidRPr="00CF7829" w:rsidRDefault="00582E7A" w:rsidP="00582E7A">
      <w:pPr>
        <w:spacing w:before="1084" w:line="265" w:lineRule="atLeast"/>
        <w:ind w:left="620" w:right="-200"/>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Team</w:t>
      </w:r>
      <w:r w:rsidRPr="00CF7829">
        <w:rPr>
          <w:rFonts w:ascii="Times New Roman" w:eastAsia="Times New Roman" w:hAnsi="Times New Roman" w:cs="Times New Roman"/>
          <w:b/>
          <w:bCs/>
          <w:color w:val="000000"/>
          <w:sz w:val="24"/>
          <w:szCs w:val="24"/>
        </w:rPr>
        <w:t xml:space="preserve"> </w:t>
      </w:r>
      <w:r w:rsidRPr="00CF7829">
        <w:rPr>
          <w:rFonts w:ascii="Times New Roman" w:eastAsia="Times New Roman" w:hAnsi="Times New Roman" w:cs="Times New Roman"/>
          <w:b/>
          <w:bCs/>
          <w:color w:val="000000"/>
          <w:sz w:val="24"/>
          <w:szCs w:val="24"/>
          <w:lang w:bidi="en-US"/>
        </w:rPr>
        <w:t>Members:</w:t>
      </w:r>
      <w:r w:rsidRPr="00CF7829">
        <w:rPr>
          <w:rFonts w:ascii="Times New Roman" w:eastAsia="Times New Roman" w:hAnsi="Times New Roman" w:cs="Times New Roman"/>
          <w:b/>
          <w:bCs/>
          <w:color w:val="000000"/>
          <w:sz w:val="24"/>
          <w:szCs w:val="24"/>
        </w:rPr>
        <w:t xml:space="preserve"> </w:t>
      </w:r>
      <w:r w:rsidRPr="00CF7829">
        <w:rPr>
          <w:rFonts w:ascii="Times New Roman" w:eastAsia="Arial" w:hAnsi="Times New Roman" w:cs="Times New Roman"/>
          <w:color w:val="000000"/>
          <w:sz w:val="24"/>
          <w:szCs w:val="24"/>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0"/>
        <w:gridCol w:w="3038"/>
        <w:gridCol w:w="3555"/>
        <w:gridCol w:w="1928"/>
      </w:tblGrid>
      <w:tr w:rsidR="00582E7A" w:rsidRPr="00CF7829" w14:paraId="22AE8D3D" w14:textId="77777777" w:rsidTr="00222635">
        <w:trPr>
          <w:trHeight w:hRule="exact" w:val="523"/>
        </w:trPr>
        <w:tc>
          <w:tcPr>
            <w:tcW w:w="940" w:type="dxa"/>
            <w:tcBorders>
              <w:top w:val="single" w:sz="4" w:space="0" w:color="000000"/>
              <w:left w:val="single" w:sz="4" w:space="0" w:color="000000"/>
              <w:bottom w:val="single" w:sz="4" w:space="0" w:color="000000"/>
              <w:right w:val="single" w:sz="4" w:space="0" w:color="000000"/>
            </w:tcBorders>
            <w:shd w:val="clear" w:color="auto" w:fill="auto"/>
            <w:tcMar>
              <w:left w:w="122" w:type="dxa"/>
              <w:right w:w="89" w:type="dxa"/>
            </w:tcMar>
          </w:tcPr>
          <w:p w14:paraId="00F88A90" w14:textId="77777777" w:rsidR="00582E7A" w:rsidRPr="00CF7829" w:rsidRDefault="00582E7A" w:rsidP="00222635">
            <w:pPr>
              <w:numPr>
                <w:ilvl w:val="0"/>
                <w:numId w:val="2"/>
              </w:num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No</w:t>
            </w:r>
            <w:r w:rsidRPr="00CF7829">
              <w:rPr>
                <w:rFonts w:ascii="Times New Roman" w:eastAsia="Times New Roman" w:hAnsi="Times New Roman" w:cs="Times New Roman"/>
                <w:b/>
                <w:bCs/>
                <w:color w:val="000000"/>
                <w:sz w:val="24"/>
                <w:szCs w:val="24"/>
              </w:rPr>
              <w:t xml:space="preserve"> </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left w:w="120" w:type="dxa"/>
              <w:right w:w="1484" w:type="dxa"/>
            </w:tcMar>
          </w:tcPr>
          <w:p w14:paraId="59E8715B"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Register</w:t>
            </w:r>
            <w:r w:rsidRPr="00CF7829">
              <w:rPr>
                <w:rFonts w:ascii="Times New Roman" w:eastAsia="Times New Roman" w:hAnsi="Times New Roman" w:cs="Times New Roman"/>
                <w:b/>
                <w:bCs/>
                <w:color w:val="000000"/>
                <w:sz w:val="24"/>
                <w:szCs w:val="24"/>
              </w:rPr>
              <w:t xml:space="preserve"> </w:t>
            </w:r>
            <w:r w:rsidRPr="00CF7829">
              <w:rPr>
                <w:rFonts w:ascii="Times New Roman" w:eastAsia="Times New Roman" w:hAnsi="Times New Roman" w:cs="Times New Roman"/>
                <w:b/>
                <w:bCs/>
                <w:color w:val="000000"/>
                <w:sz w:val="24"/>
                <w:szCs w:val="24"/>
                <w:lang w:bidi="en-US"/>
              </w:rPr>
              <w:t>No</w:t>
            </w:r>
            <w:r w:rsidRPr="00CF7829">
              <w:rPr>
                <w:rFonts w:ascii="Times New Roman" w:eastAsia="Times New Roman" w:hAnsi="Times New Roman" w:cs="Times New Roman"/>
                <w:b/>
                <w:bCs/>
                <w:color w:val="000000"/>
                <w:sz w:val="24"/>
                <w:szCs w:val="24"/>
              </w:rPr>
              <w:t xml:space="preserve"> </w:t>
            </w:r>
          </w:p>
        </w:tc>
        <w:tc>
          <w:tcPr>
            <w:tcW w:w="3555" w:type="dxa"/>
            <w:tcBorders>
              <w:top w:val="single" w:sz="4" w:space="0" w:color="000000"/>
              <w:left w:val="single" w:sz="4" w:space="0" w:color="000000"/>
              <w:bottom w:val="single" w:sz="4" w:space="0" w:color="000000"/>
              <w:right w:val="single" w:sz="4" w:space="0" w:color="000000"/>
            </w:tcBorders>
            <w:shd w:val="clear" w:color="auto" w:fill="auto"/>
            <w:tcMar>
              <w:left w:w="122" w:type="dxa"/>
              <w:right w:w="2591" w:type="dxa"/>
            </w:tcMar>
          </w:tcPr>
          <w:p w14:paraId="45518EFE" w14:textId="77777777" w:rsidR="00582E7A" w:rsidRPr="00CF7829" w:rsidRDefault="00582E7A" w:rsidP="00222635">
            <w:pPr>
              <w:spacing w:before="12"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Name</w:t>
            </w:r>
            <w:r w:rsidRPr="00CF7829">
              <w:rPr>
                <w:rFonts w:ascii="Times New Roman" w:eastAsia="Times New Roman" w:hAnsi="Times New Roman" w:cs="Times New Roman"/>
                <w:b/>
                <w:bCs/>
                <w:color w:val="000000"/>
                <w:sz w:val="24"/>
                <w:szCs w:val="24"/>
              </w:rPr>
              <w:t xml:space="preserve"> </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left w:w="122" w:type="dxa"/>
              <w:right w:w="1135" w:type="dxa"/>
            </w:tcMar>
          </w:tcPr>
          <w:p w14:paraId="64E790E5" w14:textId="77777777" w:rsidR="00582E7A" w:rsidRPr="00CF7829" w:rsidRDefault="00582E7A" w:rsidP="00222635">
            <w:pPr>
              <w:spacing w:before="12"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Role</w:t>
            </w:r>
            <w:r w:rsidRPr="00CF7829">
              <w:rPr>
                <w:rFonts w:ascii="Times New Roman" w:eastAsia="Times New Roman" w:hAnsi="Times New Roman" w:cs="Times New Roman"/>
                <w:b/>
                <w:bCs/>
                <w:color w:val="000000"/>
                <w:sz w:val="24"/>
                <w:szCs w:val="24"/>
              </w:rPr>
              <w:t xml:space="preserve"> </w:t>
            </w:r>
          </w:p>
        </w:tc>
      </w:tr>
      <w:tr w:rsidR="00582E7A" w:rsidRPr="00CF7829" w14:paraId="7BBF4923" w14:textId="77777777" w:rsidTr="00222635">
        <w:trPr>
          <w:trHeight w:hRule="exact" w:val="523"/>
        </w:trPr>
        <w:tc>
          <w:tcPr>
            <w:tcW w:w="940" w:type="dxa"/>
            <w:tcBorders>
              <w:top w:val="single" w:sz="4" w:space="0" w:color="000000"/>
              <w:left w:val="single" w:sz="4" w:space="0" w:color="000000"/>
              <w:bottom w:val="single" w:sz="4" w:space="0" w:color="000000"/>
              <w:right w:val="single" w:sz="4" w:space="0" w:color="000000"/>
            </w:tcBorders>
            <w:shd w:val="clear" w:color="auto" w:fill="auto"/>
            <w:tcMar>
              <w:left w:w="122" w:type="dxa"/>
              <w:right w:w="517" w:type="dxa"/>
            </w:tcMar>
          </w:tcPr>
          <w:p w14:paraId="1D6D3428"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1</w:t>
            </w:r>
            <w:r w:rsidRPr="00CF7829">
              <w:rPr>
                <w:rFonts w:ascii="Times New Roman" w:eastAsia="Times New Roman" w:hAnsi="Times New Roman" w:cs="Times New Roman"/>
                <w:b/>
                <w:bCs/>
                <w:color w:val="000000"/>
                <w:sz w:val="24"/>
                <w:szCs w:val="24"/>
              </w:rPr>
              <w:t xml:space="preserve"> </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left w:w="7" w:type="dxa"/>
              <w:right w:w="1069" w:type="dxa"/>
            </w:tcMar>
          </w:tcPr>
          <w:p w14:paraId="01769197" w14:textId="77777777" w:rsidR="00582E7A" w:rsidRPr="00CF7829" w:rsidRDefault="00582E7A" w:rsidP="00222635">
            <w:pPr>
              <w:spacing w:before="15" w:line="244" w:lineRule="atLeast"/>
              <w:jc w:val="both"/>
              <w:rPr>
                <w:rFonts w:ascii="Times New Roman" w:hAnsi="Times New Roman" w:cs="Times New Roman"/>
                <w:sz w:val="24"/>
                <w:szCs w:val="24"/>
              </w:rPr>
            </w:pPr>
            <w:r w:rsidRPr="00CF7829">
              <w:rPr>
                <w:rFonts w:ascii="Times New Roman" w:eastAsia="Times New Roman" w:hAnsi="Times New Roman" w:cs="Times New Roman"/>
                <w:color w:val="000000"/>
                <w:sz w:val="24"/>
                <w:szCs w:val="24"/>
              </w:rPr>
              <w:t xml:space="preserve">RA2011003010119 </w:t>
            </w:r>
          </w:p>
        </w:tc>
        <w:tc>
          <w:tcPr>
            <w:tcW w:w="3555" w:type="dxa"/>
            <w:tcBorders>
              <w:top w:val="single" w:sz="4" w:space="0" w:color="000000"/>
              <w:left w:val="single" w:sz="4" w:space="0" w:color="000000"/>
              <w:bottom w:val="single" w:sz="4" w:space="0" w:color="000000"/>
              <w:right w:val="single" w:sz="4" w:space="0" w:color="000000"/>
            </w:tcBorders>
            <w:shd w:val="clear" w:color="auto" w:fill="auto"/>
            <w:tcMar>
              <w:left w:w="10" w:type="dxa"/>
              <w:right w:w="1920" w:type="dxa"/>
            </w:tcMar>
          </w:tcPr>
          <w:p w14:paraId="3CBC0407" w14:textId="77777777" w:rsidR="00582E7A" w:rsidRPr="00CF7829" w:rsidRDefault="00582E7A" w:rsidP="00222635">
            <w:pPr>
              <w:spacing w:before="15" w:line="244" w:lineRule="atLeast"/>
              <w:jc w:val="both"/>
              <w:rPr>
                <w:rFonts w:ascii="Times New Roman" w:hAnsi="Times New Roman" w:cs="Times New Roman"/>
                <w:sz w:val="24"/>
                <w:szCs w:val="24"/>
              </w:rPr>
            </w:pPr>
            <w:r w:rsidRPr="00CF7829">
              <w:rPr>
                <w:rFonts w:ascii="Times New Roman" w:eastAsia="Times New Roman" w:hAnsi="Times New Roman" w:cs="Times New Roman"/>
                <w:color w:val="000000"/>
                <w:sz w:val="24"/>
                <w:szCs w:val="24"/>
              </w:rPr>
              <w:t xml:space="preserve">Tanmay Shukla </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left w:w="122" w:type="dxa"/>
              <w:right w:w="603" w:type="dxa"/>
            </w:tcMar>
          </w:tcPr>
          <w:p w14:paraId="13F366E6"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Lead/Rep</w:t>
            </w:r>
            <w:r w:rsidRPr="00CF7829">
              <w:rPr>
                <w:rFonts w:ascii="Times New Roman" w:eastAsia="Times New Roman" w:hAnsi="Times New Roman" w:cs="Times New Roman"/>
                <w:b/>
                <w:bCs/>
                <w:color w:val="000000"/>
                <w:sz w:val="24"/>
                <w:szCs w:val="24"/>
              </w:rPr>
              <w:t xml:space="preserve"> </w:t>
            </w:r>
          </w:p>
        </w:tc>
      </w:tr>
      <w:tr w:rsidR="00582E7A" w:rsidRPr="00CF7829" w14:paraId="662D6C42" w14:textId="77777777" w:rsidTr="00222635">
        <w:trPr>
          <w:trHeight w:hRule="exact" w:val="523"/>
        </w:trPr>
        <w:tc>
          <w:tcPr>
            <w:tcW w:w="940" w:type="dxa"/>
            <w:tcBorders>
              <w:top w:val="single" w:sz="4" w:space="0" w:color="000000"/>
              <w:left w:val="single" w:sz="4" w:space="0" w:color="000000"/>
              <w:bottom w:val="single" w:sz="4" w:space="0" w:color="000000"/>
              <w:right w:val="single" w:sz="4" w:space="0" w:color="000000"/>
            </w:tcBorders>
            <w:shd w:val="clear" w:color="auto" w:fill="auto"/>
            <w:tcMar>
              <w:left w:w="122" w:type="dxa"/>
              <w:right w:w="517" w:type="dxa"/>
            </w:tcMar>
          </w:tcPr>
          <w:p w14:paraId="7465BDC5"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2</w:t>
            </w:r>
            <w:r w:rsidRPr="00CF7829">
              <w:rPr>
                <w:rFonts w:ascii="Times New Roman" w:eastAsia="Times New Roman" w:hAnsi="Times New Roman" w:cs="Times New Roman"/>
                <w:b/>
                <w:bCs/>
                <w:color w:val="000000"/>
                <w:sz w:val="24"/>
                <w:szCs w:val="24"/>
              </w:rPr>
              <w:t xml:space="preserve"> </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left w:w="7" w:type="dxa"/>
              <w:right w:w="1069" w:type="dxa"/>
            </w:tcMar>
          </w:tcPr>
          <w:p w14:paraId="7E2E2AB8" w14:textId="77777777" w:rsidR="00582E7A" w:rsidRPr="00CF7829" w:rsidRDefault="00582E7A" w:rsidP="00222635">
            <w:pPr>
              <w:spacing w:before="15" w:line="244" w:lineRule="atLeast"/>
              <w:jc w:val="both"/>
              <w:rPr>
                <w:rFonts w:ascii="Times New Roman" w:hAnsi="Times New Roman" w:cs="Times New Roman"/>
                <w:sz w:val="24"/>
                <w:szCs w:val="24"/>
              </w:rPr>
            </w:pPr>
            <w:r w:rsidRPr="00CF7829">
              <w:rPr>
                <w:rFonts w:ascii="Times New Roman" w:eastAsia="Times New Roman" w:hAnsi="Times New Roman" w:cs="Times New Roman"/>
                <w:color w:val="000000"/>
                <w:sz w:val="24"/>
                <w:szCs w:val="24"/>
              </w:rPr>
              <w:t xml:space="preserve">RA2011003010133 </w:t>
            </w:r>
          </w:p>
        </w:tc>
        <w:tc>
          <w:tcPr>
            <w:tcW w:w="3555" w:type="dxa"/>
            <w:tcBorders>
              <w:top w:val="single" w:sz="4" w:space="0" w:color="000000"/>
              <w:left w:val="single" w:sz="4" w:space="0" w:color="000000"/>
              <w:bottom w:val="single" w:sz="4" w:space="0" w:color="000000"/>
              <w:right w:val="single" w:sz="4" w:space="0" w:color="000000"/>
            </w:tcBorders>
            <w:shd w:val="clear" w:color="auto" w:fill="auto"/>
            <w:tcMar>
              <w:left w:w="10" w:type="dxa"/>
              <w:right w:w="1218" w:type="dxa"/>
            </w:tcMar>
          </w:tcPr>
          <w:p w14:paraId="4C29D44C" w14:textId="77777777" w:rsidR="00582E7A" w:rsidRPr="00CF7829" w:rsidRDefault="00582E7A" w:rsidP="00222635">
            <w:pPr>
              <w:spacing w:before="15" w:line="244" w:lineRule="atLeast"/>
              <w:jc w:val="both"/>
              <w:rPr>
                <w:rFonts w:ascii="Times New Roman" w:hAnsi="Times New Roman" w:cs="Times New Roman"/>
                <w:sz w:val="24"/>
                <w:szCs w:val="24"/>
              </w:rPr>
            </w:pPr>
            <w:proofErr w:type="spellStart"/>
            <w:r w:rsidRPr="00CF7829">
              <w:rPr>
                <w:rFonts w:ascii="Times New Roman" w:eastAsia="Times New Roman" w:hAnsi="Times New Roman" w:cs="Times New Roman"/>
                <w:color w:val="000000"/>
                <w:sz w:val="24"/>
                <w:szCs w:val="24"/>
              </w:rPr>
              <w:t>Mitraansh</w:t>
            </w:r>
            <w:proofErr w:type="spellEnd"/>
            <w:r w:rsidRPr="00CF7829">
              <w:rPr>
                <w:rFonts w:ascii="Times New Roman" w:eastAsia="Times New Roman" w:hAnsi="Times New Roman" w:cs="Times New Roman"/>
                <w:color w:val="000000"/>
                <w:sz w:val="24"/>
                <w:szCs w:val="24"/>
              </w:rPr>
              <w:t xml:space="preserve"> </w:t>
            </w:r>
            <w:proofErr w:type="spellStart"/>
            <w:r w:rsidRPr="00CF7829">
              <w:rPr>
                <w:rFonts w:ascii="Times New Roman" w:eastAsia="Times New Roman" w:hAnsi="Times New Roman" w:cs="Times New Roman"/>
                <w:color w:val="000000"/>
                <w:sz w:val="24"/>
                <w:szCs w:val="24"/>
              </w:rPr>
              <w:t>Raaj</w:t>
            </w:r>
            <w:proofErr w:type="spellEnd"/>
            <w:r w:rsidRPr="00CF7829">
              <w:rPr>
                <w:rFonts w:ascii="Times New Roman" w:eastAsia="Times New Roman" w:hAnsi="Times New Roman" w:cs="Times New Roman"/>
                <w:color w:val="000000"/>
                <w:sz w:val="24"/>
                <w:szCs w:val="24"/>
              </w:rPr>
              <w:t xml:space="preserve"> Khanna </w:t>
            </w: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left w:w="122" w:type="dxa"/>
              <w:right w:w="723" w:type="dxa"/>
            </w:tcMar>
          </w:tcPr>
          <w:p w14:paraId="7BC24065"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Member</w:t>
            </w:r>
            <w:r w:rsidRPr="00CF7829">
              <w:rPr>
                <w:rFonts w:ascii="Times New Roman" w:eastAsia="Times New Roman" w:hAnsi="Times New Roman" w:cs="Times New Roman"/>
                <w:b/>
                <w:bCs/>
                <w:color w:val="000000"/>
                <w:sz w:val="24"/>
                <w:szCs w:val="24"/>
              </w:rPr>
              <w:t xml:space="preserve"> </w:t>
            </w:r>
          </w:p>
        </w:tc>
      </w:tr>
      <w:tr w:rsidR="00582E7A" w:rsidRPr="00CF7829" w14:paraId="5D222E18" w14:textId="77777777" w:rsidTr="00222635">
        <w:trPr>
          <w:trHeight w:hRule="exact" w:val="527"/>
        </w:trPr>
        <w:tc>
          <w:tcPr>
            <w:tcW w:w="940" w:type="dxa"/>
            <w:tcBorders>
              <w:top w:val="single" w:sz="4" w:space="0" w:color="000000"/>
              <w:left w:val="single" w:sz="4" w:space="0" w:color="000000"/>
              <w:bottom w:val="single" w:sz="4" w:space="0" w:color="000000"/>
              <w:right w:val="single" w:sz="4" w:space="0" w:color="000000"/>
            </w:tcBorders>
            <w:shd w:val="clear" w:color="auto" w:fill="auto"/>
            <w:tcMar>
              <w:left w:w="122" w:type="dxa"/>
              <w:right w:w="517" w:type="dxa"/>
            </w:tcMar>
          </w:tcPr>
          <w:p w14:paraId="779F0CB2"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3</w:t>
            </w:r>
            <w:r w:rsidRPr="00CF7829">
              <w:rPr>
                <w:rFonts w:ascii="Times New Roman" w:eastAsia="Times New Roman" w:hAnsi="Times New Roman" w:cs="Times New Roman"/>
                <w:b/>
                <w:bCs/>
                <w:color w:val="000000"/>
                <w:sz w:val="24"/>
                <w:szCs w:val="24"/>
              </w:rPr>
              <w:t xml:space="preserve"> </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left w:w="7" w:type="dxa"/>
              <w:right w:w="1069" w:type="dxa"/>
            </w:tcMar>
          </w:tcPr>
          <w:p w14:paraId="2BB6F802" w14:textId="77777777" w:rsidR="00582E7A" w:rsidRPr="00CF7829" w:rsidRDefault="00582E7A" w:rsidP="00222635">
            <w:pPr>
              <w:spacing w:before="17" w:line="244" w:lineRule="atLeast"/>
              <w:jc w:val="both"/>
              <w:rPr>
                <w:rFonts w:ascii="Times New Roman" w:hAnsi="Times New Roman" w:cs="Times New Roman"/>
                <w:sz w:val="24"/>
                <w:szCs w:val="24"/>
              </w:rPr>
            </w:pPr>
            <w:r w:rsidRPr="00CF7829">
              <w:rPr>
                <w:rFonts w:ascii="Times New Roman" w:eastAsia="Times New Roman" w:hAnsi="Times New Roman" w:cs="Times New Roman"/>
                <w:color w:val="000000"/>
                <w:sz w:val="24"/>
                <w:szCs w:val="24"/>
              </w:rPr>
              <w:t xml:space="preserve">RA2011003010129 </w:t>
            </w:r>
          </w:p>
        </w:tc>
        <w:tc>
          <w:tcPr>
            <w:tcW w:w="3555" w:type="dxa"/>
            <w:tcBorders>
              <w:top w:val="single" w:sz="4" w:space="0" w:color="000000"/>
              <w:left w:val="single" w:sz="4" w:space="0" w:color="000000"/>
              <w:bottom w:val="single" w:sz="4" w:space="0" w:color="000000"/>
              <w:right w:val="single" w:sz="4" w:space="0" w:color="000000"/>
            </w:tcBorders>
            <w:shd w:val="clear" w:color="auto" w:fill="auto"/>
            <w:tcMar>
              <w:left w:w="10" w:type="dxa"/>
              <w:right w:w="2250" w:type="dxa"/>
            </w:tcMar>
          </w:tcPr>
          <w:p w14:paraId="25553B92" w14:textId="4FD24422" w:rsidR="004B2DF8" w:rsidRDefault="00582E7A" w:rsidP="00222635">
            <w:pPr>
              <w:spacing w:before="17" w:line="244" w:lineRule="atLeast"/>
              <w:jc w:val="both"/>
              <w:rPr>
                <w:rFonts w:ascii="Times New Roman" w:hAnsi="Times New Roman" w:cs="Times New Roman"/>
                <w:sz w:val="24"/>
                <w:szCs w:val="24"/>
              </w:rPr>
            </w:pPr>
            <w:r w:rsidRPr="00CF7829">
              <w:rPr>
                <w:rFonts w:ascii="Times New Roman" w:eastAsia="Times New Roman" w:hAnsi="Times New Roman" w:cs="Times New Roman"/>
                <w:color w:val="000000"/>
                <w:sz w:val="24"/>
                <w:szCs w:val="24"/>
              </w:rPr>
              <w:t xml:space="preserve">Khushi Suri </w:t>
            </w:r>
          </w:p>
          <w:p w14:paraId="761195C0" w14:textId="77777777" w:rsidR="004B2DF8" w:rsidRPr="004B2DF8" w:rsidRDefault="004B2DF8" w:rsidP="004B2DF8">
            <w:pPr>
              <w:rPr>
                <w:rFonts w:ascii="Times New Roman" w:hAnsi="Times New Roman" w:cs="Times New Roman"/>
                <w:sz w:val="24"/>
                <w:szCs w:val="24"/>
              </w:rPr>
            </w:pPr>
          </w:p>
          <w:p w14:paraId="0709095A" w14:textId="77777777" w:rsidR="004B2DF8" w:rsidRPr="004B2DF8" w:rsidRDefault="004B2DF8" w:rsidP="004B2DF8">
            <w:pPr>
              <w:rPr>
                <w:rFonts w:ascii="Times New Roman" w:hAnsi="Times New Roman" w:cs="Times New Roman"/>
                <w:sz w:val="24"/>
                <w:szCs w:val="24"/>
              </w:rPr>
            </w:pPr>
          </w:p>
          <w:p w14:paraId="508CA956" w14:textId="1BAAEB13" w:rsidR="00582E7A" w:rsidRPr="004B2DF8" w:rsidRDefault="00582E7A" w:rsidP="004B2DF8">
            <w:pPr>
              <w:jc w:val="center"/>
              <w:rPr>
                <w:rFonts w:ascii="Times New Roman" w:hAnsi="Times New Roman" w:cs="Times New Roman"/>
                <w:sz w:val="24"/>
                <w:szCs w:val="24"/>
              </w:rPr>
            </w:pPr>
          </w:p>
        </w:tc>
        <w:tc>
          <w:tcPr>
            <w:tcW w:w="1928" w:type="dxa"/>
            <w:tcBorders>
              <w:top w:val="single" w:sz="4" w:space="0" w:color="000000"/>
              <w:left w:val="single" w:sz="4" w:space="0" w:color="000000"/>
              <w:bottom w:val="single" w:sz="4" w:space="0" w:color="000000"/>
              <w:right w:val="single" w:sz="4" w:space="0" w:color="000000"/>
            </w:tcBorders>
            <w:shd w:val="clear" w:color="auto" w:fill="auto"/>
            <w:tcMar>
              <w:left w:w="122" w:type="dxa"/>
              <w:right w:w="723" w:type="dxa"/>
            </w:tcMar>
          </w:tcPr>
          <w:p w14:paraId="51DB1785" w14:textId="77777777" w:rsidR="00582E7A" w:rsidRPr="00CF7829" w:rsidRDefault="00582E7A" w:rsidP="00222635">
            <w:pPr>
              <w:spacing w:before="13" w:line="265" w:lineRule="atLeast"/>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Member</w:t>
            </w:r>
            <w:r w:rsidRPr="00CF7829">
              <w:rPr>
                <w:rFonts w:ascii="Times New Roman" w:eastAsia="Times New Roman" w:hAnsi="Times New Roman" w:cs="Times New Roman"/>
                <w:b/>
                <w:bCs/>
                <w:color w:val="000000"/>
                <w:sz w:val="24"/>
                <w:szCs w:val="24"/>
              </w:rPr>
              <w:t xml:space="preserve"> </w:t>
            </w:r>
          </w:p>
        </w:tc>
      </w:tr>
    </w:tbl>
    <w:p w14:paraId="64CD4779" w14:textId="6A5F0EA8" w:rsidR="00246485" w:rsidRPr="00CF7829" w:rsidRDefault="00A818BC">
      <w:pPr>
        <w:spacing w:before="1115" w:line="265" w:lineRule="atLeast"/>
        <w:ind w:left="620" w:right="-200"/>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lastRenderedPageBreak/>
        <w:t>Aim</w:t>
      </w:r>
      <w:r w:rsidR="00CF7829" w:rsidRPr="00CF7829">
        <w:rPr>
          <w:rFonts w:ascii="Times New Roman" w:eastAsia="Times New Roman" w:hAnsi="Times New Roman" w:cs="Times New Roman"/>
          <w:b/>
          <w:bCs/>
          <w:color w:val="000000"/>
          <w:sz w:val="24"/>
          <w:szCs w:val="24"/>
        </w:rPr>
        <w:t>:</w:t>
      </w:r>
    </w:p>
    <w:p w14:paraId="323BDDBA" w14:textId="77777777" w:rsidR="00246485" w:rsidRPr="00CF7829" w:rsidRDefault="00A818BC" w:rsidP="0017765D">
      <w:pPr>
        <w:spacing w:line="360" w:lineRule="auto"/>
        <w:ind w:left="1340" w:right="919"/>
        <w:rPr>
          <w:rFonts w:ascii="Times New Roman" w:hAnsi="Times New Roman" w:cs="Times New Roman"/>
          <w:sz w:val="24"/>
          <w:szCs w:val="24"/>
        </w:rPr>
      </w:pPr>
      <w:r w:rsidRPr="00CF7829">
        <w:rPr>
          <w:rFonts w:ascii="Times New Roman" w:eastAsia="Arial" w:hAnsi="Times New Roman" w:cs="Times New Roman"/>
          <w:color w:val="000000"/>
          <w:sz w:val="24"/>
          <w:szCs w:val="24"/>
          <w:lang w:bidi="en-US"/>
        </w:rPr>
        <w:t>To</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Frame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project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team,</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analyze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and</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identify</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Software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project.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To</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create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business</w:t>
      </w:r>
      <w:r w:rsidRPr="00CF7829">
        <w:rPr>
          <w:rFonts w:ascii="Times New Roman" w:eastAsia="Arial" w:hAnsi="Times New Roman" w:cs="Times New Roman"/>
          <w:color w:val="000000"/>
          <w:sz w:val="24"/>
          <w:szCs w:val="24"/>
        </w:rPr>
        <w:t xml:space="preserve"> </w:t>
      </w:r>
    </w:p>
    <w:p w14:paraId="3DB5EA35" w14:textId="77777777" w:rsidR="00246485" w:rsidRPr="00CF7829" w:rsidRDefault="00A818BC" w:rsidP="0017765D">
      <w:pPr>
        <w:numPr>
          <w:ilvl w:val="0"/>
          <w:numId w:val="1"/>
        </w:numPr>
        <w:spacing w:line="360" w:lineRule="auto"/>
        <w:ind w:right="1134"/>
        <w:rPr>
          <w:rFonts w:ascii="Times New Roman" w:hAnsi="Times New Roman" w:cs="Times New Roman"/>
          <w:sz w:val="24"/>
          <w:szCs w:val="24"/>
        </w:rPr>
      </w:pPr>
      <w:r w:rsidRPr="00CF7829">
        <w:rPr>
          <w:rFonts w:ascii="Times New Roman" w:eastAsia="Arial" w:hAnsi="Times New Roman" w:cs="Times New Roman"/>
          <w:color w:val="232323"/>
          <w:sz w:val="24"/>
          <w:szCs w:val="24"/>
          <w:lang w:bidi="en-US"/>
        </w:rPr>
        <w:t>case</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and</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Arrive</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at</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a</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Problem</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z w:val="24"/>
          <w:szCs w:val="24"/>
          <w:lang w:bidi="en-US"/>
        </w:rPr>
        <w:t>Statement</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232323"/>
          <w:spacing w:val="1"/>
          <w:sz w:val="24"/>
          <w:szCs w:val="24"/>
        </w:rPr>
        <w:t>to</w:t>
      </w:r>
      <w:r w:rsidRPr="00CF7829">
        <w:rPr>
          <w:rFonts w:ascii="Times New Roman" w:eastAsia="Arial" w:hAnsi="Times New Roman" w:cs="Times New Roman"/>
          <w:color w:val="232323"/>
          <w:sz w:val="24"/>
          <w:szCs w:val="24"/>
        </w:rPr>
        <w:t xml:space="preserve"> </w:t>
      </w:r>
      <w:r w:rsidRPr="00CF7829">
        <w:rPr>
          <w:rFonts w:ascii="Times New Roman" w:eastAsia="Arial" w:hAnsi="Times New Roman" w:cs="Times New Roman"/>
          <w:color w:val="000000"/>
          <w:sz w:val="24"/>
          <w:szCs w:val="24"/>
          <w:lang w:bidi="en-US"/>
        </w:rPr>
        <w:t>Predict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the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stock</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prices</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order</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to</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make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more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informed</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and</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accurate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investment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decisions.</w:t>
      </w:r>
      <w:r w:rsidRPr="00CF7829">
        <w:rPr>
          <w:rFonts w:ascii="Times New Roman" w:eastAsia="Arial" w:hAnsi="Times New Roman" w:cs="Times New Roman"/>
          <w:color w:val="000000"/>
          <w:sz w:val="24"/>
          <w:szCs w:val="24"/>
        </w:rPr>
        <w:t xml:space="preserve"> </w:t>
      </w:r>
    </w:p>
    <w:p w14:paraId="107BFAFB" w14:textId="2B25B31E" w:rsidR="00246485" w:rsidRPr="00CF7829" w:rsidRDefault="00A818BC" w:rsidP="0017765D">
      <w:pPr>
        <w:spacing w:line="360" w:lineRule="auto"/>
        <w:ind w:left="620" w:right="1448"/>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Project</w:t>
      </w:r>
      <w:r w:rsidRPr="00CF7829">
        <w:rPr>
          <w:rFonts w:ascii="Times New Roman" w:eastAsia="Times New Roman" w:hAnsi="Times New Roman" w:cs="Times New Roman"/>
          <w:b/>
          <w:bCs/>
          <w:color w:val="000000"/>
          <w:sz w:val="24"/>
          <w:szCs w:val="24"/>
        </w:rPr>
        <w:t xml:space="preserve"> </w:t>
      </w:r>
      <w:r w:rsidRPr="00CF7829">
        <w:rPr>
          <w:rFonts w:ascii="Times New Roman" w:eastAsia="Times New Roman" w:hAnsi="Times New Roman" w:cs="Times New Roman"/>
          <w:b/>
          <w:bCs/>
          <w:color w:val="000000"/>
          <w:sz w:val="24"/>
          <w:szCs w:val="24"/>
          <w:lang w:bidi="en-US"/>
        </w:rPr>
        <w:t>Title:</w:t>
      </w:r>
      <w:r w:rsidR="00CF7829">
        <w:rPr>
          <w:rFonts w:ascii="Times New Roman" w:eastAsia="Times New Roman" w:hAnsi="Times New Roman" w:cs="Times New Roman"/>
          <w:b/>
          <w:bCs/>
          <w:color w:val="000000"/>
          <w:sz w:val="24"/>
          <w:szCs w:val="24"/>
          <w:lang w:bidi="en-US"/>
        </w:rPr>
        <w:t xml:space="preserve"> </w:t>
      </w:r>
      <w:r w:rsidRPr="00CF7829">
        <w:rPr>
          <w:rFonts w:ascii="Times New Roman" w:eastAsia="Arial" w:hAnsi="Times New Roman" w:cs="Times New Roman"/>
          <w:color w:val="000000"/>
          <w:sz w:val="24"/>
          <w:szCs w:val="24"/>
          <w:lang w:bidi="en-US"/>
        </w:rPr>
        <w:t>Predict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the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stock</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prices</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order</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to</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make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more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informed</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and</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accurate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investment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decisions.</w:t>
      </w:r>
      <w:r w:rsidRPr="00CF7829">
        <w:rPr>
          <w:rFonts w:ascii="Times New Roman" w:eastAsia="Times New Roman" w:hAnsi="Times New Roman" w:cs="Times New Roman"/>
          <w:b/>
          <w:bCs/>
          <w:color w:val="000000"/>
          <w:sz w:val="24"/>
          <w:szCs w:val="24"/>
        </w:rPr>
        <w:t xml:space="preserve"> </w:t>
      </w:r>
    </w:p>
    <w:p w14:paraId="7F583769" w14:textId="77777777" w:rsidR="00246485" w:rsidRPr="00CF7829" w:rsidRDefault="00A818BC" w:rsidP="0017765D">
      <w:pPr>
        <w:spacing w:line="360" w:lineRule="auto"/>
        <w:ind w:left="620" w:right="-200"/>
        <w:jc w:val="both"/>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Project</w:t>
      </w:r>
      <w:r w:rsidRPr="00CF7829">
        <w:rPr>
          <w:rFonts w:ascii="Times New Roman" w:eastAsia="Times New Roman" w:hAnsi="Times New Roman" w:cs="Times New Roman"/>
          <w:b/>
          <w:bCs/>
          <w:color w:val="000000"/>
          <w:sz w:val="24"/>
          <w:szCs w:val="24"/>
        </w:rPr>
        <w:t xml:space="preserve"> </w:t>
      </w:r>
      <w:r w:rsidRPr="00CF7829">
        <w:rPr>
          <w:rFonts w:ascii="Times New Roman" w:eastAsia="Times New Roman" w:hAnsi="Times New Roman" w:cs="Times New Roman"/>
          <w:b/>
          <w:bCs/>
          <w:color w:val="000000"/>
          <w:sz w:val="24"/>
          <w:szCs w:val="24"/>
          <w:lang w:bidi="en-US"/>
        </w:rPr>
        <w:t>Description</w:t>
      </w:r>
      <w:r w:rsidRPr="00CF7829">
        <w:rPr>
          <w:rFonts w:ascii="Times New Roman" w:eastAsia="Times New Roman" w:hAnsi="Times New Roman" w:cs="Times New Roman"/>
          <w:b/>
          <w:bCs/>
          <w:color w:val="000000"/>
          <w:sz w:val="24"/>
          <w:szCs w:val="24"/>
        </w:rPr>
        <w:t xml:space="preserve"> </w:t>
      </w:r>
    </w:p>
    <w:p w14:paraId="7652BB3D" w14:textId="65B3FCC4" w:rsidR="00246485" w:rsidRPr="00CF7829" w:rsidRDefault="00675D04" w:rsidP="0017765D">
      <w:pPr>
        <w:spacing w:line="360" w:lineRule="auto"/>
        <w:ind w:left="620" w:right="1666"/>
        <w:rPr>
          <w:rFonts w:ascii="Times New Roman" w:hAnsi="Times New Roman" w:cs="Times New Roman"/>
          <w:sz w:val="24"/>
          <w:szCs w:val="24"/>
        </w:rPr>
      </w:pPr>
      <w:r>
        <w:rPr>
          <w:noProof/>
        </w:rPr>
        <w:pict w14:anchorId="0B4D4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alt="" style="position:absolute;left:0;text-align:left;margin-left:145.35pt;margin-top:40.5pt;width:202.15pt;height:202.15pt;z-index:251686912;mso-wrap-edited:f;mso-width-percent:0;mso-height-percent:0;mso-width-percent:0;mso-height-percent:0">
            <v:imagedata r:id="rId10" o:title=""/>
            <w10:wrap type="square"/>
          </v:shape>
        </w:pict>
      </w:r>
      <w:r w:rsidR="00A818BC" w:rsidRPr="00CF7829">
        <w:rPr>
          <w:rFonts w:ascii="Times New Roman" w:eastAsia="Arial" w:hAnsi="Times New Roman" w:cs="Times New Roman"/>
          <w:color w:val="000000"/>
          <w:sz w:val="24"/>
          <w:szCs w:val="24"/>
          <w:lang w:bidi="en-US"/>
        </w:rPr>
        <w:t>It</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also</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plans</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on</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joining</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2</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trading</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areas</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to</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make</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it</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better</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accessible</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for</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both</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crypto</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and</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stock</w:t>
      </w:r>
      <w:r w:rsidR="00A818BC" w:rsidRPr="00CF7829">
        <w:rPr>
          <w:rFonts w:ascii="Times New Roman" w:eastAsia="Arial" w:hAnsi="Times New Roman" w:cs="Times New Roman"/>
          <w:color w:val="000000"/>
          <w:sz w:val="24"/>
          <w:szCs w:val="24"/>
        </w:rPr>
        <w:t xml:space="preserve"> </w:t>
      </w:r>
      <w:r w:rsidR="00A818BC" w:rsidRPr="00CF7829">
        <w:rPr>
          <w:rFonts w:ascii="Times New Roman" w:eastAsia="Arial" w:hAnsi="Times New Roman" w:cs="Times New Roman"/>
          <w:color w:val="000000"/>
          <w:sz w:val="24"/>
          <w:szCs w:val="24"/>
          <w:lang w:bidi="en-US"/>
        </w:rPr>
        <w:t>investo</w:t>
      </w:r>
      <w:r w:rsidR="00A818BC" w:rsidRPr="00CF7829">
        <w:rPr>
          <w:rFonts w:ascii="Times New Roman" w:eastAsia="Arial" w:hAnsi="Times New Roman" w:cs="Times New Roman"/>
          <w:color w:val="000000"/>
          <w:sz w:val="24"/>
          <w:szCs w:val="24"/>
        </w:rPr>
        <w:t>r</w:t>
      </w:r>
      <w:r w:rsidR="00C35429">
        <w:rPr>
          <w:rFonts w:ascii="Times New Roman" w:eastAsia="Arial" w:hAnsi="Times New Roman" w:cs="Times New Roman"/>
          <w:color w:val="000000"/>
          <w:sz w:val="24"/>
          <w:szCs w:val="24"/>
        </w:rPr>
        <w:t>.</w:t>
      </w:r>
    </w:p>
    <w:p w14:paraId="343E74C9" w14:textId="0CFD1FA7" w:rsidR="00CF7829" w:rsidRDefault="00CF7829" w:rsidP="0017765D">
      <w:pPr>
        <w:spacing w:line="360" w:lineRule="auto"/>
        <w:ind w:right="-200"/>
        <w:jc w:val="center"/>
        <w:rPr>
          <w:rFonts w:ascii="Times New Roman" w:hAnsi="Times New Roman" w:cs="Times New Roman"/>
          <w:sz w:val="24"/>
          <w:szCs w:val="24"/>
        </w:rPr>
      </w:pPr>
    </w:p>
    <w:p w14:paraId="04DCF167" w14:textId="44F4E6C3" w:rsidR="00CF7829" w:rsidRDefault="00CF7829" w:rsidP="0017765D">
      <w:pPr>
        <w:spacing w:line="360" w:lineRule="auto"/>
        <w:ind w:left="6875" w:right="-200"/>
        <w:jc w:val="center"/>
        <w:rPr>
          <w:rFonts w:ascii="Times New Roman" w:hAnsi="Times New Roman" w:cs="Times New Roman"/>
          <w:sz w:val="24"/>
          <w:szCs w:val="24"/>
        </w:rPr>
      </w:pPr>
    </w:p>
    <w:p w14:paraId="02458E7A" w14:textId="4177844F" w:rsidR="0017765D" w:rsidRDefault="0017765D" w:rsidP="0017765D">
      <w:pPr>
        <w:spacing w:line="360" w:lineRule="auto"/>
        <w:ind w:left="6875" w:right="-200"/>
        <w:jc w:val="center"/>
        <w:rPr>
          <w:rFonts w:ascii="Times New Roman" w:hAnsi="Times New Roman" w:cs="Times New Roman"/>
          <w:sz w:val="24"/>
          <w:szCs w:val="24"/>
        </w:rPr>
      </w:pPr>
    </w:p>
    <w:p w14:paraId="211BA810" w14:textId="3D0B44BB" w:rsidR="0017765D" w:rsidRDefault="0017765D" w:rsidP="0017765D">
      <w:pPr>
        <w:spacing w:line="360" w:lineRule="auto"/>
        <w:ind w:left="6875" w:right="-200"/>
        <w:jc w:val="center"/>
        <w:rPr>
          <w:rFonts w:ascii="Times New Roman" w:hAnsi="Times New Roman" w:cs="Times New Roman"/>
          <w:sz w:val="24"/>
          <w:szCs w:val="24"/>
        </w:rPr>
      </w:pPr>
    </w:p>
    <w:p w14:paraId="74588861" w14:textId="0374F843" w:rsidR="0017765D" w:rsidRDefault="0017765D" w:rsidP="0017765D">
      <w:pPr>
        <w:spacing w:line="360" w:lineRule="auto"/>
        <w:ind w:left="6875" w:right="-200"/>
        <w:jc w:val="center"/>
        <w:rPr>
          <w:rFonts w:ascii="Times New Roman" w:hAnsi="Times New Roman" w:cs="Times New Roman"/>
          <w:sz w:val="24"/>
          <w:szCs w:val="24"/>
        </w:rPr>
      </w:pPr>
    </w:p>
    <w:p w14:paraId="3964E21B" w14:textId="6E42EF63" w:rsidR="0017765D" w:rsidRDefault="0017765D" w:rsidP="0017765D">
      <w:pPr>
        <w:spacing w:line="360" w:lineRule="auto"/>
        <w:ind w:left="6875" w:right="-200"/>
        <w:jc w:val="center"/>
        <w:rPr>
          <w:rFonts w:ascii="Times New Roman" w:hAnsi="Times New Roman" w:cs="Times New Roman"/>
          <w:sz w:val="24"/>
          <w:szCs w:val="24"/>
        </w:rPr>
      </w:pPr>
    </w:p>
    <w:p w14:paraId="18E6910B" w14:textId="60571202" w:rsidR="0017765D" w:rsidRDefault="0017765D" w:rsidP="0017765D">
      <w:pPr>
        <w:spacing w:line="360" w:lineRule="auto"/>
        <w:ind w:left="6875" w:right="-200"/>
        <w:jc w:val="center"/>
        <w:rPr>
          <w:rFonts w:ascii="Times New Roman" w:hAnsi="Times New Roman" w:cs="Times New Roman"/>
          <w:sz w:val="24"/>
          <w:szCs w:val="24"/>
        </w:rPr>
      </w:pPr>
    </w:p>
    <w:p w14:paraId="075ACDB7" w14:textId="4192AA0A" w:rsidR="0017765D" w:rsidRDefault="0017765D" w:rsidP="0017765D">
      <w:pPr>
        <w:spacing w:line="360" w:lineRule="auto"/>
        <w:ind w:left="6875" w:right="-200"/>
        <w:jc w:val="center"/>
        <w:rPr>
          <w:rFonts w:ascii="Times New Roman" w:hAnsi="Times New Roman" w:cs="Times New Roman"/>
          <w:sz w:val="24"/>
          <w:szCs w:val="24"/>
        </w:rPr>
      </w:pPr>
    </w:p>
    <w:p w14:paraId="32922331" w14:textId="2B5CD54F" w:rsidR="0017765D" w:rsidRDefault="0017765D" w:rsidP="0017765D">
      <w:pPr>
        <w:spacing w:line="360" w:lineRule="auto"/>
        <w:ind w:left="6875" w:right="-200"/>
        <w:jc w:val="center"/>
        <w:rPr>
          <w:rFonts w:ascii="Times New Roman" w:hAnsi="Times New Roman" w:cs="Times New Roman"/>
          <w:sz w:val="24"/>
          <w:szCs w:val="24"/>
        </w:rPr>
      </w:pPr>
    </w:p>
    <w:p w14:paraId="23700E9E" w14:textId="1CED91DA" w:rsidR="0017765D" w:rsidRDefault="0017765D" w:rsidP="0017765D">
      <w:pPr>
        <w:spacing w:line="360" w:lineRule="auto"/>
        <w:ind w:left="6875" w:right="-200"/>
        <w:jc w:val="center"/>
        <w:rPr>
          <w:rFonts w:ascii="Times New Roman" w:hAnsi="Times New Roman" w:cs="Times New Roman"/>
          <w:sz w:val="24"/>
          <w:szCs w:val="24"/>
        </w:rPr>
      </w:pPr>
    </w:p>
    <w:p w14:paraId="6101127D" w14:textId="16A83018" w:rsidR="0017765D" w:rsidRPr="00CF7829" w:rsidRDefault="0017765D" w:rsidP="0017765D">
      <w:pPr>
        <w:spacing w:line="360" w:lineRule="auto"/>
        <w:ind w:right="-200"/>
        <w:rPr>
          <w:rFonts w:ascii="Times New Roman" w:hAnsi="Times New Roman" w:cs="Times New Roman"/>
          <w:sz w:val="24"/>
          <w:szCs w:val="24"/>
        </w:rPr>
      </w:pPr>
      <w:r>
        <w:rPr>
          <w:rFonts w:ascii="Times New Roman" w:hAnsi="Times New Roman" w:cs="Times New Roman"/>
          <w:sz w:val="24"/>
          <w:szCs w:val="24"/>
        </w:rPr>
        <w:t xml:space="preserve">                                                                        Figure 1.1</w:t>
      </w:r>
    </w:p>
    <w:tbl>
      <w:tblPr>
        <w:tblW w:w="0" w:type="auto"/>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0"/>
        <w:gridCol w:w="6551"/>
      </w:tblGrid>
      <w:tr w:rsidR="00246485" w:rsidRPr="00CF7829" w14:paraId="3B7F46A4" w14:textId="77777777" w:rsidTr="00CF7829">
        <w:trPr>
          <w:trHeight w:hRule="exact" w:val="621"/>
        </w:trPr>
        <w:tc>
          <w:tcPr>
            <w:tcW w:w="1650" w:type="dxa"/>
            <w:tcBorders>
              <w:top w:val="single" w:sz="4" w:space="0" w:color="BFBFBF"/>
              <w:left w:val="single" w:sz="4" w:space="0" w:color="BFBFBF"/>
              <w:bottom w:val="single" w:sz="4" w:space="0" w:color="BFBFBF"/>
              <w:right w:val="single" w:sz="4" w:space="0" w:color="BFBFBF"/>
            </w:tcBorders>
            <w:shd w:val="clear" w:color="auto" w:fill="A6A6A6"/>
            <w:tcMar>
              <w:left w:w="106" w:type="dxa"/>
              <w:right w:w="642" w:type="dxa"/>
            </w:tcMar>
            <w:vAlign w:val="center"/>
          </w:tcPr>
          <w:p w14:paraId="3CDA9903" w14:textId="77777777"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Century Gothic" w:hAnsi="Times New Roman" w:cs="Times New Roman"/>
                <w:b/>
                <w:bCs/>
                <w:color w:val="FFFFFF"/>
                <w:sz w:val="24"/>
                <w:szCs w:val="24"/>
                <w:shd w:val="clear" w:color="auto" w:fill="A6A6A6"/>
                <w:lang w:bidi="en-US"/>
              </w:rPr>
              <w:t>DATE</w:t>
            </w:r>
            <w:r w:rsidRPr="00CF7829">
              <w:rPr>
                <w:rFonts w:ascii="Times New Roman" w:eastAsia="Century Gothic" w:hAnsi="Times New Roman" w:cs="Times New Roman"/>
                <w:b/>
                <w:bCs/>
                <w:color w:val="FFFFFF"/>
                <w:sz w:val="24"/>
                <w:szCs w:val="24"/>
                <w:shd w:val="clear" w:color="auto" w:fill="A6A6A6"/>
              </w:rPr>
              <w:t xml:space="preserve"> </w:t>
            </w:r>
          </w:p>
        </w:tc>
        <w:tc>
          <w:tcPr>
            <w:tcW w:w="6551" w:type="dxa"/>
            <w:tcBorders>
              <w:top w:val="single" w:sz="4" w:space="0" w:color="BFBFBF"/>
              <w:left w:val="single" w:sz="4" w:space="0" w:color="BFBFBF"/>
              <w:bottom w:val="single" w:sz="4" w:space="0" w:color="BFBFBF"/>
              <w:right w:val="single" w:sz="4" w:space="0" w:color="BFBFBF"/>
            </w:tcBorders>
            <w:shd w:val="clear" w:color="auto" w:fill="auto"/>
            <w:tcMar>
              <w:left w:w="111" w:type="dxa"/>
              <w:right w:w="3940" w:type="dxa"/>
            </w:tcMar>
            <w:vAlign w:val="center"/>
          </w:tcPr>
          <w:p w14:paraId="292CECA5" w14:textId="77777777"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lang w:bidi="en-US"/>
              </w:rPr>
              <w:t>20/03/22</w:t>
            </w:r>
            <w:r w:rsidRPr="00CF7829">
              <w:rPr>
                <w:rFonts w:ascii="Times New Roman" w:eastAsia="Century Gothic" w:hAnsi="Times New Roman" w:cs="Times New Roman"/>
                <w:color w:val="000000"/>
                <w:sz w:val="24"/>
                <w:szCs w:val="24"/>
              </w:rPr>
              <w:t xml:space="preserve"> </w:t>
            </w:r>
          </w:p>
        </w:tc>
      </w:tr>
      <w:tr w:rsidR="00246485" w:rsidRPr="00CF7829" w14:paraId="0577D1C6" w14:textId="77777777" w:rsidTr="00CF7829">
        <w:trPr>
          <w:trHeight w:hRule="exact" w:val="622"/>
        </w:trPr>
        <w:tc>
          <w:tcPr>
            <w:tcW w:w="1650" w:type="dxa"/>
            <w:tcBorders>
              <w:top w:val="single" w:sz="4" w:space="0" w:color="BFBFBF"/>
              <w:left w:val="single" w:sz="4" w:space="0" w:color="BFBFBF"/>
              <w:bottom w:val="single" w:sz="4" w:space="0" w:color="BFBFBF"/>
              <w:right w:val="single" w:sz="4" w:space="0" w:color="BFBFBF"/>
            </w:tcBorders>
            <w:shd w:val="clear" w:color="auto" w:fill="A6A6A6"/>
            <w:tcMar>
              <w:left w:w="106" w:type="dxa"/>
              <w:right w:w="30" w:type="dxa"/>
            </w:tcMar>
            <w:vAlign w:val="center"/>
          </w:tcPr>
          <w:p w14:paraId="1CC5CD1C" w14:textId="77777777"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Century Gothic" w:hAnsi="Times New Roman" w:cs="Times New Roman"/>
                <w:b/>
                <w:bCs/>
                <w:color w:val="FFFFFF"/>
                <w:sz w:val="24"/>
                <w:szCs w:val="24"/>
                <w:shd w:val="clear" w:color="auto" w:fill="A6A6A6"/>
                <w:lang w:bidi="en-US"/>
              </w:rPr>
              <w:t>SUBMITTED</w:t>
            </w:r>
            <w:r w:rsidRPr="00CF7829">
              <w:rPr>
                <w:rFonts w:ascii="Times New Roman" w:eastAsia="Century Gothic" w:hAnsi="Times New Roman" w:cs="Times New Roman"/>
                <w:b/>
                <w:bCs/>
                <w:color w:val="FFFFFF"/>
                <w:sz w:val="24"/>
                <w:szCs w:val="24"/>
                <w:shd w:val="clear" w:color="auto" w:fill="A6A6A6"/>
              </w:rPr>
              <w:t xml:space="preserve"> </w:t>
            </w:r>
            <w:r w:rsidRPr="00CF7829">
              <w:rPr>
                <w:rFonts w:ascii="Times New Roman" w:eastAsia="Century Gothic" w:hAnsi="Times New Roman" w:cs="Times New Roman"/>
                <w:b/>
                <w:bCs/>
                <w:color w:val="FFFFFF"/>
                <w:sz w:val="24"/>
                <w:szCs w:val="24"/>
                <w:shd w:val="clear" w:color="auto" w:fill="A6A6A6"/>
                <w:lang w:bidi="en-US"/>
              </w:rPr>
              <w:t>BY</w:t>
            </w:r>
            <w:r w:rsidRPr="00CF7829">
              <w:rPr>
                <w:rFonts w:ascii="Times New Roman" w:eastAsia="Century Gothic" w:hAnsi="Times New Roman" w:cs="Times New Roman"/>
                <w:b/>
                <w:bCs/>
                <w:color w:val="FFFFFF"/>
                <w:sz w:val="24"/>
                <w:szCs w:val="24"/>
                <w:shd w:val="clear" w:color="auto" w:fill="A6A6A6"/>
              </w:rPr>
              <w:t xml:space="preserve"> </w:t>
            </w:r>
          </w:p>
        </w:tc>
        <w:tc>
          <w:tcPr>
            <w:tcW w:w="6551" w:type="dxa"/>
            <w:tcBorders>
              <w:top w:val="single" w:sz="4" w:space="0" w:color="BFBFBF"/>
              <w:left w:val="single" w:sz="4" w:space="0" w:color="BFBFBF"/>
              <w:bottom w:val="single" w:sz="4" w:space="0" w:color="BFBFBF"/>
              <w:right w:val="single" w:sz="4" w:space="0" w:color="BFBFBF"/>
            </w:tcBorders>
            <w:shd w:val="clear" w:color="auto" w:fill="auto"/>
            <w:tcMar>
              <w:left w:w="111" w:type="dxa"/>
              <w:right w:w="386" w:type="dxa"/>
            </w:tcMar>
            <w:vAlign w:val="center"/>
          </w:tcPr>
          <w:p w14:paraId="6B5A623E" w14:textId="75DE23AB"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rPr>
              <w:t>Khushi Suri,</w:t>
            </w:r>
            <w:r w:rsid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rPr>
              <w:t>Tanmay Shukla,</w:t>
            </w:r>
            <w:r w:rsidR="00CF7829">
              <w:rPr>
                <w:rFonts w:ascii="Times New Roman" w:eastAsia="Century Gothic" w:hAnsi="Times New Roman" w:cs="Times New Roman"/>
                <w:color w:val="000000"/>
                <w:sz w:val="24"/>
                <w:szCs w:val="24"/>
              </w:rPr>
              <w:t xml:space="preserve"> </w:t>
            </w:r>
            <w:proofErr w:type="spellStart"/>
            <w:r w:rsidRPr="00CF7829">
              <w:rPr>
                <w:rFonts w:ascii="Times New Roman" w:eastAsia="Century Gothic" w:hAnsi="Times New Roman" w:cs="Times New Roman"/>
                <w:color w:val="000000"/>
                <w:sz w:val="24"/>
                <w:szCs w:val="24"/>
              </w:rPr>
              <w:t>Mitraansh</w:t>
            </w:r>
            <w:proofErr w:type="spellEnd"/>
            <w:r w:rsidRPr="00CF7829">
              <w:rPr>
                <w:rFonts w:ascii="Times New Roman" w:eastAsia="Century Gothic" w:hAnsi="Times New Roman" w:cs="Times New Roman"/>
                <w:color w:val="000000"/>
                <w:sz w:val="24"/>
                <w:szCs w:val="24"/>
              </w:rPr>
              <w:t xml:space="preserve"> </w:t>
            </w:r>
            <w:proofErr w:type="spellStart"/>
            <w:r w:rsidRPr="00CF7829">
              <w:rPr>
                <w:rFonts w:ascii="Times New Roman" w:eastAsia="Century Gothic" w:hAnsi="Times New Roman" w:cs="Times New Roman"/>
                <w:color w:val="000000"/>
                <w:sz w:val="24"/>
                <w:szCs w:val="24"/>
              </w:rPr>
              <w:t>Raaj</w:t>
            </w:r>
            <w:proofErr w:type="spellEnd"/>
            <w:r w:rsidRPr="00CF7829">
              <w:rPr>
                <w:rFonts w:ascii="Times New Roman" w:eastAsia="Century Gothic" w:hAnsi="Times New Roman" w:cs="Times New Roman"/>
                <w:color w:val="000000"/>
                <w:sz w:val="24"/>
                <w:szCs w:val="24"/>
              </w:rPr>
              <w:t xml:space="preserve"> Khanna </w:t>
            </w:r>
          </w:p>
        </w:tc>
      </w:tr>
      <w:tr w:rsidR="00246485" w:rsidRPr="00CF7829" w14:paraId="73A593B6" w14:textId="77777777" w:rsidTr="00CF7829">
        <w:trPr>
          <w:trHeight w:hRule="exact" w:val="619"/>
        </w:trPr>
        <w:tc>
          <w:tcPr>
            <w:tcW w:w="1650" w:type="dxa"/>
            <w:tcBorders>
              <w:top w:val="single" w:sz="4" w:space="0" w:color="BFBFBF"/>
              <w:left w:val="single" w:sz="4" w:space="0" w:color="BFBFBF"/>
              <w:bottom w:val="single" w:sz="4" w:space="0" w:color="BFBFBF"/>
              <w:right w:val="single" w:sz="4" w:space="0" w:color="BFBFBF"/>
            </w:tcBorders>
            <w:shd w:val="clear" w:color="auto" w:fill="A6A6A6"/>
            <w:tcMar>
              <w:left w:w="106" w:type="dxa"/>
              <w:right w:w="179" w:type="dxa"/>
            </w:tcMar>
            <w:vAlign w:val="center"/>
          </w:tcPr>
          <w:p w14:paraId="60B7461C" w14:textId="77777777"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Century Gothic" w:hAnsi="Times New Roman" w:cs="Times New Roman"/>
                <w:b/>
                <w:bCs/>
                <w:color w:val="FFFFFF"/>
                <w:sz w:val="24"/>
                <w:szCs w:val="24"/>
                <w:shd w:val="clear" w:color="auto" w:fill="A6A6A6"/>
                <w:lang w:bidi="en-US"/>
              </w:rPr>
              <w:t>TITLE</w:t>
            </w:r>
            <w:r w:rsidRPr="00CF7829">
              <w:rPr>
                <w:rFonts w:ascii="Times New Roman" w:eastAsia="Century Gothic" w:hAnsi="Times New Roman" w:cs="Times New Roman"/>
                <w:b/>
                <w:bCs/>
                <w:color w:val="FFFFFF"/>
                <w:sz w:val="24"/>
                <w:szCs w:val="24"/>
                <w:shd w:val="clear" w:color="auto" w:fill="A6A6A6"/>
              </w:rPr>
              <w:t xml:space="preserve"> </w:t>
            </w:r>
            <w:r w:rsidRPr="00CF7829">
              <w:rPr>
                <w:rFonts w:ascii="Times New Roman" w:eastAsia="Century Gothic" w:hAnsi="Times New Roman" w:cs="Times New Roman"/>
                <w:b/>
                <w:bCs/>
                <w:color w:val="FFFFFF"/>
                <w:sz w:val="24"/>
                <w:szCs w:val="24"/>
                <w:shd w:val="clear" w:color="auto" w:fill="A6A6A6"/>
                <w:lang w:bidi="en-US"/>
              </w:rPr>
              <w:t>/</w:t>
            </w:r>
            <w:r w:rsidRPr="00CF7829">
              <w:rPr>
                <w:rFonts w:ascii="Times New Roman" w:eastAsia="Century Gothic" w:hAnsi="Times New Roman" w:cs="Times New Roman"/>
                <w:b/>
                <w:bCs/>
                <w:color w:val="FFFFFF"/>
                <w:sz w:val="24"/>
                <w:szCs w:val="24"/>
                <w:shd w:val="clear" w:color="auto" w:fill="A6A6A6"/>
              </w:rPr>
              <w:t xml:space="preserve"> </w:t>
            </w:r>
            <w:r w:rsidRPr="00CF7829">
              <w:rPr>
                <w:rFonts w:ascii="Times New Roman" w:eastAsia="Century Gothic" w:hAnsi="Times New Roman" w:cs="Times New Roman"/>
                <w:b/>
                <w:bCs/>
                <w:color w:val="FFFFFF"/>
                <w:sz w:val="24"/>
                <w:szCs w:val="24"/>
                <w:shd w:val="clear" w:color="auto" w:fill="A6A6A6"/>
                <w:lang w:bidi="en-US"/>
              </w:rPr>
              <w:t>ROLE</w:t>
            </w:r>
            <w:r w:rsidRPr="00CF7829">
              <w:rPr>
                <w:rFonts w:ascii="Times New Roman" w:eastAsia="Century Gothic" w:hAnsi="Times New Roman" w:cs="Times New Roman"/>
                <w:b/>
                <w:bCs/>
                <w:color w:val="FFFFFF"/>
                <w:sz w:val="24"/>
                <w:szCs w:val="24"/>
                <w:shd w:val="clear" w:color="auto" w:fill="A6A6A6"/>
              </w:rPr>
              <w:t xml:space="preserve"> </w:t>
            </w:r>
          </w:p>
        </w:tc>
        <w:tc>
          <w:tcPr>
            <w:tcW w:w="6551" w:type="dxa"/>
            <w:tcBorders>
              <w:top w:val="single" w:sz="4" w:space="0" w:color="BFBFBF"/>
              <w:left w:val="single" w:sz="4" w:space="0" w:color="BFBFBF"/>
              <w:bottom w:val="single" w:sz="4" w:space="0" w:color="BFBFBF"/>
              <w:right w:val="single" w:sz="4" w:space="0" w:color="BFBFBF"/>
            </w:tcBorders>
            <w:shd w:val="clear" w:color="auto" w:fill="auto"/>
            <w:tcMar>
              <w:left w:w="111" w:type="dxa"/>
              <w:right w:w="2683" w:type="dxa"/>
            </w:tcMar>
            <w:vAlign w:val="center"/>
          </w:tcPr>
          <w:p w14:paraId="72098E50" w14:textId="77777777" w:rsidR="00246485" w:rsidRPr="00CF7829" w:rsidRDefault="00A818BC" w:rsidP="0017765D">
            <w:pPr>
              <w:spacing w:line="360" w:lineRule="auto"/>
              <w:jc w:val="both"/>
              <w:rPr>
                <w:rFonts w:ascii="Times New Roman" w:hAnsi="Times New Roman" w:cs="Times New Roman"/>
                <w:sz w:val="24"/>
                <w:szCs w:val="24"/>
              </w:rPr>
            </w:pPr>
            <w:r w:rsidRPr="00CF7829">
              <w:rPr>
                <w:rFonts w:ascii="Times New Roman" w:eastAsia="Arial" w:hAnsi="Times New Roman" w:cs="Times New Roman"/>
                <w:color w:val="000000"/>
                <w:sz w:val="24"/>
                <w:szCs w:val="24"/>
                <w:lang w:bidi="en-US"/>
              </w:rPr>
              <w:t>Predict</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the</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stock</w:t>
            </w:r>
            <w:r w:rsidRPr="00CF7829">
              <w:rPr>
                <w:rFonts w:ascii="Times New Roman" w:eastAsia="Arial" w:hAnsi="Times New Roman" w:cs="Times New Roman"/>
                <w:color w:val="000000"/>
                <w:sz w:val="24"/>
                <w:szCs w:val="24"/>
              </w:rPr>
              <w:t xml:space="preserve"> </w:t>
            </w:r>
            <w:r w:rsidRPr="00CF7829">
              <w:rPr>
                <w:rFonts w:ascii="Times New Roman" w:eastAsia="Arial" w:hAnsi="Times New Roman" w:cs="Times New Roman"/>
                <w:color w:val="000000"/>
                <w:sz w:val="24"/>
                <w:szCs w:val="24"/>
                <w:lang w:bidi="en-US"/>
              </w:rPr>
              <w:t>prices</w:t>
            </w:r>
          </w:p>
        </w:tc>
      </w:tr>
    </w:tbl>
    <w:p w14:paraId="22E4E365" w14:textId="77777777" w:rsidR="0017765D" w:rsidRDefault="0017765D" w:rsidP="0017765D">
      <w:pPr>
        <w:spacing w:line="360" w:lineRule="auto"/>
        <w:ind w:right="-200"/>
        <w:jc w:val="both"/>
        <w:rPr>
          <w:rFonts w:ascii="Times New Roman" w:eastAsia="Century Gothic" w:hAnsi="Times New Roman" w:cs="Times New Roman"/>
          <w:b/>
          <w:bCs/>
          <w:color w:val="44546A"/>
          <w:sz w:val="24"/>
          <w:szCs w:val="24"/>
          <w:lang w:bidi="en-US"/>
        </w:rPr>
      </w:pPr>
    </w:p>
    <w:p w14:paraId="3220A8AD" w14:textId="4D49CA5B"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b/>
          <w:bCs/>
          <w:color w:val="44546A"/>
          <w:sz w:val="24"/>
          <w:szCs w:val="24"/>
          <w:lang w:bidi="en-US"/>
        </w:rPr>
        <w:t>THE</w:t>
      </w:r>
      <w:r w:rsidRPr="00CF7829">
        <w:rPr>
          <w:rFonts w:ascii="Times New Roman" w:eastAsia="Century Gothic" w:hAnsi="Times New Roman" w:cs="Times New Roman"/>
          <w:b/>
          <w:bCs/>
          <w:color w:val="44546A"/>
          <w:sz w:val="24"/>
          <w:szCs w:val="24"/>
        </w:rPr>
        <w:t xml:space="preserve"> </w:t>
      </w:r>
      <w:r w:rsidRPr="00CF7829">
        <w:rPr>
          <w:rFonts w:ascii="Times New Roman" w:eastAsia="Century Gothic" w:hAnsi="Times New Roman" w:cs="Times New Roman"/>
          <w:b/>
          <w:bCs/>
          <w:color w:val="44546A"/>
          <w:sz w:val="24"/>
          <w:szCs w:val="24"/>
          <w:lang w:bidi="en-US"/>
        </w:rPr>
        <w:t>PROJECT</w:t>
      </w:r>
      <w:r w:rsidRPr="00CF7829">
        <w:rPr>
          <w:rFonts w:ascii="Times New Roman" w:eastAsia="Century Gothic" w:hAnsi="Times New Roman" w:cs="Times New Roman"/>
          <w:b/>
          <w:bCs/>
          <w:color w:val="44546A"/>
          <w:sz w:val="24"/>
          <w:szCs w:val="24"/>
        </w:rPr>
        <w:t xml:space="preserve"> </w:t>
      </w:r>
    </w:p>
    <w:p w14:paraId="29F3BC8E" w14:textId="77777777"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lang w:bidi="en-US"/>
        </w:rPr>
        <w:t>In</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bullet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points,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describe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problem</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this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project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aims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to</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solve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or</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opportunity</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pacing w:val="1"/>
          <w:sz w:val="24"/>
          <w:szCs w:val="24"/>
          <w:lang w:bidi="en-US"/>
        </w:rPr>
        <w:t>it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aims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to</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develop.</w:t>
      </w:r>
    </w:p>
    <w:p w14:paraId="069566E9" w14:textId="77777777" w:rsidR="00246485" w:rsidRPr="00CF7829" w:rsidRDefault="00A818BC" w:rsidP="0017765D">
      <w:pPr>
        <w:spacing w:line="360" w:lineRule="auto"/>
        <w:ind w:left="101" w:right="-200"/>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shd w:val="clear" w:color="auto" w:fill="F2F2F2"/>
          <w:lang w:bidi="en-US"/>
        </w:rPr>
        <w:t>This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project</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aims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towards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solving</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the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problems:</w:t>
      </w:r>
      <w:r w:rsidRPr="00CF7829">
        <w:rPr>
          <w:rFonts w:ascii="Times New Roman" w:eastAsia="Century Gothic" w:hAnsi="Times New Roman" w:cs="Times New Roman"/>
          <w:color w:val="000000"/>
          <w:sz w:val="24"/>
          <w:szCs w:val="24"/>
          <w:shd w:val="clear" w:color="auto" w:fill="F2F2F2"/>
        </w:rPr>
        <w:t xml:space="preserve"> </w:t>
      </w:r>
      <w:r w:rsidR="00675D04">
        <w:pict w14:anchorId="760ACCE2">
          <v:shape id="_x0000_s2089" type="#_x0000_t75" alt="" style="position:absolute;left:0;text-align:left;margin-left:28.8pt;margin-top:-.45pt;width:538.85pt;height:90pt;z-index:-251656192;mso-wrap-edited:f;mso-width-percent:0;mso-height-percent:0;mso-position-horizontal-relative:page;mso-position-vertical-relative:text;mso-width-percent:0;mso-height-percent:0">
            <v:imagedata r:id="rId11" o:title=""/>
            <w10:wrap anchorx="page"/>
            <w10:anchorlock/>
          </v:shape>
        </w:pict>
      </w:r>
    </w:p>
    <w:p w14:paraId="2C99AB86" w14:textId="77777777" w:rsidR="00246485" w:rsidRPr="00CF7829" w:rsidRDefault="00A818BC" w:rsidP="0017765D">
      <w:pPr>
        <w:numPr>
          <w:ilvl w:val="0"/>
          <w:numId w:val="3"/>
        </w:num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shd w:val="clear" w:color="auto" w:fill="F2F2F2"/>
          <w:lang w:bidi="en-US"/>
        </w:rPr>
        <w:t>Predict</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the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stock</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prices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pacing w:val="2"/>
          <w:sz w:val="24"/>
          <w:szCs w:val="24"/>
          <w:shd w:val="clear" w:color="auto" w:fill="F2F2F2"/>
          <w:lang w:bidi="en-US"/>
        </w:rPr>
        <w:t>in</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order</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pacing w:val="2"/>
          <w:sz w:val="24"/>
          <w:szCs w:val="24"/>
          <w:shd w:val="clear" w:color="auto" w:fill="F2F2F2"/>
          <w:lang w:bidi="en-US"/>
        </w:rPr>
        <w:t>to</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make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more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informed</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and</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accurate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investment</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decisions.</w:t>
      </w:r>
      <w:r w:rsidRPr="00CF7829">
        <w:rPr>
          <w:rFonts w:ascii="Times New Roman" w:eastAsia="Century Gothic" w:hAnsi="Times New Roman" w:cs="Times New Roman"/>
          <w:color w:val="000000"/>
          <w:sz w:val="24"/>
          <w:szCs w:val="24"/>
          <w:shd w:val="clear" w:color="auto" w:fill="F2F2F2"/>
        </w:rPr>
        <w:t xml:space="preserve"> </w:t>
      </w:r>
    </w:p>
    <w:p w14:paraId="1E55F3F8" w14:textId="77777777" w:rsidR="00246485" w:rsidRPr="00CF7829" w:rsidRDefault="00A818BC" w:rsidP="0017765D">
      <w:pPr>
        <w:numPr>
          <w:ilvl w:val="0"/>
          <w:numId w:val="3"/>
        </w:num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shd w:val="clear" w:color="auto" w:fill="F2F2F2"/>
          <w:lang w:bidi="en-US"/>
        </w:rPr>
        <w:t>It</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also</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plans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on</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joining</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2</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trading</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areas</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to</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make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it</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better</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accessible</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for</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both</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crypto</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and</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stock</w:t>
      </w:r>
      <w:r w:rsidRPr="00CF7829">
        <w:rPr>
          <w:rFonts w:ascii="Times New Roman" w:eastAsia="Century Gothic" w:hAnsi="Times New Roman" w:cs="Times New Roman"/>
          <w:color w:val="000000"/>
          <w:sz w:val="24"/>
          <w:szCs w:val="24"/>
          <w:shd w:val="clear" w:color="auto" w:fill="F2F2F2"/>
        </w:rPr>
        <w:t xml:space="preserve"> </w:t>
      </w:r>
      <w:r w:rsidRPr="00CF7829">
        <w:rPr>
          <w:rFonts w:ascii="Times New Roman" w:eastAsia="Century Gothic" w:hAnsi="Times New Roman" w:cs="Times New Roman"/>
          <w:color w:val="000000"/>
          <w:sz w:val="24"/>
          <w:szCs w:val="24"/>
          <w:shd w:val="clear" w:color="auto" w:fill="F2F2F2"/>
          <w:lang w:bidi="en-US"/>
        </w:rPr>
        <w:t>investors.</w:t>
      </w:r>
      <w:r w:rsidRPr="00CF7829">
        <w:rPr>
          <w:rFonts w:ascii="Times New Roman" w:eastAsia="Century Gothic" w:hAnsi="Times New Roman" w:cs="Times New Roman"/>
          <w:color w:val="000000"/>
          <w:sz w:val="24"/>
          <w:szCs w:val="24"/>
          <w:shd w:val="clear" w:color="auto" w:fill="F2F2F2"/>
        </w:rPr>
        <w:t xml:space="preserve"> </w:t>
      </w:r>
    </w:p>
    <w:p w14:paraId="627D4516" w14:textId="77777777"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b/>
          <w:bCs/>
          <w:color w:val="44546A"/>
          <w:sz w:val="24"/>
          <w:szCs w:val="24"/>
          <w:lang w:bidi="en-US"/>
        </w:rPr>
        <w:t>THE</w:t>
      </w:r>
      <w:r w:rsidRPr="00CF7829">
        <w:rPr>
          <w:rFonts w:ascii="Times New Roman" w:eastAsia="Century Gothic" w:hAnsi="Times New Roman" w:cs="Times New Roman"/>
          <w:b/>
          <w:bCs/>
          <w:color w:val="44546A"/>
          <w:sz w:val="24"/>
          <w:szCs w:val="24"/>
        </w:rPr>
        <w:t xml:space="preserve"> </w:t>
      </w:r>
      <w:r w:rsidRPr="00CF7829">
        <w:rPr>
          <w:rFonts w:ascii="Times New Roman" w:eastAsia="Century Gothic" w:hAnsi="Times New Roman" w:cs="Times New Roman"/>
          <w:b/>
          <w:bCs/>
          <w:color w:val="44546A"/>
          <w:sz w:val="24"/>
          <w:szCs w:val="24"/>
          <w:lang w:bidi="en-US"/>
        </w:rPr>
        <w:t>HISTORY</w:t>
      </w:r>
      <w:r w:rsidRPr="00CF7829">
        <w:rPr>
          <w:rFonts w:ascii="Times New Roman" w:eastAsia="Century Gothic" w:hAnsi="Times New Roman" w:cs="Times New Roman"/>
          <w:b/>
          <w:bCs/>
          <w:color w:val="44546A"/>
          <w:sz w:val="24"/>
          <w:szCs w:val="24"/>
        </w:rPr>
        <w:t xml:space="preserve"> </w:t>
      </w:r>
    </w:p>
    <w:p w14:paraId="7AD04E95" w14:textId="6028C4D6" w:rsidR="00246485" w:rsidRDefault="00A818BC" w:rsidP="0017765D">
      <w:pPr>
        <w:spacing w:line="360" w:lineRule="auto"/>
        <w:ind w:right="-200"/>
        <w:jc w:val="both"/>
        <w:rPr>
          <w:rFonts w:ascii="Times New Roman" w:eastAsia="Century Gothic" w:hAnsi="Times New Roman" w:cs="Times New Roman"/>
          <w:color w:val="000000"/>
          <w:sz w:val="24"/>
          <w:szCs w:val="24"/>
          <w:lang w:bidi="en-US"/>
        </w:rPr>
      </w:pPr>
      <w:r w:rsidRPr="00CF7829">
        <w:rPr>
          <w:rFonts w:ascii="Times New Roman" w:eastAsia="Century Gothic" w:hAnsi="Times New Roman" w:cs="Times New Roman"/>
          <w:color w:val="000000"/>
          <w:sz w:val="24"/>
          <w:szCs w:val="24"/>
          <w:lang w:bidi="en-US"/>
        </w:rPr>
        <w:t>In</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bullet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points,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describe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current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situation.</w:t>
      </w:r>
    </w:p>
    <w:p w14:paraId="67680AE2" w14:textId="171425CE" w:rsidR="00531E9A" w:rsidRDefault="00531E9A" w:rsidP="0017765D">
      <w:pPr>
        <w:spacing w:line="360" w:lineRule="auto"/>
        <w:ind w:right="-200"/>
        <w:jc w:val="both"/>
        <w:rPr>
          <w:rFonts w:ascii="Times New Roman" w:eastAsia="Century Gothic" w:hAnsi="Times New Roman" w:cs="Times New Roman"/>
          <w:color w:val="000000"/>
          <w:sz w:val="24"/>
          <w:szCs w:val="24"/>
          <w:lang w:bidi="en-US"/>
        </w:rPr>
      </w:pPr>
      <w:r>
        <w:rPr>
          <w:rFonts w:ascii="Times New Roman" w:eastAsia="Century Gothic" w:hAnsi="Times New Roman" w:cs="Times New Roman"/>
          <w:noProof/>
          <w:color w:val="000000"/>
        </w:rPr>
        <mc:AlternateContent>
          <mc:Choice Requires="wps">
            <w:drawing>
              <wp:anchor distT="0" distB="0" distL="114300" distR="114300" simplePos="0" relativeHeight="251692032" behindDoc="0" locked="0" layoutInCell="1" allowOverlap="1" wp14:anchorId="59CA158C" wp14:editId="2E6E563C">
                <wp:simplePos x="0" y="0"/>
                <wp:positionH relativeFrom="column">
                  <wp:posOffset>-154004</wp:posOffset>
                </wp:positionH>
                <wp:positionV relativeFrom="paragraph">
                  <wp:posOffset>66742</wp:posOffset>
                </wp:positionV>
                <wp:extent cx="6840855" cy="1049154"/>
                <wp:effectExtent l="50800" t="0" r="67945" b="119380"/>
                <wp:wrapNone/>
                <wp:docPr id="1389950671" name="Text Box 1389950671"/>
                <wp:cNvGraphicFramePr/>
                <a:graphic xmlns:a="http://schemas.openxmlformats.org/drawingml/2006/main">
                  <a:graphicData uri="http://schemas.microsoft.com/office/word/2010/wordprocessingShape">
                    <wps:wsp>
                      <wps:cNvSpPr txBox="1"/>
                      <wps:spPr>
                        <a:xfrm>
                          <a:off x="0" y="0"/>
                          <a:ext cx="6840855" cy="1049154"/>
                        </a:xfrm>
                        <a:prstGeom prst="rect">
                          <a:avLst/>
                        </a:prstGeom>
                        <a:solidFill>
                          <a:srgbClr val="F2F2F2"/>
                        </a:solidFill>
                        <a:ln w="6350">
                          <a:solidFill>
                            <a:schemeClr val="tx1"/>
                          </a:solidFill>
                        </a:ln>
                        <a:effectLst>
                          <a:outerShdw blurRad="50800" dist="50800" dir="5400000" algn="ctr" rotWithShape="0">
                            <a:srgbClr val="F2F2F2"/>
                          </a:outerShdw>
                        </a:effectLst>
                      </wps:spPr>
                      <wps:txbx>
                        <w:txbxContent>
                          <w:p w14:paraId="622E4FA8" w14:textId="1C16144A" w:rsidR="00AC2BE0" w:rsidRPr="00015712" w:rsidRDefault="00AC2BE0" w:rsidP="00015712">
                            <w:pPr>
                              <w:spacing w:before="571" w:line="244" w:lineRule="atLeast"/>
                              <w:ind w:right="-125"/>
                              <w:rPr>
                                <w:rFonts w:ascii="Times New Roman" w:eastAsia="Century Gothic" w:hAnsi="Times New Roman" w:cs="Times New Roman"/>
                                <w:sz w:val="24"/>
                                <w:szCs w:val="24"/>
                                <w14:shadow w14:blurRad="50800" w14:dist="50800" w14:dir="5400000" w14:sx="0" w14:sy="0" w14:kx="0" w14:ky="0" w14:algn="ctr">
                                  <w14:schemeClr w14:val="tx1"/>
                                </w14:shadow>
                              </w:rPr>
                            </w:pPr>
                            <w:r w:rsidRPr="00015712">
                              <w:rPr>
                                <w:rFonts w:ascii="Times New Roman" w:eastAsia="Century Gothic" w:hAnsi="Times New Roman" w:cs="Times New Roman"/>
                                <w:sz w:val="24"/>
                                <w:szCs w:val="24"/>
                                <w14:shadow w14:blurRad="50800" w14:dist="50800" w14:dir="5400000" w14:sx="0" w14:sy="0" w14:kx="0" w14:ky="0" w14:algn="ctr">
                                  <w14:schemeClr w14:val="tx1"/>
                                </w14:shadow>
                              </w:rPr>
                              <w:t>In the current situation the resources available for forecasting and analyzing are complex to understand and also new users are not used to complex procedures, thus to seize this problem we came up with this, which would also help join the two different market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CA158C" id="_x0000_t202" coordsize="21600,21600" o:spt="202" path="m,l,21600r21600,l21600,xe">
                <v:stroke joinstyle="miter"/>
                <v:path gradientshapeok="t" o:connecttype="rect"/>
              </v:shapetype>
              <v:shape id="Text Box 1389950671" o:spid="_x0000_s1026" type="#_x0000_t202" style="position:absolute;left:0;text-align:left;margin-left:-12.15pt;margin-top:5.25pt;width:538.65pt;height:82.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" fillcolor="#f2f2f2" strokecolor="black [3213]" strokeweight=".5pt">
                <v:shadow on="t" color="#f2f2f2" offset="0,4pt"/>
                <v:textbox>
                  <w:txbxContent>
                    <w:p w14:paraId="622E4FA8" w14:textId="1C16144A" w:rsidR="00AC2BE0" w:rsidRPr="00015712" w:rsidRDefault="00AC2BE0" w:rsidP="00015712">
                      <w:pPr>
                        <w:spacing w:before="571" w:line="244" w:lineRule="atLeast"/>
                        <w:ind w:right="-125"/>
                        <w:rPr>
                          <w:rFonts w:ascii="Times New Roman" w:eastAsia="Century Gothic" w:hAnsi="Times New Roman" w:cs="Times New Roman"/>
                          <w:sz w:val="24"/>
                          <w:szCs w:val="24"/>
                          <w14:shadow w14:blurRad="50800" w14:dist="50800" w14:dir="5400000" w14:sx="0" w14:sy="0" w14:kx="0" w14:ky="0" w14:algn="ctr">
                            <w14:schemeClr w14:val="tx1"/>
                          </w14:shadow>
                        </w:rPr>
                      </w:pPr>
                      <w:r w:rsidRPr="00015712">
                        <w:rPr>
                          <w:rFonts w:ascii="Times New Roman" w:eastAsia="Century Gothic" w:hAnsi="Times New Roman" w:cs="Times New Roman"/>
                          <w:sz w:val="24"/>
                          <w:szCs w:val="24"/>
                          <w14:shadow w14:blurRad="50800" w14:dist="50800" w14:dir="5400000" w14:sx="0" w14:sy="0" w14:kx="0" w14:ky="0" w14:algn="ctr">
                            <w14:schemeClr w14:val="tx1"/>
                          </w14:shadow>
                        </w:rPr>
                        <w:t>In the current situation the resources available for forecasting and analyzing are complex to understand and also new users are not used to complex procedures, thus to seize this problem we came up with this, which would also help join the two different market platforms.</w:t>
                      </w:r>
                    </w:p>
                  </w:txbxContent>
                </v:textbox>
              </v:shape>
            </w:pict>
          </mc:Fallback>
        </mc:AlternateContent>
      </w:r>
    </w:p>
    <w:p w14:paraId="32103D8F" w14:textId="77777777" w:rsidR="00531E9A" w:rsidRPr="00CF7829" w:rsidRDefault="00531E9A" w:rsidP="0017765D">
      <w:pPr>
        <w:spacing w:line="360" w:lineRule="auto"/>
        <w:ind w:right="-200"/>
        <w:jc w:val="both"/>
        <w:rPr>
          <w:rFonts w:ascii="Times New Roman" w:hAnsi="Times New Roman" w:cs="Times New Roman"/>
          <w:sz w:val="24"/>
          <w:szCs w:val="24"/>
        </w:rPr>
      </w:pPr>
    </w:p>
    <w:p w14:paraId="3BABB8B9" w14:textId="77777777" w:rsidR="00015712" w:rsidRDefault="00A818BC" w:rsidP="0017765D">
      <w:pPr>
        <w:spacing w:line="360" w:lineRule="auto"/>
        <w:ind w:left="101" w:right="-125"/>
        <w:rPr>
          <w:rFonts w:ascii="Times New Roman" w:eastAsia="Century Gothic" w:hAnsi="Times New Roman" w:cs="Times New Roman"/>
          <w:b/>
          <w:bCs/>
          <w:color w:val="44546A"/>
          <w:sz w:val="24"/>
          <w:szCs w:val="24"/>
        </w:rPr>
      </w:pPr>
      <w:r w:rsidRPr="00CF7829">
        <w:rPr>
          <w:rFonts w:ascii="Times New Roman" w:eastAsia="Century Gothic" w:hAnsi="Times New Roman" w:cs="Times New Roman"/>
          <w:b/>
          <w:bCs/>
          <w:color w:val="44546A"/>
          <w:sz w:val="24"/>
          <w:szCs w:val="24"/>
          <w:lang w:bidi="en-US"/>
        </w:rPr>
        <w:t>LIMITATIONS</w:t>
      </w:r>
      <w:r w:rsidRPr="00CF7829">
        <w:rPr>
          <w:rFonts w:ascii="Times New Roman" w:eastAsia="Century Gothic" w:hAnsi="Times New Roman" w:cs="Times New Roman"/>
          <w:b/>
          <w:bCs/>
          <w:color w:val="44546A"/>
          <w:sz w:val="24"/>
          <w:szCs w:val="24"/>
        </w:rPr>
        <w:t xml:space="preserve"> </w:t>
      </w:r>
    </w:p>
    <w:p w14:paraId="552D4E40" w14:textId="77777777" w:rsidR="00015712" w:rsidRDefault="00B628DF" w:rsidP="0017765D">
      <w:pPr>
        <w:spacing w:line="360" w:lineRule="auto"/>
        <w:ind w:left="101" w:right="-125"/>
        <w:rPr>
          <w:rFonts w:ascii="Times New Roman" w:eastAsia="Century Gothic" w:hAnsi="Times New Roman" w:cs="Times New Roman"/>
          <w:color w:val="000000"/>
          <w:sz w:val="24"/>
          <w:szCs w:val="24"/>
          <w:lang w:bidi="en-US"/>
        </w:rPr>
      </w:pPr>
      <w:r w:rsidRPr="00CF7829">
        <w:rPr>
          <w:rFonts w:ascii="Times New Roman" w:eastAsia="Century Gothic" w:hAnsi="Times New Roman" w:cs="Times New Roman"/>
          <w:color w:val="000000"/>
          <w:sz w:val="24"/>
          <w:szCs w:val="24"/>
          <w:lang w:bidi="en-US"/>
        </w:rPr>
        <w:lastRenderedPageBreak/>
        <w:t>List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what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could</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prevent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success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of</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project,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such</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as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need</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for</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expensive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equipment,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bad</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weather,</w:t>
      </w:r>
      <w:r w:rsidRPr="00CF7829">
        <w:rPr>
          <w:rFonts w:ascii="Times New Roman" w:eastAsia="Century Gothic" w:hAnsi="Times New Roman" w:cs="Times New Roman"/>
          <w:color w:val="000000"/>
          <w:sz w:val="24"/>
          <w:szCs w:val="24"/>
        </w:rPr>
        <w:t xml:space="preserve"> </w:t>
      </w:r>
    </w:p>
    <w:p w14:paraId="42C16905" w14:textId="1856CE19" w:rsidR="00B628DF" w:rsidRPr="00015712" w:rsidRDefault="00B628DF" w:rsidP="0017765D">
      <w:pPr>
        <w:spacing w:line="360" w:lineRule="auto"/>
        <w:ind w:right="-125"/>
        <w:rPr>
          <w:rFonts w:ascii="Times New Roman" w:eastAsia="Century Gothic" w:hAnsi="Times New Roman" w:cs="Times New Roman"/>
          <w:b/>
          <w:bCs/>
          <w:color w:val="44546A"/>
          <w:sz w:val="24"/>
          <w:szCs w:val="24"/>
        </w:rPr>
      </w:pPr>
      <w:r w:rsidRPr="00CF7829">
        <w:rPr>
          <w:rFonts w:ascii="Times New Roman" w:eastAsia="Century Gothic" w:hAnsi="Times New Roman" w:cs="Times New Roman"/>
          <w:color w:val="000000"/>
          <w:sz w:val="24"/>
          <w:szCs w:val="24"/>
        </w:rPr>
        <w:t xml:space="preserve"> </w:t>
      </w:r>
      <w:r w:rsidR="00015712">
        <w:rPr>
          <w:rFonts w:ascii="Times New Roman" w:eastAsia="Century Gothic" w:hAnsi="Times New Roman" w:cs="Times New Roman"/>
          <w:color w:val="000000"/>
          <w:sz w:val="24"/>
          <w:szCs w:val="24"/>
        </w:rPr>
        <w:t xml:space="preserve"> lack of </w:t>
      </w:r>
      <w:r w:rsidR="00015712">
        <w:rPr>
          <w:rFonts w:ascii="Times New Roman" w:eastAsia="Century Gothic" w:hAnsi="Times New Roman" w:cs="Times New Roman"/>
          <w:b/>
          <w:bCs/>
          <w:color w:val="44546A"/>
          <w:sz w:val="24"/>
          <w:szCs w:val="24"/>
        </w:rPr>
        <w:t>s</w:t>
      </w:r>
      <w:r w:rsidRPr="00CF7829">
        <w:rPr>
          <w:rFonts w:ascii="Times New Roman" w:eastAsia="Century Gothic" w:hAnsi="Times New Roman" w:cs="Times New Roman"/>
          <w:color w:val="000000"/>
          <w:sz w:val="24"/>
          <w:szCs w:val="24"/>
          <w:lang w:bidi="en-US"/>
        </w:rPr>
        <w:t>pecial</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training,</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etc.</w:t>
      </w:r>
    </w:p>
    <w:p w14:paraId="2B35A840" w14:textId="24E7A9EA" w:rsidR="00B628DF" w:rsidRPr="000A5B17" w:rsidRDefault="00B628DF" w:rsidP="0017765D">
      <w:pPr>
        <w:spacing w:line="360" w:lineRule="auto"/>
        <w:ind w:right="-125"/>
        <w:rPr>
          <w:rFonts w:ascii="Times New Roman" w:eastAsia="Century Gothic" w:hAnsi="Times New Roman" w:cs="Times New Roman"/>
          <w:color w:val="000000"/>
          <w:lang w:bidi="en-US"/>
        </w:rPr>
      </w:pPr>
      <w:r>
        <w:rPr>
          <w:rFonts w:ascii="Times New Roman" w:eastAsia="Century Gothic" w:hAnsi="Times New Roman" w:cs="Times New Roman"/>
          <w:noProof/>
          <w:color w:val="000000"/>
        </w:rPr>
        <mc:AlternateContent>
          <mc:Choice Requires="wps">
            <w:drawing>
              <wp:anchor distT="0" distB="0" distL="114300" distR="114300" simplePos="0" relativeHeight="251687936" behindDoc="0" locked="0" layoutInCell="1" allowOverlap="1" wp14:anchorId="666E4042" wp14:editId="5134EB24">
                <wp:simplePos x="0" y="0"/>
                <wp:positionH relativeFrom="column">
                  <wp:posOffset>-155575</wp:posOffset>
                </wp:positionH>
                <wp:positionV relativeFrom="paragraph">
                  <wp:posOffset>138564</wp:posOffset>
                </wp:positionV>
                <wp:extent cx="6840855" cy="1049154"/>
                <wp:effectExtent l="50800" t="0" r="67945" b="119380"/>
                <wp:wrapNone/>
                <wp:docPr id="530" name="Text Box 530"/>
                <wp:cNvGraphicFramePr/>
                <a:graphic xmlns:a="http://schemas.openxmlformats.org/drawingml/2006/main">
                  <a:graphicData uri="http://schemas.microsoft.com/office/word/2010/wordprocessingShape">
                    <wps:wsp>
                      <wps:cNvSpPr txBox="1"/>
                      <wps:spPr>
                        <a:xfrm>
                          <a:off x="0" y="0"/>
                          <a:ext cx="6840855" cy="1049154"/>
                        </a:xfrm>
                        <a:prstGeom prst="rect">
                          <a:avLst/>
                        </a:prstGeom>
                        <a:solidFill>
                          <a:srgbClr val="F2F2F2"/>
                        </a:solidFill>
                        <a:ln w="6350">
                          <a:solidFill>
                            <a:schemeClr val="tx1"/>
                          </a:solidFill>
                        </a:ln>
                        <a:effectLst>
                          <a:outerShdw blurRad="50800" dist="50800" dir="5400000" algn="ctr" rotWithShape="0">
                            <a:srgbClr val="F2F2F2"/>
                          </a:outerShdw>
                        </a:effectLst>
                      </wps:spPr>
                      <wps:txbx>
                        <w:txbxContent>
                          <w:p w14:paraId="44CF4795" w14:textId="63B5663C" w:rsidR="00AC2BE0" w:rsidRPr="00531E9A" w:rsidRDefault="00AC2BE0" w:rsidP="00531E9A">
                            <w:pPr>
                              <w:spacing w:before="571" w:line="244" w:lineRule="atLeast"/>
                              <w:ind w:right="-125"/>
                              <w:rPr>
                                <w:rFonts w:ascii="Times New Roman" w:eastAsia="Century Gothic" w:hAnsi="Times New Roman" w:cs="Times New Roman"/>
                                <w:color w:val="44546A"/>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sz w:val="24"/>
                                <w:szCs w:val="24"/>
                                <w14:shadow w14:blurRad="50800" w14:dist="50800" w14:dir="5400000" w14:sx="0" w14:sy="0" w14:kx="0" w14:ky="0" w14:algn="ctr">
                                  <w14:schemeClr w14:val="tx1"/>
                                </w14:shadow>
                              </w:rPr>
                              <w:t>The project shouldn’t fail, but the only restricting factors are that the linkage of two separate markets might lead to a little unstable projection</w:t>
                            </w:r>
                            <w:r w:rsidRPr="00531E9A">
                              <w:rPr>
                                <w:rFonts w:ascii="Times New Roman" w:eastAsia="Century Gothic" w:hAnsi="Times New Roman" w:cs="Times New Roman"/>
                                <w:color w:val="44546A"/>
                                <w:sz w:val="24"/>
                                <w:szCs w:val="24"/>
                                <w14:shadow w14:blurRad="50800" w14:dist="50800" w14:dir="5400000" w14:sx="0" w14:sy="0" w14:kx="0" w14:ky="0" w14:algn="ctr">
                                  <w14:schemeClr w14:val="tx1"/>
                                </w14:shadow>
                              </w:rPr>
                              <w:t>.</w:t>
                            </w:r>
                          </w:p>
                          <w:p w14:paraId="6A1569FE" w14:textId="5EF9E7A8" w:rsidR="00AC2BE0" w:rsidRPr="00B628DF" w:rsidRDefault="00AC2BE0" w:rsidP="00531E9A">
                            <w:pPr>
                              <w:spacing w:before="571" w:line="244" w:lineRule="atLeast"/>
                              <w:ind w:right="-125"/>
                              <w:rPr>
                                <w:rFonts w:ascii="Times New Roman" w:eastAsia="Century Gothic" w:hAnsi="Times New Roman" w:cs="Times New Roman"/>
                                <w:b/>
                                <w:bCs/>
                                <w:color w:val="44546A"/>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b/>
                                <w:bCs/>
                                <w:color w:val="44546A"/>
                                <w:sz w:val="24"/>
                                <w:szCs w:val="24"/>
                                <w14:shadow w14:blurRad="50800" w14:dist="50800" w14:dir="5400000" w14:sx="0" w14:sy="0" w14:kx="0" w14:ky="0" w14:algn="ctr">
                                  <w14:schemeClr w14:val="tx1"/>
                                </w14:shadow>
                              </w:rPr>
                              <w:t>to a little unstable projection,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E4042" id="Text Box 530" o:spid="_x0000_s1027" type="#_x0000_t202" style="position:absolute;margin-left:-12.25pt;margin-top:10.9pt;width:538.65pt;height:82.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" fillcolor="#f2f2f2" strokecolor="black [3213]" strokeweight=".5pt">
                <v:shadow on="t" color="#f2f2f2" offset="0,4pt"/>
                <v:textbox>
                  <w:txbxContent>
                    <w:p w14:paraId="44CF4795" w14:textId="63B5663C" w:rsidR="00AC2BE0" w:rsidRPr="00531E9A" w:rsidRDefault="00AC2BE0" w:rsidP="00531E9A">
                      <w:pPr>
                        <w:spacing w:before="571" w:line="244" w:lineRule="atLeast"/>
                        <w:ind w:right="-125"/>
                        <w:rPr>
                          <w:rFonts w:ascii="Times New Roman" w:eastAsia="Century Gothic" w:hAnsi="Times New Roman" w:cs="Times New Roman"/>
                          <w:color w:val="44546A"/>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sz w:val="24"/>
                          <w:szCs w:val="24"/>
                          <w14:shadow w14:blurRad="50800" w14:dist="50800" w14:dir="5400000" w14:sx="0" w14:sy="0" w14:kx="0" w14:ky="0" w14:algn="ctr">
                            <w14:schemeClr w14:val="tx1"/>
                          </w14:shadow>
                        </w:rPr>
                        <w:t xml:space="preserve">The project </w:t>
                      </w:r>
                      <w:proofErr w:type="gramStart"/>
                      <w:r w:rsidRPr="00531E9A">
                        <w:rPr>
                          <w:rFonts w:ascii="Times New Roman" w:eastAsia="Century Gothic" w:hAnsi="Times New Roman" w:cs="Times New Roman"/>
                          <w:sz w:val="24"/>
                          <w:szCs w:val="24"/>
                          <w14:shadow w14:blurRad="50800" w14:dist="50800" w14:dir="5400000" w14:sx="0" w14:sy="0" w14:kx="0" w14:ky="0" w14:algn="ctr">
                            <w14:schemeClr w14:val="tx1"/>
                          </w14:shadow>
                        </w:rPr>
                        <w:t>shouldn’t</w:t>
                      </w:r>
                      <w:proofErr w:type="gramEnd"/>
                      <w:r w:rsidRPr="00531E9A">
                        <w:rPr>
                          <w:rFonts w:ascii="Times New Roman" w:eastAsia="Century Gothic" w:hAnsi="Times New Roman" w:cs="Times New Roman"/>
                          <w:sz w:val="24"/>
                          <w:szCs w:val="24"/>
                          <w14:shadow w14:blurRad="50800" w14:dist="50800" w14:dir="5400000" w14:sx="0" w14:sy="0" w14:kx="0" w14:ky="0" w14:algn="ctr">
                            <w14:schemeClr w14:val="tx1"/>
                          </w14:shadow>
                        </w:rPr>
                        <w:t xml:space="preserve"> fail, but the only restricting factors are that the linkage of two separate markets might lead to a little unstable projection</w:t>
                      </w:r>
                      <w:r w:rsidRPr="00531E9A">
                        <w:rPr>
                          <w:rFonts w:ascii="Times New Roman" w:eastAsia="Century Gothic" w:hAnsi="Times New Roman" w:cs="Times New Roman"/>
                          <w:color w:val="44546A"/>
                          <w:sz w:val="24"/>
                          <w:szCs w:val="24"/>
                          <w14:shadow w14:blurRad="50800" w14:dist="50800" w14:dir="5400000" w14:sx="0" w14:sy="0" w14:kx="0" w14:ky="0" w14:algn="ctr">
                            <w14:schemeClr w14:val="tx1"/>
                          </w14:shadow>
                        </w:rPr>
                        <w:t>.</w:t>
                      </w:r>
                    </w:p>
                    <w:p w14:paraId="6A1569FE" w14:textId="5EF9E7A8" w:rsidR="00AC2BE0" w:rsidRPr="00B628DF" w:rsidRDefault="00AC2BE0" w:rsidP="00531E9A">
                      <w:pPr>
                        <w:spacing w:before="571" w:line="244" w:lineRule="atLeast"/>
                        <w:ind w:right="-125"/>
                        <w:rPr>
                          <w:rFonts w:ascii="Times New Roman" w:eastAsia="Century Gothic" w:hAnsi="Times New Roman" w:cs="Times New Roman"/>
                          <w:b/>
                          <w:bCs/>
                          <w:color w:val="44546A"/>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b/>
                          <w:bCs/>
                          <w:color w:val="44546A"/>
                          <w:sz w:val="24"/>
                          <w:szCs w:val="24"/>
                          <w14:shadow w14:blurRad="50800" w14:dist="50800" w14:dir="5400000" w14:sx="0" w14:sy="0" w14:kx="0" w14:ky="0" w14:algn="ctr">
                            <w14:schemeClr w14:val="tx1"/>
                          </w14:shadow>
                        </w:rPr>
                        <w:t>to a little unstable projection,</w:t>
                      </w:r>
                    </w:p>
                  </w:txbxContent>
                </v:textbox>
              </v:shape>
            </w:pict>
          </mc:Fallback>
        </mc:AlternateContent>
      </w:r>
    </w:p>
    <w:p w14:paraId="18D23F37" w14:textId="77777777" w:rsidR="00B628DF" w:rsidRDefault="00B628DF" w:rsidP="0017765D">
      <w:pPr>
        <w:spacing w:line="360" w:lineRule="auto"/>
        <w:ind w:left="101" w:right="-125"/>
        <w:rPr>
          <w:rFonts w:ascii="Times New Roman" w:eastAsia="Century Gothic" w:hAnsi="Times New Roman" w:cs="Times New Roman"/>
          <w:b/>
          <w:bCs/>
          <w:color w:val="44546A"/>
          <w:sz w:val="24"/>
          <w:szCs w:val="24"/>
        </w:rPr>
      </w:pPr>
    </w:p>
    <w:p w14:paraId="7C164DBD" w14:textId="1450AD7D"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b/>
          <w:bCs/>
          <w:color w:val="44546A"/>
          <w:sz w:val="24"/>
          <w:szCs w:val="24"/>
          <w:lang w:bidi="en-US"/>
        </w:rPr>
        <w:t>APPROACH</w:t>
      </w:r>
      <w:r w:rsidRPr="00CF7829">
        <w:rPr>
          <w:rFonts w:ascii="Times New Roman" w:eastAsia="Century Gothic" w:hAnsi="Times New Roman" w:cs="Times New Roman"/>
          <w:b/>
          <w:bCs/>
          <w:color w:val="44546A"/>
          <w:sz w:val="24"/>
          <w:szCs w:val="24"/>
        </w:rPr>
        <w:t xml:space="preserve"> </w:t>
      </w:r>
    </w:p>
    <w:p w14:paraId="7EB13B60" w14:textId="3659A9FA" w:rsidR="00246485" w:rsidRDefault="00A818BC" w:rsidP="0017765D">
      <w:pPr>
        <w:spacing w:line="360" w:lineRule="auto"/>
        <w:ind w:right="-200"/>
        <w:jc w:val="both"/>
        <w:rPr>
          <w:rFonts w:ascii="Times New Roman" w:eastAsia="Century Gothic" w:hAnsi="Times New Roman" w:cs="Times New Roman"/>
          <w:color w:val="000000"/>
          <w:sz w:val="24"/>
          <w:szCs w:val="24"/>
          <w:lang w:bidi="en-US"/>
        </w:rPr>
      </w:pPr>
      <w:r w:rsidRPr="00CF7829">
        <w:rPr>
          <w:rFonts w:ascii="Times New Roman" w:eastAsia="Century Gothic" w:hAnsi="Times New Roman" w:cs="Times New Roman"/>
          <w:color w:val="000000"/>
          <w:sz w:val="24"/>
          <w:szCs w:val="24"/>
          <w:lang w:bidi="en-US"/>
        </w:rPr>
        <w:t>List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what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pacing w:val="1"/>
          <w:sz w:val="24"/>
          <w:szCs w:val="24"/>
          <w:lang w:bidi="en-US"/>
        </w:rPr>
        <w:t>is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needed</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to</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complete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project.</w:t>
      </w:r>
    </w:p>
    <w:p w14:paraId="3943AD47" w14:textId="28DA9D62" w:rsidR="00531E9A" w:rsidRPr="00CF7829" w:rsidRDefault="00531E9A" w:rsidP="0017765D">
      <w:pPr>
        <w:spacing w:line="360" w:lineRule="auto"/>
        <w:ind w:right="-200"/>
        <w:jc w:val="both"/>
        <w:rPr>
          <w:rFonts w:ascii="Times New Roman" w:hAnsi="Times New Roman" w:cs="Times New Roman"/>
          <w:sz w:val="24"/>
          <w:szCs w:val="24"/>
        </w:rPr>
      </w:pPr>
      <w:r>
        <w:rPr>
          <w:rFonts w:ascii="Times New Roman" w:eastAsia="Century Gothic" w:hAnsi="Times New Roman" w:cs="Times New Roman"/>
          <w:noProof/>
          <w:color w:val="000000"/>
        </w:rPr>
        <mc:AlternateContent>
          <mc:Choice Requires="wps">
            <w:drawing>
              <wp:anchor distT="0" distB="0" distL="114300" distR="114300" simplePos="0" relativeHeight="251689984" behindDoc="0" locked="0" layoutInCell="1" allowOverlap="1" wp14:anchorId="2AE008AD" wp14:editId="43DD7A7B">
                <wp:simplePos x="0" y="0"/>
                <wp:positionH relativeFrom="column">
                  <wp:posOffset>-158115</wp:posOffset>
                </wp:positionH>
                <wp:positionV relativeFrom="paragraph">
                  <wp:posOffset>201496</wp:posOffset>
                </wp:positionV>
                <wp:extent cx="6840855" cy="1049154"/>
                <wp:effectExtent l="50800" t="0" r="67945" b="119380"/>
                <wp:wrapNone/>
                <wp:docPr id="1389950669" name="Text Box 1389950669"/>
                <wp:cNvGraphicFramePr/>
                <a:graphic xmlns:a="http://schemas.openxmlformats.org/drawingml/2006/main">
                  <a:graphicData uri="http://schemas.microsoft.com/office/word/2010/wordprocessingShape">
                    <wps:wsp>
                      <wps:cNvSpPr txBox="1"/>
                      <wps:spPr>
                        <a:xfrm>
                          <a:off x="0" y="0"/>
                          <a:ext cx="6840855" cy="1049154"/>
                        </a:xfrm>
                        <a:prstGeom prst="rect">
                          <a:avLst/>
                        </a:prstGeom>
                        <a:solidFill>
                          <a:srgbClr val="F2F2F2"/>
                        </a:solidFill>
                        <a:ln w="6350">
                          <a:solidFill>
                            <a:schemeClr val="tx1"/>
                          </a:solidFill>
                        </a:ln>
                        <a:effectLst>
                          <a:outerShdw blurRad="50800" dist="50800" dir="5400000" algn="ctr" rotWithShape="0">
                            <a:srgbClr val="F2F2F2"/>
                          </a:outerShdw>
                        </a:effectLst>
                      </wps:spPr>
                      <wps:txbx>
                        <w:txbxContent>
                          <w:p w14:paraId="6C3777A1" w14:textId="3709BE82" w:rsidR="00AC2BE0" w:rsidRPr="00531E9A" w:rsidRDefault="00AC2BE0" w:rsidP="00531E9A">
                            <w:pPr>
                              <w:spacing w:before="571" w:line="244" w:lineRule="atLeast"/>
                              <w:ind w:right="-125"/>
                              <w:rPr>
                                <w:rFonts w:ascii="Times New Roman" w:eastAsia="Century Gothic" w:hAnsi="Times New Roman" w:cs="Times New Roman"/>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sz w:val="24"/>
                                <w:szCs w:val="24"/>
                                <w14:shadow w14:blurRad="50800" w14:dist="50800" w14:dir="5400000" w14:sx="0" w14:sy="0" w14:kx="0" w14:ky="0" w14:algn="ctr">
                                  <w14:schemeClr w14:val="tx1"/>
                                </w14:shadow>
                              </w:rPr>
                              <w:t>The project won’t require any specific tools or equipment, it can be accomplished with the already available setup and assistance from the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008AD" id="Text Box 1389950669" o:spid="_x0000_s1028" type="#_x0000_t202" style="position:absolute;left:0;text-align:left;margin-left:-12.45pt;margin-top:15.85pt;width:538.65pt;height:82.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" fillcolor="#f2f2f2" strokecolor="black [3213]" strokeweight=".5pt">
                <v:shadow on="t" color="#f2f2f2" offset="0,4pt"/>
                <v:textbox>
                  <w:txbxContent>
                    <w:p w14:paraId="6C3777A1" w14:textId="3709BE82" w:rsidR="00AC2BE0" w:rsidRPr="00531E9A" w:rsidRDefault="00AC2BE0" w:rsidP="00531E9A">
                      <w:pPr>
                        <w:spacing w:before="571" w:line="244" w:lineRule="atLeast"/>
                        <w:ind w:right="-125"/>
                        <w:rPr>
                          <w:rFonts w:ascii="Times New Roman" w:eastAsia="Century Gothic" w:hAnsi="Times New Roman" w:cs="Times New Roman"/>
                          <w:sz w:val="24"/>
                          <w:szCs w:val="24"/>
                          <w14:shadow w14:blurRad="50800" w14:dist="50800" w14:dir="5400000" w14:sx="0" w14:sy="0" w14:kx="0" w14:ky="0" w14:algn="ctr">
                            <w14:schemeClr w14:val="tx1"/>
                          </w14:shadow>
                        </w:rPr>
                      </w:pPr>
                      <w:r w:rsidRPr="00531E9A">
                        <w:rPr>
                          <w:rFonts w:ascii="Times New Roman" w:eastAsia="Century Gothic" w:hAnsi="Times New Roman" w:cs="Times New Roman"/>
                          <w:sz w:val="24"/>
                          <w:szCs w:val="24"/>
                          <w14:shadow w14:blurRad="50800" w14:dist="50800" w14:dir="5400000" w14:sx="0" w14:sy="0" w14:kx="0" w14:ky="0" w14:algn="ctr">
                            <w14:schemeClr w14:val="tx1"/>
                          </w14:shadow>
                        </w:rPr>
                        <w:t xml:space="preserve">The project </w:t>
                      </w:r>
                      <w:proofErr w:type="gramStart"/>
                      <w:r w:rsidRPr="00531E9A">
                        <w:rPr>
                          <w:rFonts w:ascii="Times New Roman" w:eastAsia="Century Gothic" w:hAnsi="Times New Roman" w:cs="Times New Roman"/>
                          <w:sz w:val="24"/>
                          <w:szCs w:val="24"/>
                          <w14:shadow w14:blurRad="50800" w14:dist="50800" w14:dir="5400000" w14:sx="0" w14:sy="0" w14:kx="0" w14:ky="0" w14:algn="ctr">
                            <w14:schemeClr w14:val="tx1"/>
                          </w14:shadow>
                        </w:rPr>
                        <w:t>won’t</w:t>
                      </w:r>
                      <w:proofErr w:type="gramEnd"/>
                      <w:r w:rsidRPr="00531E9A">
                        <w:rPr>
                          <w:rFonts w:ascii="Times New Roman" w:eastAsia="Century Gothic" w:hAnsi="Times New Roman" w:cs="Times New Roman"/>
                          <w:sz w:val="24"/>
                          <w:szCs w:val="24"/>
                          <w14:shadow w14:blurRad="50800" w14:dist="50800" w14:dir="5400000" w14:sx="0" w14:sy="0" w14:kx="0" w14:ky="0" w14:algn="ctr">
                            <w14:schemeClr w14:val="tx1"/>
                          </w14:shadow>
                        </w:rPr>
                        <w:t xml:space="preserve"> require any specific tools or equipment, it can be accomplished with the already available setup and assistance from the web.</w:t>
                      </w:r>
                    </w:p>
                  </w:txbxContent>
                </v:textbox>
              </v:shape>
            </w:pict>
          </mc:Fallback>
        </mc:AlternateContent>
      </w:r>
    </w:p>
    <w:p w14:paraId="3584F440" w14:textId="77777777" w:rsidR="00B70CDC" w:rsidRDefault="00B70CDC" w:rsidP="0017765D">
      <w:pPr>
        <w:spacing w:line="360" w:lineRule="auto"/>
        <w:ind w:right="-200"/>
        <w:jc w:val="both"/>
        <w:rPr>
          <w:rFonts w:ascii="Times New Roman" w:eastAsia="Century Gothic" w:hAnsi="Times New Roman" w:cs="Times New Roman"/>
          <w:b/>
          <w:bCs/>
          <w:color w:val="44546A"/>
          <w:sz w:val="24"/>
          <w:szCs w:val="24"/>
          <w:lang w:bidi="en-US"/>
        </w:rPr>
      </w:pPr>
    </w:p>
    <w:p w14:paraId="5A6E2664" w14:textId="4946A06B"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b/>
          <w:bCs/>
          <w:color w:val="44546A"/>
          <w:sz w:val="24"/>
          <w:szCs w:val="24"/>
          <w:lang w:bidi="en-US"/>
        </w:rPr>
        <w:t>BENEFITS</w:t>
      </w:r>
      <w:r w:rsidRPr="00CF7829">
        <w:rPr>
          <w:rFonts w:ascii="Times New Roman" w:eastAsia="Century Gothic" w:hAnsi="Times New Roman" w:cs="Times New Roman"/>
          <w:b/>
          <w:bCs/>
          <w:color w:val="44546A"/>
          <w:sz w:val="24"/>
          <w:szCs w:val="24"/>
        </w:rPr>
        <w:t xml:space="preserve"> </w:t>
      </w:r>
    </w:p>
    <w:p w14:paraId="4EC3BC25" w14:textId="77777777" w:rsidR="00246485" w:rsidRPr="00CF7829" w:rsidRDefault="00A818BC" w:rsidP="0017765D">
      <w:pPr>
        <w:spacing w:line="360" w:lineRule="auto"/>
        <w:ind w:right="-200"/>
        <w:jc w:val="both"/>
        <w:rPr>
          <w:rFonts w:ascii="Times New Roman" w:hAnsi="Times New Roman" w:cs="Times New Roman"/>
          <w:sz w:val="24"/>
          <w:szCs w:val="24"/>
        </w:rPr>
      </w:pPr>
      <w:r w:rsidRPr="00CF7829">
        <w:rPr>
          <w:rFonts w:ascii="Times New Roman" w:eastAsia="Century Gothic" w:hAnsi="Times New Roman" w:cs="Times New Roman"/>
          <w:color w:val="000000"/>
          <w:sz w:val="24"/>
          <w:szCs w:val="24"/>
          <w:lang w:bidi="en-US"/>
        </w:rPr>
        <w:t>In</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bullet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points,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list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benefits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that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this</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project</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will</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bring</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to</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the</w:t>
      </w:r>
      <w:r w:rsidRPr="00CF7829">
        <w:rPr>
          <w:rFonts w:ascii="Times New Roman" w:eastAsia="Century Gothic" w:hAnsi="Times New Roman" w:cs="Times New Roman"/>
          <w:color w:val="000000"/>
          <w:sz w:val="24"/>
          <w:szCs w:val="24"/>
        </w:rPr>
        <w:t xml:space="preserve"> </w:t>
      </w:r>
      <w:r w:rsidRPr="00CF7829">
        <w:rPr>
          <w:rFonts w:ascii="Times New Roman" w:eastAsia="Century Gothic" w:hAnsi="Times New Roman" w:cs="Times New Roman"/>
          <w:color w:val="000000"/>
          <w:sz w:val="24"/>
          <w:szCs w:val="24"/>
          <w:lang w:bidi="en-US"/>
        </w:rPr>
        <w:t>organization.</w:t>
      </w:r>
    </w:p>
    <w:p w14:paraId="4615ADE9" w14:textId="181F0249" w:rsidR="00246485" w:rsidRPr="00015712" w:rsidRDefault="00A818BC" w:rsidP="0017765D">
      <w:pPr>
        <w:pStyle w:val="ListParagraph"/>
        <w:numPr>
          <w:ilvl w:val="0"/>
          <w:numId w:val="26"/>
        </w:numPr>
        <w:spacing w:line="360" w:lineRule="auto"/>
        <w:ind w:right="-200"/>
        <w:jc w:val="both"/>
        <w:rPr>
          <w:rFonts w:ascii="Times New Roman" w:eastAsia="Century Gothic" w:hAnsi="Times New Roman" w:cs="Times New Roman"/>
          <w:color w:val="000000"/>
          <w:sz w:val="24"/>
          <w:szCs w:val="24"/>
          <w:shd w:val="clear" w:color="auto" w:fill="F2F2F2"/>
          <w:lang w:bidi="en-US"/>
        </w:rPr>
      </w:pPr>
      <w:r w:rsidRPr="00015712">
        <w:rPr>
          <w:rFonts w:ascii="Times New Roman" w:eastAsia="Century Gothic" w:hAnsi="Times New Roman" w:cs="Times New Roman"/>
          <w:color w:val="000000"/>
          <w:sz w:val="24"/>
          <w:szCs w:val="24"/>
          <w:shd w:val="clear" w:color="auto" w:fill="F2F2F2"/>
          <w:lang w:bidi="en-US"/>
        </w:rPr>
        <w:t>Better</w:t>
      </w:r>
      <w:r w:rsidRPr="00015712">
        <w:rPr>
          <w:rFonts w:ascii="Times New Roman" w:eastAsia="Century Gothic" w:hAnsi="Times New Roman" w:cs="Times New Roman"/>
          <w:color w:val="000000"/>
          <w:sz w:val="24"/>
          <w:szCs w:val="24"/>
          <w:shd w:val="clear" w:color="auto" w:fill="F2F2F2"/>
        </w:rPr>
        <w:t xml:space="preserve"> </w:t>
      </w:r>
      <w:proofErr w:type="spellStart"/>
      <w:r w:rsidRPr="00015712">
        <w:rPr>
          <w:rFonts w:ascii="Times New Roman" w:eastAsia="Century Gothic" w:hAnsi="Times New Roman" w:cs="Times New Roman"/>
          <w:color w:val="000000"/>
          <w:sz w:val="24"/>
          <w:szCs w:val="24"/>
          <w:shd w:val="clear" w:color="auto" w:fill="F2F2F2"/>
          <w:lang w:bidi="en-US"/>
        </w:rPr>
        <w:t>analyze</w:t>
      </w:r>
      <w:proofErr w:type="spellEnd"/>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the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stock</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prices</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in</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order</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pacing w:val="2"/>
          <w:sz w:val="24"/>
          <w:szCs w:val="24"/>
          <w:shd w:val="clear" w:color="auto" w:fill="F2F2F2"/>
          <w:lang w:bidi="en-US"/>
        </w:rPr>
        <w:t>to</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make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more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informed</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and</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accurate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investment</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decisions.</w:t>
      </w:r>
      <w:r w:rsidRPr="00015712">
        <w:rPr>
          <w:rFonts w:ascii="Times New Roman" w:eastAsia="Century Gothic" w:hAnsi="Times New Roman" w:cs="Times New Roman"/>
          <w:color w:val="000000"/>
          <w:sz w:val="24"/>
          <w:szCs w:val="24"/>
          <w:shd w:val="clear" w:color="auto" w:fill="F2F2F2"/>
        </w:rPr>
        <w:t xml:space="preserve"> </w:t>
      </w:r>
      <w:r w:rsidR="00675D04">
        <w:pict w14:anchorId="34FF14B0">
          <v:shape id="_x0000_s2088" type="#_x0000_t75" alt="" style="position:absolute;left:0;text-align:left;margin-left:27.25pt;margin-top:23.05pt;width:516.95pt;height:87.4pt;z-index:-251652096;mso-wrap-edited:f;mso-width-percent:0;mso-height-percent:0;mso-position-horizontal-relative:page;mso-position-vertical-relative:text;mso-width-percent:0;mso-height-percent:0">
            <v:imagedata r:id="rId12" o:title=""/>
            <w10:wrap anchorx="page"/>
            <w10:anchorlock/>
          </v:shape>
        </w:pict>
      </w:r>
    </w:p>
    <w:p w14:paraId="6D072B24" w14:textId="77777777" w:rsidR="00CF7829" w:rsidRPr="00015712" w:rsidRDefault="00A818BC" w:rsidP="0017765D">
      <w:pPr>
        <w:pStyle w:val="ListParagraph"/>
        <w:numPr>
          <w:ilvl w:val="0"/>
          <w:numId w:val="26"/>
        </w:numPr>
        <w:spacing w:line="360" w:lineRule="auto"/>
        <w:ind w:right="40"/>
        <w:rPr>
          <w:rFonts w:ascii="Times New Roman" w:hAnsi="Times New Roman" w:cs="Times New Roman"/>
          <w:sz w:val="24"/>
          <w:szCs w:val="24"/>
        </w:rPr>
      </w:pPr>
      <w:r w:rsidRPr="00015712">
        <w:rPr>
          <w:rFonts w:ascii="Times New Roman" w:eastAsia="Century Gothic" w:hAnsi="Times New Roman" w:cs="Times New Roman"/>
          <w:color w:val="000000"/>
          <w:sz w:val="24"/>
          <w:szCs w:val="24"/>
          <w:shd w:val="clear" w:color="auto" w:fill="F2F2F2"/>
          <w:lang w:bidi="en-US"/>
        </w:rPr>
        <w:t>Trying</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to</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determine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the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future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value</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of</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a</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pacing w:val="1"/>
          <w:sz w:val="24"/>
          <w:szCs w:val="24"/>
          <w:shd w:val="clear" w:color="auto" w:fill="F2F2F2"/>
          <w:lang w:bidi="en-US"/>
        </w:rPr>
        <w:t>company</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or</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any</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other</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successful</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prediction/investment</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could</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yield</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significant</w:t>
      </w:r>
      <w:r w:rsidRPr="00015712">
        <w:rPr>
          <w:rFonts w:ascii="Times New Roman" w:eastAsia="Century Gothic" w:hAnsi="Times New Roman" w:cs="Times New Roman"/>
          <w:color w:val="000000"/>
          <w:sz w:val="24"/>
          <w:szCs w:val="24"/>
          <w:shd w:val="clear" w:color="auto" w:fill="F2F2F2"/>
        </w:rPr>
        <w:t xml:space="preserve"> </w:t>
      </w:r>
      <w:r w:rsidRPr="00015712">
        <w:rPr>
          <w:rFonts w:ascii="Times New Roman" w:eastAsia="Century Gothic" w:hAnsi="Times New Roman" w:cs="Times New Roman"/>
          <w:color w:val="000000"/>
          <w:sz w:val="24"/>
          <w:szCs w:val="24"/>
          <w:shd w:val="clear" w:color="auto" w:fill="F2F2F2"/>
          <w:lang w:bidi="en-US"/>
        </w:rPr>
        <w:t>profit.</w:t>
      </w:r>
      <w:r w:rsidRPr="00015712">
        <w:rPr>
          <w:rFonts w:ascii="Times New Roman" w:eastAsia="Century Gothic" w:hAnsi="Times New Roman" w:cs="Times New Roman"/>
          <w:color w:val="000000"/>
          <w:sz w:val="24"/>
          <w:szCs w:val="24"/>
          <w:shd w:val="clear" w:color="auto" w:fill="F2F2F2"/>
        </w:rPr>
        <w:t xml:space="preserve"> </w:t>
      </w:r>
    </w:p>
    <w:p w14:paraId="2227B4D2" w14:textId="77777777" w:rsidR="00CF7829" w:rsidRDefault="00CF7829" w:rsidP="0017765D">
      <w:pPr>
        <w:spacing w:line="360" w:lineRule="auto"/>
        <w:ind w:left="799" w:right="40"/>
        <w:rPr>
          <w:rFonts w:ascii="Times New Roman" w:hAnsi="Times New Roman" w:cs="Times New Roman"/>
          <w:sz w:val="24"/>
          <w:szCs w:val="24"/>
        </w:rPr>
      </w:pPr>
    </w:p>
    <w:p w14:paraId="720C2186" w14:textId="77777777" w:rsidR="00CF7829" w:rsidRPr="00CF7829" w:rsidRDefault="00CF7829" w:rsidP="0017765D">
      <w:pPr>
        <w:spacing w:line="360" w:lineRule="auto"/>
        <w:ind w:left="799" w:right="40"/>
        <w:rPr>
          <w:rFonts w:ascii="Times New Roman" w:hAnsi="Times New Roman" w:cs="Times New Roman"/>
          <w:sz w:val="24"/>
          <w:szCs w:val="24"/>
        </w:rPr>
      </w:pPr>
    </w:p>
    <w:p w14:paraId="79B2F942" w14:textId="77777777" w:rsidR="00CF7829" w:rsidRDefault="00CF7829" w:rsidP="0017765D">
      <w:pPr>
        <w:spacing w:line="360" w:lineRule="auto"/>
        <w:ind w:right="40"/>
        <w:rPr>
          <w:rFonts w:ascii="Times New Roman" w:eastAsia="Times New Roman" w:hAnsi="Times New Roman" w:cs="Times New Roman"/>
          <w:b/>
          <w:bCs/>
          <w:color w:val="000000"/>
          <w:sz w:val="24"/>
          <w:szCs w:val="24"/>
          <w:lang w:bidi="en-US"/>
        </w:rPr>
      </w:pPr>
    </w:p>
    <w:p w14:paraId="4D9FD694" w14:textId="3D426B10" w:rsidR="00CF7829" w:rsidRDefault="00CF7829" w:rsidP="0017765D">
      <w:pPr>
        <w:spacing w:line="360" w:lineRule="auto"/>
        <w:ind w:right="40"/>
        <w:rPr>
          <w:rFonts w:ascii="Times New Roman" w:eastAsia="Times New Roman" w:hAnsi="Times New Roman" w:cs="Times New Roman"/>
          <w:b/>
          <w:bCs/>
          <w:color w:val="000000"/>
          <w:sz w:val="24"/>
          <w:szCs w:val="24"/>
          <w:lang w:bidi="en-US"/>
        </w:rPr>
      </w:pPr>
    </w:p>
    <w:p w14:paraId="381229E4" w14:textId="2BDDEAF1" w:rsidR="0017765D" w:rsidRDefault="0017765D" w:rsidP="0017765D">
      <w:pPr>
        <w:spacing w:line="360" w:lineRule="auto"/>
        <w:ind w:right="40"/>
        <w:rPr>
          <w:rFonts w:ascii="Times New Roman" w:eastAsia="Times New Roman" w:hAnsi="Times New Roman" w:cs="Times New Roman"/>
          <w:b/>
          <w:bCs/>
          <w:color w:val="000000"/>
          <w:sz w:val="24"/>
          <w:szCs w:val="24"/>
          <w:lang w:bidi="en-US"/>
        </w:rPr>
      </w:pPr>
    </w:p>
    <w:p w14:paraId="7B8AF497" w14:textId="460B34B6" w:rsidR="0017765D" w:rsidRDefault="0017765D" w:rsidP="0017765D">
      <w:pPr>
        <w:spacing w:line="360" w:lineRule="auto"/>
        <w:ind w:right="40"/>
        <w:rPr>
          <w:rFonts w:ascii="Times New Roman" w:eastAsia="Times New Roman" w:hAnsi="Times New Roman" w:cs="Times New Roman"/>
          <w:b/>
          <w:bCs/>
          <w:color w:val="000000"/>
          <w:sz w:val="24"/>
          <w:szCs w:val="24"/>
          <w:lang w:bidi="en-US"/>
        </w:rPr>
      </w:pPr>
    </w:p>
    <w:p w14:paraId="36F20C59" w14:textId="7ED09130"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225EDCFE" w14:textId="2C50CE2C"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330235EB" w14:textId="76DB3A3B"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5355DCAC" w14:textId="1FFF9A6A"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2BD38583" w14:textId="6CB5C47C"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143FB758" w14:textId="6B696CD4"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4680F441" w14:textId="5C27498A"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6A3D0A7F" w14:textId="42C8A266"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260AEAFD" w14:textId="0BE5ADC7"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054851CF" w14:textId="77777777" w:rsidR="00582E7A" w:rsidRDefault="00582E7A" w:rsidP="0017765D">
      <w:pPr>
        <w:spacing w:line="360" w:lineRule="auto"/>
        <w:ind w:right="40"/>
        <w:rPr>
          <w:rFonts w:ascii="Times New Roman" w:eastAsia="Times New Roman" w:hAnsi="Times New Roman" w:cs="Times New Roman"/>
          <w:b/>
          <w:bCs/>
          <w:color w:val="000000"/>
          <w:sz w:val="24"/>
          <w:szCs w:val="24"/>
          <w:lang w:bidi="en-US"/>
        </w:rPr>
      </w:pPr>
    </w:p>
    <w:p w14:paraId="6412B789" w14:textId="77777777" w:rsidR="0017765D" w:rsidRDefault="0017765D" w:rsidP="0017765D">
      <w:pPr>
        <w:spacing w:line="360" w:lineRule="auto"/>
        <w:ind w:right="40"/>
        <w:rPr>
          <w:rFonts w:ascii="Times New Roman" w:eastAsia="Times New Roman" w:hAnsi="Times New Roman" w:cs="Times New Roman"/>
          <w:b/>
          <w:bCs/>
          <w:color w:val="000000"/>
          <w:sz w:val="24"/>
          <w:szCs w:val="24"/>
          <w:lang w:bidi="en-US"/>
        </w:rPr>
      </w:pPr>
    </w:p>
    <w:p w14:paraId="2B164954" w14:textId="621152BC" w:rsidR="00246485" w:rsidRPr="00CF7829" w:rsidRDefault="00A818BC" w:rsidP="0017765D">
      <w:pPr>
        <w:spacing w:line="360" w:lineRule="auto"/>
        <w:ind w:right="40"/>
        <w:rPr>
          <w:rFonts w:ascii="Times New Roman" w:hAnsi="Times New Roman" w:cs="Times New Roman"/>
          <w:sz w:val="24"/>
          <w:szCs w:val="24"/>
        </w:rPr>
      </w:pPr>
      <w:r w:rsidRPr="00CF7829">
        <w:rPr>
          <w:rFonts w:ascii="Times New Roman" w:eastAsia="Times New Roman" w:hAnsi="Times New Roman" w:cs="Times New Roman"/>
          <w:b/>
          <w:bCs/>
          <w:color w:val="000000"/>
          <w:sz w:val="24"/>
          <w:szCs w:val="24"/>
          <w:lang w:bidi="en-US"/>
        </w:rPr>
        <w:t>Result</w:t>
      </w:r>
      <w:r w:rsidR="00CF7829" w:rsidRPr="00CF7829">
        <w:rPr>
          <w:rFonts w:ascii="Times New Roman" w:eastAsia="Times New Roman" w:hAnsi="Times New Roman" w:cs="Times New Roman"/>
          <w:b/>
          <w:bCs/>
          <w:color w:val="000000"/>
          <w:sz w:val="24"/>
          <w:szCs w:val="24"/>
        </w:rPr>
        <w:t>:</w:t>
      </w:r>
    </w:p>
    <w:p w14:paraId="1107D8E3" w14:textId="77777777" w:rsidR="00246485" w:rsidRPr="008529C2" w:rsidRDefault="00A818BC" w:rsidP="0017765D">
      <w:pPr>
        <w:spacing w:line="360" w:lineRule="auto"/>
        <w:ind w:left="620" w:right="2018" w:firstLine="720"/>
        <w:rPr>
          <w:rFonts w:ascii="Times New Roman" w:hAnsi="Times New Roman" w:cs="Times New Roman"/>
        </w:rPr>
        <w:sectPr w:rsidR="00246485" w:rsidRPr="008529C2" w:rsidSect="004B2DF8">
          <w:pgSz w:w="11899" w:h="16819"/>
          <w:pgMar w:top="1120" w:right="30" w:bottom="1120" w:left="821"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pPr>
      <w:r w:rsidRPr="00CF7829">
        <w:rPr>
          <w:rFonts w:ascii="Times New Roman" w:eastAsia="Times New Roman" w:hAnsi="Times New Roman" w:cs="Times New Roman"/>
          <w:color w:val="000000"/>
          <w:sz w:val="24"/>
          <w:szCs w:val="24"/>
          <w:lang w:bidi="en-US"/>
        </w:rPr>
        <w:t>Thus,</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the</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project</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team</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formed,</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the</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project</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is</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described,</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the</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business</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case</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was</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prepared</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and</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the</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problem</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statement</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was</w:t>
      </w:r>
      <w:r w:rsidRPr="00CF7829">
        <w:rPr>
          <w:rFonts w:ascii="Times New Roman" w:eastAsia="Times New Roman" w:hAnsi="Times New Roman" w:cs="Times New Roman"/>
          <w:color w:val="000000"/>
          <w:sz w:val="24"/>
          <w:szCs w:val="24"/>
        </w:rPr>
        <w:t xml:space="preserve"> </w:t>
      </w:r>
      <w:r w:rsidRPr="00CF7829">
        <w:rPr>
          <w:rFonts w:ascii="Times New Roman" w:eastAsia="Times New Roman" w:hAnsi="Times New Roman" w:cs="Times New Roman"/>
          <w:color w:val="000000"/>
          <w:sz w:val="24"/>
          <w:szCs w:val="24"/>
          <w:lang w:bidi="en-US"/>
        </w:rPr>
        <w:t>arrived.</w:t>
      </w:r>
      <w:r w:rsidRPr="00CF7829">
        <w:rPr>
          <w:rFonts w:ascii="Times New Roman" w:eastAsia="Times New Roman" w:hAnsi="Times New Roman" w:cs="Times New Roman"/>
          <w:color w:val="000000"/>
          <w:sz w:val="24"/>
          <w:szCs w:val="24"/>
        </w:rPr>
        <w:t xml:space="preserve"> </w:t>
      </w:r>
    </w:p>
    <w:p w14:paraId="1F2A2CFA" w14:textId="197C5B46" w:rsidR="0017765D" w:rsidRDefault="0017765D" w:rsidP="0017765D">
      <w:pPr>
        <w:spacing w:before="400"/>
        <w:ind w:left="3317" w:right="-200"/>
        <w:rPr>
          <w:rFonts w:asciiTheme="majorBidi" w:hAnsiTheme="majorBidi" w:cstheme="majorBidi"/>
          <w:b/>
          <w:bCs/>
          <w:sz w:val="32"/>
          <w:szCs w:val="32"/>
        </w:rPr>
      </w:pPr>
      <w:r w:rsidRPr="00C83B22">
        <w:rPr>
          <w:rFonts w:asciiTheme="majorBidi" w:hAnsiTheme="majorBidi" w:cstheme="majorBidi"/>
          <w:b/>
          <w:bCs/>
          <w:sz w:val="32"/>
          <w:szCs w:val="32"/>
        </w:rPr>
        <w:lastRenderedPageBreak/>
        <w:t>CHAPTER</w:t>
      </w:r>
      <w:r w:rsidR="00F10DD2">
        <w:rPr>
          <w:rFonts w:asciiTheme="majorBidi" w:hAnsiTheme="majorBidi" w:cstheme="majorBidi"/>
          <w:b/>
          <w:bCs/>
          <w:sz w:val="32"/>
          <w:szCs w:val="32"/>
        </w:rPr>
        <w:t xml:space="preserve"> - 2</w:t>
      </w:r>
    </w:p>
    <w:p w14:paraId="328FCDC0" w14:textId="77777777" w:rsidR="00CF7829" w:rsidRPr="00CF7829" w:rsidRDefault="00CF7829" w:rsidP="00CF7829">
      <w:pPr>
        <w:spacing w:line="643" w:lineRule="atLeast"/>
        <w:ind w:left="2199" w:right="2719"/>
        <w:jc w:val="center"/>
        <w:rPr>
          <w:rFonts w:ascii="Times New Roman" w:hAnsi="Times New Roman" w:cs="Times New Roman"/>
        </w:rPr>
      </w:pPr>
    </w:p>
    <w:p w14:paraId="0237A945" w14:textId="309BFEB0" w:rsidR="00297AFB" w:rsidRPr="008529C2" w:rsidRDefault="00297AFB" w:rsidP="00297AFB">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2C657FF4" w14:textId="77777777" w:rsidR="00297AFB" w:rsidRPr="008529C2" w:rsidRDefault="00297AFB" w:rsidP="00297AFB">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97AFB" w:rsidRPr="008529C2" w14:paraId="3C991605" w14:textId="77777777" w:rsidTr="00AC2BE0">
        <w:trPr>
          <w:trHeight w:val="464"/>
        </w:trPr>
        <w:tc>
          <w:tcPr>
            <w:tcW w:w="2538" w:type="dxa"/>
          </w:tcPr>
          <w:p w14:paraId="4CEA7CD9"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4" w:type="dxa"/>
          </w:tcPr>
          <w:p w14:paraId="5AC46D11" w14:textId="1FA9F1E9" w:rsidR="00297AFB" w:rsidRPr="008529C2" w:rsidRDefault="00297AFB" w:rsidP="00AC2BE0">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2</w:t>
            </w:r>
          </w:p>
        </w:tc>
      </w:tr>
      <w:tr w:rsidR="00297AFB" w:rsidRPr="008529C2" w14:paraId="613584ED" w14:textId="77777777" w:rsidTr="00AC2BE0">
        <w:trPr>
          <w:trHeight w:val="464"/>
        </w:trPr>
        <w:tc>
          <w:tcPr>
            <w:tcW w:w="2538" w:type="dxa"/>
          </w:tcPr>
          <w:p w14:paraId="57EE866C"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Title of Experiment </w:t>
            </w:r>
          </w:p>
        </w:tc>
        <w:tc>
          <w:tcPr>
            <w:tcW w:w="6484" w:type="dxa"/>
          </w:tcPr>
          <w:p w14:paraId="74A7B772" w14:textId="4026E85D" w:rsidR="00297AFB" w:rsidRPr="008529C2" w:rsidRDefault="00297AFB" w:rsidP="00AC2BE0">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color w:val="000000"/>
              </w:rPr>
              <w:t>Stakeholder Register</w:t>
            </w:r>
          </w:p>
        </w:tc>
      </w:tr>
      <w:tr w:rsidR="00297AFB" w:rsidRPr="008529C2" w14:paraId="1B3408F3" w14:textId="77777777" w:rsidTr="00AC2BE0">
        <w:trPr>
          <w:trHeight w:val="464"/>
        </w:trPr>
        <w:tc>
          <w:tcPr>
            <w:tcW w:w="2538" w:type="dxa"/>
          </w:tcPr>
          <w:p w14:paraId="5D396352"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Name of the candidate </w:t>
            </w:r>
          </w:p>
        </w:tc>
        <w:tc>
          <w:tcPr>
            <w:tcW w:w="6484" w:type="dxa"/>
          </w:tcPr>
          <w:p w14:paraId="7DA417DA" w14:textId="38509DEB" w:rsidR="00297AFB" w:rsidRPr="008529C2" w:rsidRDefault="0047665C"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97AFB" w:rsidRPr="008529C2" w14:paraId="6FAC1C60" w14:textId="77777777" w:rsidTr="00AC2BE0">
        <w:trPr>
          <w:trHeight w:val="464"/>
        </w:trPr>
        <w:tc>
          <w:tcPr>
            <w:tcW w:w="2538" w:type="dxa"/>
          </w:tcPr>
          <w:p w14:paraId="36480468"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4" w:type="dxa"/>
          </w:tcPr>
          <w:p w14:paraId="03DDD11E"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 xml:space="preserve">Tanmay Shukla, Khushi Suri,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w:t>
            </w:r>
          </w:p>
        </w:tc>
      </w:tr>
      <w:tr w:rsidR="00297AFB" w:rsidRPr="008529C2" w14:paraId="5546101B" w14:textId="77777777" w:rsidTr="00AC2BE0">
        <w:trPr>
          <w:trHeight w:val="497"/>
        </w:trPr>
        <w:tc>
          <w:tcPr>
            <w:tcW w:w="2538" w:type="dxa"/>
          </w:tcPr>
          <w:p w14:paraId="38C97CB8"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Register Number </w:t>
            </w:r>
          </w:p>
        </w:tc>
        <w:tc>
          <w:tcPr>
            <w:tcW w:w="6484" w:type="dxa"/>
          </w:tcPr>
          <w:p w14:paraId="24C283C6"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RA2011003010119, RA2011003010129, RA2011003010133</w:t>
            </w:r>
          </w:p>
        </w:tc>
      </w:tr>
      <w:tr w:rsidR="00297AFB" w:rsidRPr="008529C2" w14:paraId="0C03C12F" w14:textId="77777777" w:rsidTr="00AC2BE0">
        <w:trPr>
          <w:trHeight w:val="497"/>
        </w:trPr>
        <w:tc>
          <w:tcPr>
            <w:tcW w:w="2538" w:type="dxa"/>
          </w:tcPr>
          <w:p w14:paraId="7BE4B917" w14:textId="77777777" w:rsidR="00297AFB" w:rsidRPr="008529C2" w:rsidRDefault="00297AFB"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4"/>
                <w:szCs w:val="24"/>
              </w:rPr>
              <w:t xml:space="preserve">Date of Experiment </w:t>
            </w:r>
          </w:p>
        </w:tc>
        <w:tc>
          <w:tcPr>
            <w:tcW w:w="6484" w:type="dxa"/>
          </w:tcPr>
          <w:p w14:paraId="109DAD08" w14:textId="609CC0AC" w:rsidR="00297AFB" w:rsidRPr="008529C2" w:rsidRDefault="00576ACA"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b/>
                <w:color w:val="222222"/>
                <w:sz w:val="24"/>
                <w:szCs w:val="24"/>
              </w:rPr>
              <w:t>22.03.2022</w:t>
            </w:r>
          </w:p>
        </w:tc>
      </w:tr>
    </w:tbl>
    <w:p w14:paraId="0716E12C" w14:textId="77777777" w:rsidR="00297AFB" w:rsidRPr="008529C2" w:rsidRDefault="00297AFB" w:rsidP="00297AFB">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13C91833" w14:textId="77777777" w:rsidR="00297AFB" w:rsidRPr="008529C2" w:rsidRDefault="00297AFB" w:rsidP="00297AFB">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Split Up</w:t>
      </w: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97AFB" w:rsidRPr="008529C2" w14:paraId="6AC654AC" w14:textId="77777777" w:rsidTr="00AC2BE0">
        <w:tc>
          <w:tcPr>
            <w:tcW w:w="918" w:type="dxa"/>
          </w:tcPr>
          <w:p w14:paraId="24B20D62"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S. No</w:t>
            </w:r>
          </w:p>
        </w:tc>
        <w:tc>
          <w:tcPr>
            <w:tcW w:w="3703" w:type="dxa"/>
          </w:tcPr>
          <w:p w14:paraId="5DB82C8F"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Description</w:t>
            </w:r>
          </w:p>
        </w:tc>
        <w:tc>
          <w:tcPr>
            <w:tcW w:w="2147" w:type="dxa"/>
          </w:tcPr>
          <w:p w14:paraId="7D92607B"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Maximum Mark</w:t>
            </w:r>
          </w:p>
        </w:tc>
        <w:tc>
          <w:tcPr>
            <w:tcW w:w="2250" w:type="dxa"/>
          </w:tcPr>
          <w:p w14:paraId="738C5C85"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Obtained</w:t>
            </w:r>
          </w:p>
        </w:tc>
      </w:tr>
      <w:tr w:rsidR="00297AFB" w:rsidRPr="008529C2" w14:paraId="27A23301" w14:textId="77777777" w:rsidTr="00AC2BE0">
        <w:tc>
          <w:tcPr>
            <w:tcW w:w="918" w:type="dxa"/>
          </w:tcPr>
          <w:p w14:paraId="55AB3C26"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1</w:t>
            </w:r>
          </w:p>
        </w:tc>
        <w:tc>
          <w:tcPr>
            <w:tcW w:w="3703" w:type="dxa"/>
          </w:tcPr>
          <w:p w14:paraId="252F6CC7" w14:textId="77777777" w:rsidR="00297AFB" w:rsidRPr="008529C2" w:rsidRDefault="00297AFB"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Exercise</w:t>
            </w:r>
          </w:p>
        </w:tc>
        <w:tc>
          <w:tcPr>
            <w:tcW w:w="2147" w:type="dxa"/>
          </w:tcPr>
          <w:p w14:paraId="276CC225"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1260D398" w14:textId="77777777" w:rsidR="00297AFB" w:rsidRPr="008529C2" w:rsidRDefault="00297AFB"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97AFB" w:rsidRPr="008529C2" w14:paraId="0C763E2F" w14:textId="77777777" w:rsidTr="00AC2BE0">
        <w:tc>
          <w:tcPr>
            <w:tcW w:w="918" w:type="dxa"/>
          </w:tcPr>
          <w:p w14:paraId="148B7D77"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2</w:t>
            </w:r>
          </w:p>
        </w:tc>
        <w:tc>
          <w:tcPr>
            <w:tcW w:w="3703" w:type="dxa"/>
          </w:tcPr>
          <w:p w14:paraId="4658F860" w14:textId="77777777" w:rsidR="00297AFB" w:rsidRPr="008529C2" w:rsidRDefault="00297AFB"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Viva</w:t>
            </w:r>
          </w:p>
        </w:tc>
        <w:tc>
          <w:tcPr>
            <w:tcW w:w="2147" w:type="dxa"/>
          </w:tcPr>
          <w:p w14:paraId="5E3D52EA"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71A2C541" w14:textId="77777777" w:rsidR="00297AFB" w:rsidRPr="008529C2" w:rsidRDefault="00297AFB"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97AFB" w:rsidRPr="008529C2" w14:paraId="05124A9E" w14:textId="77777777" w:rsidTr="00AC2BE0">
        <w:tc>
          <w:tcPr>
            <w:tcW w:w="4621" w:type="dxa"/>
            <w:gridSpan w:val="2"/>
          </w:tcPr>
          <w:p w14:paraId="2F3C5662" w14:textId="77777777" w:rsidR="00297AFB" w:rsidRPr="008529C2" w:rsidRDefault="00297AFB" w:rsidP="00AC2BE0">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 xml:space="preserve">Total </w:t>
            </w:r>
          </w:p>
        </w:tc>
        <w:tc>
          <w:tcPr>
            <w:tcW w:w="2147" w:type="dxa"/>
          </w:tcPr>
          <w:p w14:paraId="38CAC81E" w14:textId="77777777" w:rsidR="00297AFB" w:rsidRPr="008529C2" w:rsidRDefault="00297AFB"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10</w:t>
            </w:r>
          </w:p>
        </w:tc>
        <w:tc>
          <w:tcPr>
            <w:tcW w:w="2250" w:type="dxa"/>
          </w:tcPr>
          <w:p w14:paraId="566BEA8F" w14:textId="77777777" w:rsidR="00297AFB" w:rsidRPr="008529C2" w:rsidRDefault="00297AFB"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244BE622" w14:textId="77777777" w:rsidR="00297AFB" w:rsidRPr="00B70CDC" w:rsidRDefault="00297AFB" w:rsidP="00297AFB">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 xml:space="preserve">Team Members:  </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97AFB" w:rsidRPr="00B70CDC" w14:paraId="706FB472" w14:textId="77777777" w:rsidTr="00AC2BE0">
        <w:tc>
          <w:tcPr>
            <w:tcW w:w="918" w:type="dxa"/>
          </w:tcPr>
          <w:p w14:paraId="0EC865BF"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S No</w:t>
            </w:r>
          </w:p>
        </w:tc>
        <w:tc>
          <w:tcPr>
            <w:tcW w:w="2970" w:type="dxa"/>
          </w:tcPr>
          <w:p w14:paraId="38F3F720"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Register No</w:t>
            </w:r>
          </w:p>
        </w:tc>
        <w:tc>
          <w:tcPr>
            <w:tcW w:w="3473" w:type="dxa"/>
          </w:tcPr>
          <w:p w14:paraId="025C5CF2"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Name</w:t>
            </w:r>
          </w:p>
        </w:tc>
        <w:tc>
          <w:tcPr>
            <w:tcW w:w="1882" w:type="dxa"/>
          </w:tcPr>
          <w:p w14:paraId="2C666CFB"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Role</w:t>
            </w:r>
          </w:p>
        </w:tc>
      </w:tr>
      <w:tr w:rsidR="00297AFB" w:rsidRPr="00B70CDC" w14:paraId="02D016CF" w14:textId="77777777" w:rsidTr="00AC2BE0">
        <w:tc>
          <w:tcPr>
            <w:tcW w:w="918" w:type="dxa"/>
          </w:tcPr>
          <w:p w14:paraId="086A7367"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1</w:t>
            </w:r>
          </w:p>
        </w:tc>
        <w:tc>
          <w:tcPr>
            <w:tcW w:w="2970" w:type="dxa"/>
          </w:tcPr>
          <w:p w14:paraId="76D9DECD"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color w:val="000000"/>
                <w:sz w:val="24"/>
                <w:szCs w:val="24"/>
              </w:rPr>
              <w:t>RA2011003010119</w:t>
            </w:r>
          </w:p>
        </w:tc>
        <w:tc>
          <w:tcPr>
            <w:tcW w:w="3473" w:type="dxa"/>
          </w:tcPr>
          <w:p w14:paraId="1F455B01"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Tanmay Shukla</w:t>
            </w:r>
          </w:p>
        </w:tc>
        <w:tc>
          <w:tcPr>
            <w:tcW w:w="1882" w:type="dxa"/>
          </w:tcPr>
          <w:p w14:paraId="42C10B02"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Rep/Member</w:t>
            </w:r>
          </w:p>
        </w:tc>
      </w:tr>
      <w:tr w:rsidR="00297AFB" w:rsidRPr="00B70CDC" w14:paraId="2728D6EC" w14:textId="77777777" w:rsidTr="00AC2BE0">
        <w:tc>
          <w:tcPr>
            <w:tcW w:w="918" w:type="dxa"/>
          </w:tcPr>
          <w:p w14:paraId="0407B6D4"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2</w:t>
            </w:r>
          </w:p>
        </w:tc>
        <w:tc>
          <w:tcPr>
            <w:tcW w:w="2970" w:type="dxa"/>
          </w:tcPr>
          <w:p w14:paraId="36FD9C44"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color w:val="000000"/>
                <w:sz w:val="24"/>
                <w:szCs w:val="24"/>
              </w:rPr>
              <w:t>RA2011003010129</w:t>
            </w:r>
          </w:p>
        </w:tc>
        <w:tc>
          <w:tcPr>
            <w:tcW w:w="3473" w:type="dxa"/>
          </w:tcPr>
          <w:p w14:paraId="3A609E7B"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Khushi Suri</w:t>
            </w:r>
          </w:p>
        </w:tc>
        <w:tc>
          <w:tcPr>
            <w:tcW w:w="1882" w:type="dxa"/>
          </w:tcPr>
          <w:p w14:paraId="27ACB1AC"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Member</w:t>
            </w:r>
          </w:p>
        </w:tc>
      </w:tr>
      <w:tr w:rsidR="00297AFB" w:rsidRPr="00B70CDC" w14:paraId="7E8279D1" w14:textId="77777777" w:rsidTr="00AC2BE0">
        <w:tc>
          <w:tcPr>
            <w:tcW w:w="918" w:type="dxa"/>
          </w:tcPr>
          <w:p w14:paraId="64C9E17E"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3</w:t>
            </w:r>
          </w:p>
        </w:tc>
        <w:tc>
          <w:tcPr>
            <w:tcW w:w="2970" w:type="dxa"/>
          </w:tcPr>
          <w:p w14:paraId="2FDC7CBC"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color w:val="000000"/>
                <w:sz w:val="24"/>
                <w:szCs w:val="24"/>
              </w:rPr>
              <w:t>RA2011003010133</w:t>
            </w:r>
          </w:p>
        </w:tc>
        <w:tc>
          <w:tcPr>
            <w:tcW w:w="3473" w:type="dxa"/>
          </w:tcPr>
          <w:p w14:paraId="38AA0998"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B70CDC">
              <w:rPr>
                <w:rFonts w:ascii="Times New Roman" w:eastAsia="Times New Roman" w:hAnsi="Times New Roman" w:cs="Times New Roman"/>
                <w:b/>
                <w:color w:val="000000"/>
                <w:sz w:val="24"/>
                <w:szCs w:val="24"/>
              </w:rPr>
              <w:t>Mitraansh</w:t>
            </w:r>
            <w:proofErr w:type="spellEnd"/>
            <w:r w:rsidRPr="00B70CDC">
              <w:rPr>
                <w:rFonts w:ascii="Times New Roman" w:eastAsia="Times New Roman" w:hAnsi="Times New Roman" w:cs="Times New Roman"/>
                <w:b/>
                <w:color w:val="000000"/>
                <w:sz w:val="24"/>
                <w:szCs w:val="24"/>
              </w:rPr>
              <w:t xml:space="preserve"> </w:t>
            </w:r>
            <w:proofErr w:type="spellStart"/>
            <w:r w:rsidRPr="00B70CDC">
              <w:rPr>
                <w:rFonts w:ascii="Times New Roman" w:eastAsia="Times New Roman" w:hAnsi="Times New Roman" w:cs="Times New Roman"/>
                <w:b/>
                <w:color w:val="000000"/>
                <w:sz w:val="24"/>
                <w:szCs w:val="24"/>
              </w:rPr>
              <w:t>Raaj</w:t>
            </w:r>
            <w:proofErr w:type="spellEnd"/>
            <w:r w:rsidRPr="00B70CDC">
              <w:rPr>
                <w:rFonts w:ascii="Times New Roman" w:eastAsia="Times New Roman" w:hAnsi="Times New Roman" w:cs="Times New Roman"/>
                <w:b/>
                <w:color w:val="000000"/>
                <w:sz w:val="24"/>
                <w:szCs w:val="24"/>
              </w:rPr>
              <w:t xml:space="preserve"> Khanna</w:t>
            </w:r>
          </w:p>
        </w:tc>
        <w:tc>
          <w:tcPr>
            <w:tcW w:w="1882" w:type="dxa"/>
          </w:tcPr>
          <w:p w14:paraId="6E3EE921" w14:textId="77777777" w:rsidR="00297AFB" w:rsidRPr="00B70CDC" w:rsidRDefault="00297AFB"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t>Member</w:t>
            </w:r>
          </w:p>
        </w:tc>
      </w:tr>
    </w:tbl>
    <w:p w14:paraId="6E88373E" w14:textId="77777777" w:rsidR="00297AFB" w:rsidRPr="00B70CDC" w:rsidRDefault="00297AFB" w:rsidP="00297AFB">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1D05CBB5" w14:textId="77777777" w:rsidR="0017765D" w:rsidRDefault="0017765D" w:rsidP="0017765D">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9C8DEF2" w14:textId="5EAFE58A" w:rsidR="0017765D" w:rsidRPr="00B70CDC" w:rsidRDefault="0017765D" w:rsidP="0017765D">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B70CDC">
        <w:rPr>
          <w:rFonts w:ascii="Times New Roman" w:eastAsia="Times New Roman" w:hAnsi="Times New Roman" w:cs="Times New Roman"/>
          <w:b/>
          <w:color w:val="000000"/>
          <w:sz w:val="24"/>
          <w:szCs w:val="24"/>
        </w:rPr>
        <w:lastRenderedPageBreak/>
        <w:t>Aim:</w:t>
      </w:r>
    </w:p>
    <w:p w14:paraId="7A1DA780" w14:textId="77777777" w:rsidR="0017765D" w:rsidRPr="00B70CDC" w:rsidRDefault="0017765D" w:rsidP="0017765D">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B70CDC">
        <w:rPr>
          <w:rFonts w:ascii="Times New Roman" w:eastAsia="Times New Roman" w:hAnsi="Times New Roman" w:cs="Times New Roman"/>
          <w:color w:val="000000"/>
          <w:sz w:val="24"/>
          <w:szCs w:val="24"/>
        </w:rPr>
        <w:t xml:space="preserve">To develop the stakeholder, register for </w:t>
      </w:r>
      <w:proofErr w:type="spellStart"/>
      <w:r w:rsidRPr="00B70CDC">
        <w:rPr>
          <w:rFonts w:ascii="Times New Roman" w:eastAsia="Times New Roman" w:hAnsi="Times New Roman" w:cs="Times New Roman"/>
          <w:color w:val="000000"/>
          <w:sz w:val="24"/>
          <w:szCs w:val="24"/>
        </w:rPr>
        <w:t>PredictO</w:t>
      </w:r>
      <w:proofErr w:type="spellEnd"/>
      <w:r w:rsidRPr="00B70CDC">
        <w:rPr>
          <w:rFonts w:ascii="Times New Roman" w:eastAsia="Times New Roman" w:hAnsi="Times New Roman" w:cs="Times New Roman"/>
          <w:color w:val="000000"/>
          <w:sz w:val="24"/>
          <w:szCs w:val="24"/>
        </w:rPr>
        <w:t>.</w:t>
      </w:r>
    </w:p>
    <w:p w14:paraId="751826DF" w14:textId="09BDB3F0" w:rsidR="00246485" w:rsidRPr="0017765D" w:rsidRDefault="00A818BC" w:rsidP="0017765D">
      <w:pPr>
        <w:spacing w:line="360" w:lineRule="auto"/>
        <w:ind w:left="3204"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u w:val="single"/>
        </w:rPr>
        <w:t>Stakeholder Register</w:t>
      </w:r>
    </w:p>
    <w:p w14:paraId="3A9831DF" w14:textId="20870B2D" w:rsidR="00246485" w:rsidRPr="0017765D" w:rsidRDefault="00A818BC" w:rsidP="0017765D">
      <w:pPr>
        <w:spacing w:line="360" w:lineRule="auto"/>
        <w:ind w:left="120" w:right="788"/>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u w:val="single"/>
        </w:rPr>
        <w:t>Project Name:</w:t>
      </w:r>
      <w:r w:rsidRPr="0017765D">
        <w:rPr>
          <w:rFonts w:asciiTheme="majorBidi" w:eastAsia="Calibri" w:hAnsiTheme="majorBidi" w:cstheme="majorBidi"/>
          <w:color w:val="000000"/>
          <w:sz w:val="24"/>
          <w:szCs w:val="24"/>
        </w:rPr>
        <w:t xml:space="preserve"> (</w:t>
      </w:r>
      <w:proofErr w:type="spellStart"/>
      <w:r w:rsidRPr="0017765D">
        <w:rPr>
          <w:rFonts w:asciiTheme="majorBidi" w:eastAsia="Calibri" w:hAnsiTheme="majorBidi" w:cstheme="majorBidi"/>
          <w:color w:val="000000"/>
          <w:sz w:val="24"/>
          <w:szCs w:val="24"/>
        </w:rPr>
        <w:t>PridictO</w:t>
      </w:r>
      <w:proofErr w:type="spellEnd"/>
      <w:r w:rsidRPr="0017765D">
        <w:rPr>
          <w:rFonts w:asciiTheme="majorBidi" w:eastAsia="Calibri" w:hAnsiTheme="majorBidi" w:cstheme="majorBidi"/>
          <w:color w:val="000000"/>
          <w:sz w:val="24"/>
          <w:szCs w:val="24"/>
        </w:rPr>
        <w:t xml:space="preserve">) </w:t>
      </w:r>
      <w:r w:rsidR="004F6819" w:rsidRPr="0017765D">
        <w:rPr>
          <w:rFonts w:asciiTheme="majorBidi" w:eastAsia="Calibri" w:hAnsiTheme="majorBidi" w:cstheme="majorBidi"/>
          <w:color w:val="000000"/>
          <w:sz w:val="24"/>
          <w:szCs w:val="24"/>
        </w:rPr>
        <w:t>–</w:t>
      </w:r>
      <w:r w:rsidRPr="0017765D">
        <w:rPr>
          <w:rFonts w:asciiTheme="majorBidi" w:eastAsia="Calibri" w:hAnsiTheme="majorBidi" w:cstheme="majorBidi"/>
          <w:color w:val="000000"/>
          <w:sz w:val="24"/>
          <w:szCs w:val="24"/>
        </w:rPr>
        <w:t xml:space="preserve"> Stock market forecasting with dynamic applications.</w:t>
      </w:r>
    </w:p>
    <w:p w14:paraId="28314E25" w14:textId="77777777" w:rsidR="00B70CDC" w:rsidRPr="0017765D" w:rsidRDefault="00A818BC" w:rsidP="0017765D">
      <w:pPr>
        <w:spacing w:line="360" w:lineRule="auto"/>
        <w:ind w:left="120" w:right="786"/>
        <w:jc w:val="both"/>
        <w:rPr>
          <w:rFonts w:asciiTheme="majorBidi" w:eastAsia="Calibri" w:hAnsiTheme="majorBidi" w:cstheme="majorBidi"/>
          <w:color w:val="000000"/>
          <w:sz w:val="24"/>
          <w:szCs w:val="24"/>
        </w:rPr>
      </w:pPr>
      <w:r w:rsidRPr="0017765D">
        <w:rPr>
          <w:rFonts w:asciiTheme="majorBidi" w:eastAsia="Calibri" w:hAnsiTheme="majorBidi" w:cstheme="majorBidi"/>
          <w:b/>
          <w:bCs/>
          <w:color w:val="000000"/>
          <w:sz w:val="24"/>
          <w:szCs w:val="24"/>
          <w:u w:val="single"/>
        </w:rPr>
        <w:t>Prepared by:</w:t>
      </w:r>
      <w:r w:rsidRPr="0017765D">
        <w:rPr>
          <w:rFonts w:asciiTheme="majorBidi" w:eastAsia="Calibri" w:hAnsiTheme="majorBidi" w:cstheme="majorBidi"/>
          <w:color w:val="000000"/>
          <w:sz w:val="24"/>
          <w:szCs w:val="24"/>
        </w:rPr>
        <w:t xml:space="preserve">   Tanmay Shukla, </w:t>
      </w:r>
      <w:proofErr w:type="spellStart"/>
      <w:r w:rsidRPr="0017765D">
        <w:rPr>
          <w:rFonts w:asciiTheme="majorBidi" w:eastAsia="Calibri" w:hAnsiTheme="majorBidi" w:cstheme="majorBidi"/>
          <w:color w:val="000000"/>
          <w:sz w:val="24"/>
          <w:szCs w:val="24"/>
        </w:rPr>
        <w:t>Mitraansh</w:t>
      </w:r>
      <w:proofErr w:type="spellEnd"/>
      <w:r w:rsidRPr="0017765D">
        <w:rPr>
          <w:rFonts w:asciiTheme="majorBidi" w:eastAsia="Calibri" w:hAnsiTheme="majorBidi" w:cstheme="majorBidi"/>
          <w:color w:val="000000"/>
          <w:sz w:val="24"/>
          <w:szCs w:val="24"/>
        </w:rPr>
        <w:t xml:space="preserve"> </w:t>
      </w:r>
      <w:proofErr w:type="spellStart"/>
      <w:r w:rsidRPr="0017765D">
        <w:rPr>
          <w:rFonts w:asciiTheme="majorBidi" w:eastAsia="Calibri" w:hAnsiTheme="majorBidi" w:cstheme="majorBidi"/>
          <w:color w:val="000000"/>
          <w:sz w:val="24"/>
          <w:szCs w:val="24"/>
        </w:rPr>
        <w:t>Raaj</w:t>
      </w:r>
      <w:proofErr w:type="spellEnd"/>
      <w:r w:rsidRPr="0017765D">
        <w:rPr>
          <w:rFonts w:asciiTheme="majorBidi" w:eastAsia="Calibri" w:hAnsiTheme="majorBidi" w:cstheme="majorBidi"/>
          <w:color w:val="000000"/>
          <w:sz w:val="24"/>
          <w:szCs w:val="24"/>
        </w:rPr>
        <w:t xml:space="preserve"> Khanna, Khushi Suri. </w:t>
      </w:r>
    </w:p>
    <w:p w14:paraId="7BBE1166" w14:textId="1E4DC2A7" w:rsidR="00246485" w:rsidRPr="0017765D" w:rsidRDefault="00A818BC" w:rsidP="0017765D">
      <w:pPr>
        <w:spacing w:line="360" w:lineRule="auto"/>
        <w:ind w:left="120" w:right="786"/>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u w:val="single"/>
        </w:rPr>
        <w:t>Date:</w:t>
      </w:r>
      <w:r w:rsidRPr="0017765D">
        <w:rPr>
          <w:rFonts w:asciiTheme="majorBidi" w:eastAsia="Calibri" w:hAnsiTheme="majorBidi" w:cstheme="majorBidi"/>
          <w:color w:val="000000"/>
          <w:sz w:val="24"/>
          <w:szCs w:val="24"/>
        </w:rPr>
        <w:t xml:space="preserve"> 29/03/2022</w:t>
      </w:r>
    </w:p>
    <w:p w14:paraId="45AE6AA5" w14:textId="77777777" w:rsidR="00246485" w:rsidRPr="0017765D" w:rsidRDefault="00A818BC" w:rsidP="0017765D">
      <w:pPr>
        <w:spacing w:line="360" w:lineRule="auto"/>
        <w:jc w:val="both"/>
        <w:rPr>
          <w:rFonts w:asciiTheme="majorBidi" w:hAnsiTheme="majorBidi" w:cstheme="majorBidi"/>
          <w:sz w:val="24"/>
          <w:szCs w:val="24"/>
        </w:rPr>
      </w:pPr>
      <w:r w:rsidRPr="0017765D">
        <w:rPr>
          <w:rFonts w:asciiTheme="majorBidi" w:eastAsia="Arial" w:hAnsiTheme="majorBidi" w:cstheme="majorBidi"/>
          <w:color w:val="000000"/>
          <w:sz w:val="24"/>
          <w:szCs w:val="24"/>
        </w:rPr>
        <w:t xml:space="preserve"> </w:t>
      </w:r>
    </w:p>
    <w:tbl>
      <w:tblPr>
        <w:tblW w:w="10511" w:type="dxa"/>
        <w:tblInd w:w="-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350"/>
        <w:gridCol w:w="1997"/>
        <w:gridCol w:w="2994"/>
        <w:gridCol w:w="1374"/>
      </w:tblGrid>
      <w:tr w:rsidR="0022158A" w:rsidRPr="0017765D" w14:paraId="3CABDCC0" w14:textId="77777777" w:rsidTr="0017765D">
        <w:trPr>
          <w:trHeight w:hRule="exact" w:val="1338"/>
        </w:trPr>
        <w:tc>
          <w:tcPr>
            <w:tcW w:w="1796"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55" w:type="dxa"/>
            </w:tcMar>
          </w:tcPr>
          <w:p w14:paraId="4F3E07B1"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Project Stakeholder Name:</w:t>
            </w:r>
          </w:p>
        </w:tc>
        <w:tc>
          <w:tcPr>
            <w:tcW w:w="2350"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71" w:type="dxa"/>
            </w:tcMar>
          </w:tcPr>
          <w:p w14:paraId="19BA03A5"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Specific Information needs (Types &amp; Frequency of communication)</w:t>
            </w:r>
          </w:p>
        </w:tc>
        <w:tc>
          <w:tcPr>
            <w:tcW w:w="1997" w:type="dxa"/>
            <w:tcBorders>
              <w:top w:val="single" w:sz="4" w:space="0" w:color="000000"/>
              <w:left w:val="single" w:sz="4" w:space="0" w:color="000000"/>
              <w:bottom w:val="single" w:sz="4" w:space="0" w:color="auto"/>
              <w:right w:val="single" w:sz="4" w:space="0" w:color="000000"/>
            </w:tcBorders>
            <w:shd w:val="clear" w:color="auto" w:fill="FFFFFF"/>
            <w:tcMar>
              <w:left w:w="115" w:type="dxa"/>
              <w:right w:w="28" w:type="dxa"/>
            </w:tcMar>
          </w:tcPr>
          <w:p w14:paraId="102A8B77" w14:textId="63637EDD" w:rsidR="00246485" w:rsidRPr="0017765D" w:rsidRDefault="00F07755"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Project Interest (Specific area of interest and participation)</w:t>
            </w:r>
          </w:p>
        </w:tc>
        <w:tc>
          <w:tcPr>
            <w:tcW w:w="299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320" w:type="dxa"/>
            </w:tcMar>
          </w:tcPr>
          <w:p w14:paraId="4B350263"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Impact on project (Positive, Negative, Influencer, Supporter, Roadblock)</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547" w:type="dxa"/>
            </w:tcMar>
          </w:tcPr>
          <w:p w14:paraId="4BA9659C"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Role</w:t>
            </w:r>
          </w:p>
        </w:tc>
      </w:tr>
      <w:tr w:rsidR="0022158A" w:rsidRPr="0017765D" w14:paraId="500E999C" w14:textId="77777777" w:rsidTr="0017765D">
        <w:trPr>
          <w:trHeight w:hRule="exact" w:val="1176"/>
        </w:trPr>
        <w:tc>
          <w:tcPr>
            <w:tcW w:w="1796"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610" w:type="dxa"/>
            </w:tcMar>
          </w:tcPr>
          <w:p w14:paraId="28408BBE"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Tanmay Shukla</w:t>
            </w:r>
          </w:p>
        </w:tc>
        <w:tc>
          <w:tcPr>
            <w:tcW w:w="2350"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204" w:type="dxa"/>
            </w:tcMar>
          </w:tcPr>
          <w:p w14:paraId="4F3DB145" w14:textId="3ECFDEAF"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Design and development of website and code for website</w:t>
            </w:r>
            <w:r w:rsidR="00B70CDC" w:rsidRPr="0017765D">
              <w:rPr>
                <w:rFonts w:asciiTheme="majorBidi" w:eastAsia="Calibri" w:hAnsiTheme="majorBidi" w:cstheme="majorBidi"/>
                <w:color w:val="000000"/>
                <w:sz w:val="24"/>
                <w:szCs w:val="24"/>
              </w:rPr>
              <w:t xml:space="preserve"> </w:t>
            </w:r>
            <w:r w:rsidRPr="0017765D">
              <w:rPr>
                <w:rFonts w:asciiTheme="majorBidi" w:eastAsia="Calibri" w:hAnsiTheme="majorBidi" w:cstheme="majorBidi"/>
                <w:color w:val="000000"/>
                <w:sz w:val="24"/>
                <w:szCs w:val="24"/>
              </w:rPr>
              <w:t>(Weekly)</w:t>
            </w:r>
          </w:p>
        </w:tc>
        <w:tc>
          <w:tcPr>
            <w:tcW w:w="1997" w:type="dxa"/>
            <w:tcBorders>
              <w:top w:val="single" w:sz="4" w:space="0" w:color="auto"/>
              <w:left w:val="single" w:sz="4" w:space="0" w:color="000000"/>
              <w:bottom w:val="single" w:sz="4" w:space="0" w:color="000000"/>
              <w:right w:val="single" w:sz="4" w:space="0" w:color="000000"/>
            </w:tcBorders>
            <w:shd w:val="clear" w:color="auto" w:fill="FFFFFF"/>
            <w:tcMar>
              <w:left w:w="115" w:type="dxa"/>
              <w:right w:w="815" w:type="dxa"/>
            </w:tcMar>
          </w:tcPr>
          <w:p w14:paraId="0CC67538"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Backend</w:t>
            </w:r>
          </w:p>
        </w:tc>
        <w:tc>
          <w:tcPr>
            <w:tcW w:w="299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1083" w:type="dxa"/>
            </w:tcMar>
          </w:tcPr>
          <w:p w14:paraId="348B8DF5"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Positive impact</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59" w:type="dxa"/>
            </w:tcMar>
          </w:tcPr>
          <w:p w14:paraId="68D1B4B6"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Designer and software Developer</w:t>
            </w:r>
          </w:p>
        </w:tc>
      </w:tr>
      <w:tr w:rsidR="0022158A" w:rsidRPr="0017765D" w14:paraId="052AE7D0" w14:textId="77777777" w:rsidTr="0017765D">
        <w:trPr>
          <w:trHeight w:hRule="exact" w:val="978"/>
        </w:trPr>
        <w:tc>
          <w:tcPr>
            <w:tcW w:w="1796"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345" w:type="dxa"/>
            </w:tcMar>
          </w:tcPr>
          <w:p w14:paraId="5B27DA4D"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b/>
                <w:bCs/>
                <w:color w:val="000000"/>
                <w:sz w:val="24"/>
                <w:szCs w:val="24"/>
              </w:rPr>
              <w:t>Khushi Suri</w:t>
            </w:r>
          </w:p>
        </w:tc>
        <w:tc>
          <w:tcPr>
            <w:tcW w:w="2350"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177" w:type="dxa"/>
            </w:tcMar>
          </w:tcPr>
          <w:p w14:paraId="22EE93A4" w14:textId="068FB43E"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Development and presentation of website</w:t>
            </w:r>
            <w:r w:rsidR="00B70CDC" w:rsidRPr="0017765D">
              <w:rPr>
                <w:rFonts w:asciiTheme="majorBidi" w:eastAsia="Calibri" w:hAnsiTheme="majorBidi" w:cstheme="majorBidi"/>
                <w:color w:val="000000"/>
                <w:sz w:val="24"/>
                <w:szCs w:val="24"/>
              </w:rPr>
              <w:t xml:space="preserve"> </w:t>
            </w:r>
            <w:r w:rsidRPr="0017765D">
              <w:rPr>
                <w:rFonts w:asciiTheme="majorBidi" w:eastAsia="Calibri" w:hAnsiTheme="majorBidi" w:cstheme="majorBidi"/>
                <w:color w:val="000000"/>
                <w:sz w:val="24"/>
                <w:szCs w:val="24"/>
              </w:rPr>
              <w:t>(Weekly)</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0" w:type="dxa"/>
            </w:tcMar>
          </w:tcPr>
          <w:p w14:paraId="35A2C1FC"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Frontend (HTML CSS JavaScript)</w:t>
            </w:r>
          </w:p>
        </w:tc>
        <w:tc>
          <w:tcPr>
            <w:tcW w:w="299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1083" w:type="dxa"/>
            </w:tcMar>
          </w:tcPr>
          <w:p w14:paraId="3FF8BE5C"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Positive impact</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59" w:type="dxa"/>
            </w:tcMar>
          </w:tcPr>
          <w:p w14:paraId="44AB92C8"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Manager and software Developer</w:t>
            </w:r>
          </w:p>
        </w:tc>
      </w:tr>
      <w:tr w:rsidR="0022158A" w:rsidRPr="0017765D" w14:paraId="5B6217F8" w14:textId="77777777" w:rsidTr="0017765D">
        <w:trPr>
          <w:trHeight w:hRule="exact" w:val="1707"/>
        </w:trPr>
        <w:tc>
          <w:tcPr>
            <w:tcW w:w="1796"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216" w:type="dxa"/>
            </w:tcMar>
          </w:tcPr>
          <w:p w14:paraId="5A0BD247" w14:textId="77777777" w:rsidR="00246485" w:rsidRPr="0017765D" w:rsidRDefault="00A818BC" w:rsidP="0017765D">
            <w:pPr>
              <w:rPr>
                <w:rFonts w:asciiTheme="majorBidi" w:hAnsiTheme="majorBidi" w:cstheme="majorBidi"/>
                <w:sz w:val="24"/>
                <w:szCs w:val="24"/>
              </w:rPr>
            </w:pPr>
            <w:proofErr w:type="spellStart"/>
            <w:r w:rsidRPr="0017765D">
              <w:rPr>
                <w:rFonts w:asciiTheme="majorBidi" w:eastAsia="Calibri" w:hAnsiTheme="majorBidi" w:cstheme="majorBidi"/>
                <w:b/>
                <w:bCs/>
                <w:color w:val="000000"/>
                <w:sz w:val="24"/>
                <w:szCs w:val="24"/>
              </w:rPr>
              <w:t>Mitraansh</w:t>
            </w:r>
            <w:proofErr w:type="spellEnd"/>
            <w:r w:rsidRPr="0017765D">
              <w:rPr>
                <w:rFonts w:asciiTheme="majorBidi" w:eastAsia="Calibri" w:hAnsiTheme="majorBidi" w:cstheme="majorBidi"/>
                <w:b/>
                <w:bCs/>
                <w:color w:val="000000"/>
                <w:sz w:val="24"/>
                <w:szCs w:val="24"/>
              </w:rPr>
              <w:t xml:space="preserve"> </w:t>
            </w:r>
            <w:proofErr w:type="spellStart"/>
            <w:r w:rsidRPr="0017765D">
              <w:rPr>
                <w:rFonts w:asciiTheme="majorBidi" w:eastAsia="Calibri" w:hAnsiTheme="majorBidi" w:cstheme="majorBidi"/>
                <w:b/>
                <w:bCs/>
                <w:color w:val="000000"/>
                <w:sz w:val="24"/>
                <w:szCs w:val="24"/>
              </w:rPr>
              <w:t>Raaj</w:t>
            </w:r>
            <w:proofErr w:type="spellEnd"/>
            <w:r w:rsidRPr="0017765D">
              <w:rPr>
                <w:rFonts w:asciiTheme="majorBidi" w:eastAsia="Calibri" w:hAnsiTheme="majorBidi" w:cstheme="majorBidi"/>
                <w:b/>
                <w:bCs/>
                <w:color w:val="000000"/>
                <w:sz w:val="24"/>
                <w:szCs w:val="24"/>
              </w:rPr>
              <w:t xml:space="preserve"> Khanna</w:t>
            </w:r>
          </w:p>
        </w:tc>
        <w:tc>
          <w:tcPr>
            <w:tcW w:w="2350"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342" w:type="dxa"/>
            </w:tcMar>
          </w:tcPr>
          <w:p w14:paraId="128EE515"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Development of workspace and code for website (Weekly)</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815" w:type="dxa"/>
            </w:tcMar>
          </w:tcPr>
          <w:p w14:paraId="0EF710B4"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Backend</w:t>
            </w:r>
          </w:p>
        </w:tc>
        <w:tc>
          <w:tcPr>
            <w:tcW w:w="299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1083" w:type="dxa"/>
            </w:tcMar>
          </w:tcPr>
          <w:p w14:paraId="3748741A"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Positive impact</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left w:w="115" w:type="dxa"/>
              <w:right w:w="59" w:type="dxa"/>
            </w:tcMar>
          </w:tcPr>
          <w:p w14:paraId="719AD173" w14:textId="77777777" w:rsidR="00246485" w:rsidRPr="0017765D" w:rsidRDefault="00A818BC" w:rsidP="0017765D">
            <w:pPr>
              <w:rPr>
                <w:rFonts w:asciiTheme="majorBidi" w:hAnsiTheme="majorBidi" w:cstheme="majorBidi"/>
                <w:sz w:val="24"/>
                <w:szCs w:val="24"/>
              </w:rPr>
            </w:pPr>
            <w:r w:rsidRPr="0017765D">
              <w:rPr>
                <w:rFonts w:asciiTheme="majorBidi" w:eastAsia="Calibri" w:hAnsiTheme="majorBidi" w:cstheme="majorBidi"/>
                <w:color w:val="000000"/>
                <w:sz w:val="24"/>
                <w:szCs w:val="24"/>
              </w:rPr>
              <w:t>Designer and software Developer</w:t>
            </w:r>
          </w:p>
        </w:tc>
      </w:tr>
    </w:tbl>
    <w:p w14:paraId="4795B0B1" w14:textId="77777777" w:rsidR="004F6819" w:rsidRPr="0017765D" w:rsidRDefault="004F6819" w:rsidP="0017765D">
      <w:pPr>
        <w:spacing w:line="360" w:lineRule="auto"/>
        <w:ind w:left="120" w:right="-200"/>
        <w:jc w:val="both"/>
        <w:rPr>
          <w:rFonts w:asciiTheme="majorBidi" w:eastAsia="Arial" w:hAnsiTheme="majorBidi" w:cstheme="majorBidi"/>
          <w:color w:val="000000"/>
          <w:sz w:val="24"/>
          <w:szCs w:val="24"/>
        </w:rPr>
      </w:pPr>
    </w:p>
    <w:p w14:paraId="55BBE355" w14:textId="5990B5E1" w:rsidR="004F6819" w:rsidRPr="0017765D" w:rsidRDefault="004F6819" w:rsidP="0017765D">
      <w:pPr>
        <w:tabs>
          <w:tab w:val="left" w:pos="2410"/>
        </w:tabs>
        <w:spacing w:line="360" w:lineRule="auto"/>
        <w:jc w:val="both"/>
        <w:rPr>
          <w:rFonts w:asciiTheme="majorBidi" w:eastAsia="Arial" w:hAnsiTheme="majorBidi" w:cstheme="majorBidi"/>
          <w:i/>
          <w:iCs/>
          <w:sz w:val="24"/>
          <w:szCs w:val="24"/>
        </w:rPr>
      </w:pPr>
      <w:r w:rsidRPr="0017765D">
        <w:rPr>
          <w:rFonts w:asciiTheme="majorBidi" w:eastAsia="Arial" w:hAnsiTheme="majorBidi" w:cstheme="majorBidi"/>
          <w:i/>
          <w:iCs/>
          <w:sz w:val="24"/>
          <w:szCs w:val="24"/>
        </w:rPr>
        <w:t>Figure 2.1</w:t>
      </w:r>
    </w:p>
    <w:p w14:paraId="2560CBAC" w14:textId="77777777" w:rsidR="004F6819" w:rsidRPr="0017765D" w:rsidRDefault="004F6819" w:rsidP="0017765D">
      <w:pPr>
        <w:spacing w:line="360" w:lineRule="auto"/>
        <w:jc w:val="both"/>
        <w:rPr>
          <w:rFonts w:asciiTheme="majorBidi" w:eastAsia="Arial" w:hAnsiTheme="majorBidi" w:cstheme="majorBidi"/>
          <w:sz w:val="24"/>
          <w:szCs w:val="24"/>
        </w:rPr>
      </w:pPr>
    </w:p>
    <w:p w14:paraId="72F17C2C" w14:textId="77777777" w:rsidR="004F6819" w:rsidRPr="0017765D" w:rsidRDefault="004F6819" w:rsidP="0017765D">
      <w:pPr>
        <w:spacing w:line="360" w:lineRule="auto"/>
        <w:jc w:val="both"/>
        <w:rPr>
          <w:rFonts w:asciiTheme="majorBidi" w:eastAsia="Arial" w:hAnsiTheme="majorBidi" w:cstheme="majorBidi"/>
          <w:sz w:val="24"/>
          <w:szCs w:val="24"/>
        </w:rPr>
      </w:pPr>
    </w:p>
    <w:p w14:paraId="65B4D983" w14:textId="77777777" w:rsidR="004F6819" w:rsidRPr="0017765D" w:rsidRDefault="004F6819" w:rsidP="0017765D">
      <w:pPr>
        <w:spacing w:line="360" w:lineRule="auto"/>
        <w:jc w:val="both"/>
        <w:rPr>
          <w:rFonts w:asciiTheme="majorBidi" w:eastAsia="Arial" w:hAnsiTheme="majorBidi" w:cstheme="majorBidi"/>
          <w:sz w:val="24"/>
          <w:szCs w:val="24"/>
        </w:rPr>
      </w:pPr>
    </w:p>
    <w:p w14:paraId="0EF7B6C8" w14:textId="77777777" w:rsidR="004F6819" w:rsidRPr="0017765D" w:rsidRDefault="004F6819" w:rsidP="0017765D">
      <w:pPr>
        <w:spacing w:line="360" w:lineRule="auto"/>
        <w:jc w:val="both"/>
        <w:rPr>
          <w:rFonts w:asciiTheme="majorBidi" w:eastAsia="Arial" w:hAnsiTheme="majorBidi" w:cstheme="majorBidi"/>
          <w:sz w:val="24"/>
          <w:szCs w:val="24"/>
        </w:rPr>
      </w:pPr>
    </w:p>
    <w:p w14:paraId="5D3E7436" w14:textId="66095466"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Arial" w:hAnsiTheme="majorBidi" w:cstheme="majorBidi"/>
          <w:sz w:val="24"/>
          <w:szCs w:val="24"/>
        </w:rPr>
        <w:br w:type="page"/>
      </w:r>
      <w:r w:rsidRPr="0017765D">
        <w:rPr>
          <w:rFonts w:asciiTheme="majorBidi" w:eastAsia="Calibri" w:hAnsiTheme="majorBidi" w:cstheme="majorBidi"/>
          <w:b/>
          <w:bCs/>
          <w:color w:val="000000"/>
          <w:sz w:val="24"/>
          <w:szCs w:val="24"/>
        </w:rPr>
        <w:lastRenderedPageBreak/>
        <w:t xml:space="preserve"> Q1- Who is affected positively and negatively by the project? </w:t>
      </w:r>
    </w:p>
    <w:p w14:paraId="3FFD23C5" w14:textId="77777777" w:rsidR="00246485" w:rsidRPr="0017765D" w:rsidRDefault="00A818BC" w:rsidP="0017765D">
      <w:pPr>
        <w:spacing w:line="360" w:lineRule="auto"/>
        <w:ind w:left="120" w:right="468"/>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This project is aimed and focused only for positive impact towards society as our project is mainly targeting people who are investing their money in stock market and crypto. Which will not only help people to know now how good it will be to invest money in that certain company.</w:t>
      </w:r>
    </w:p>
    <w:p w14:paraId="6D520279"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 xml:space="preserve">Q2- Who has the power to make it succeed (or fail)? </w:t>
      </w:r>
    </w:p>
    <w:p w14:paraId="7E35C7DA" w14:textId="77777777" w:rsidR="00246485" w:rsidRPr="0017765D" w:rsidRDefault="00A818BC" w:rsidP="0017765D">
      <w:pPr>
        <w:spacing w:line="360" w:lineRule="auto"/>
        <w:ind w:left="120" w:right="553"/>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The success of our project depends on team and meticulous efforts on the project in order to make it convenient and beneficial for the people.</w:t>
      </w:r>
    </w:p>
    <w:p w14:paraId="7040E59C"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 xml:space="preserve">Q3- Who makes the decisions about money? </w:t>
      </w:r>
    </w:p>
    <w:p w14:paraId="04B595C6" w14:textId="77777777" w:rsidR="00246485" w:rsidRPr="0017765D" w:rsidRDefault="00A818BC" w:rsidP="0017765D">
      <w:pPr>
        <w:spacing w:line="360" w:lineRule="auto"/>
        <w:ind w:left="120" w:right="502"/>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The decisions regarding monetary issues are taken up by the team members and stakeholders. In our case the stakeholders and team members are us itself. Therefore we (team members) make the majority monetary decisions.</w:t>
      </w:r>
    </w:p>
    <w:p w14:paraId="453F8966"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 xml:space="preserve">Q4- Who are the suppliers? </w:t>
      </w:r>
    </w:p>
    <w:p w14:paraId="3186D7EF" w14:textId="77777777" w:rsidR="00246485" w:rsidRPr="0017765D" w:rsidRDefault="00A818BC" w:rsidP="0017765D">
      <w:pPr>
        <w:spacing w:line="360" w:lineRule="auto"/>
        <w:ind w:left="120" w:right="1703"/>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 xml:space="preserve">The suppliers are websites which would provide us with necessary data for the project. </w:t>
      </w:r>
      <w:r w:rsidRPr="0017765D">
        <w:rPr>
          <w:rFonts w:asciiTheme="majorBidi" w:eastAsia="Calibri" w:hAnsiTheme="majorBidi" w:cstheme="majorBidi"/>
          <w:b/>
          <w:bCs/>
          <w:color w:val="000000"/>
          <w:sz w:val="24"/>
          <w:szCs w:val="24"/>
        </w:rPr>
        <w:t xml:space="preserve">Q5- Who are the end users? </w:t>
      </w:r>
    </w:p>
    <w:p w14:paraId="1D16C96A" w14:textId="77777777" w:rsidR="00246485" w:rsidRPr="0017765D" w:rsidRDefault="00A818BC" w:rsidP="0017765D">
      <w:pPr>
        <w:spacing w:line="360" w:lineRule="auto"/>
        <w:ind w:left="120" w:right="827"/>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 xml:space="preserve">The end users are those who </w:t>
      </w:r>
      <w:proofErr w:type="spellStart"/>
      <w:r w:rsidRPr="0017765D">
        <w:rPr>
          <w:rFonts w:asciiTheme="majorBidi" w:eastAsia="Calibri" w:hAnsiTheme="majorBidi" w:cstheme="majorBidi"/>
          <w:color w:val="000000"/>
          <w:sz w:val="24"/>
          <w:szCs w:val="24"/>
        </w:rPr>
        <w:t>analyse</w:t>
      </w:r>
      <w:proofErr w:type="spellEnd"/>
      <w:r w:rsidRPr="0017765D">
        <w:rPr>
          <w:rFonts w:asciiTheme="majorBidi" w:eastAsia="Calibri" w:hAnsiTheme="majorBidi" w:cstheme="majorBidi"/>
          <w:color w:val="000000"/>
          <w:sz w:val="24"/>
          <w:szCs w:val="24"/>
        </w:rPr>
        <w:t xml:space="preserve"> and invest their assets in markets to sequentially achieve a handsome portfolio.</w:t>
      </w:r>
    </w:p>
    <w:p w14:paraId="0E3995F7"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 xml:space="preserve">Q6- Who has influence over other stakeholders? </w:t>
      </w:r>
    </w:p>
    <w:p w14:paraId="523AEFE2" w14:textId="77777777" w:rsidR="00246485" w:rsidRPr="0017765D" w:rsidRDefault="00A818BC" w:rsidP="0017765D">
      <w:pPr>
        <w:spacing w:line="360" w:lineRule="auto"/>
        <w:ind w:left="120" w:right="1643"/>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 xml:space="preserve">The stakeholders are independent and each individual has their own say on the project. </w:t>
      </w:r>
      <w:r w:rsidRPr="0017765D">
        <w:rPr>
          <w:rFonts w:asciiTheme="majorBidi" w:eastAsia="Calibri" w:hAnsiTheme="majorBidi" w:cstheme="majorBidi"/>
          <w:b/>
          <w:bCs/>
          <w:color w:val="000000"/>
          <w:sz w:val="24"/>
          <w:szCs w:val="24"/>
        </w:rPr>
        <w:t xml:space="preserve">Q7- Who could solve potential problems with the project? </w:t>
      </w:r>
    </w:p>
    <w:p w14:paraId="3A11920F" w14:textId="77777777" w:rsidR="00246485" w:rsidRPr="0017765D" w:rsidRDefault="00A818BC" w:rsidP="0017765D">
      <w:pPr>
        <w:spacing w:line="360" w:lineRule="auto"/>
        <w:ind w:left="120" w:right="877"/>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Since the project follows agile methodology, the problems are solved as the problems are faced along the path with applied expertise.</w:t>
      </w:r>
    </w:p>
    <w:p w14:paraId="4F1D24F0"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 xml:space="preserve">Q8- Who is in charge of assigning or procuring resources or facilities? </w:t>
      </w:r>
    </w:p>
    <w:p w14:paraId="2C1EDCB6" w14:textId="77777777" w:rsidR="00246485" w:rsidRPr="0017765D" w:rsidRDefault="00A818BC" w:rsidP="0017765D">
      <w:pPr>
        <w:spacing w:line="360" w:lineRule="auto"/>
        <w:ind w:left="120" w:right="1040"/>
        <w:jc w:val="both"/>
        <w:rPr>
          <w:rFonts w:asciiTheme="majorBidi" w:hAnsiTheme="majorBidi" w:cstheme="majorBidi"/>
          <w:sz w:val="24"/>
          <w:szCs w:val="24"/>
        </w:rPr>
      </w:pPr>
      <w:r w:rsidRPr="0017765D">
        <w:rPr>
          <w:rFonts w:asciiTheme="majorBidi" w:eastAsia="Calibri" w:hAnsiTheme="majorBidi" w:cstheme="majorBidi"/>
          <w:color w:val="000000"/>
          <w:sz w:val="24"/>
          <w:szCs w:val="24"/>
        </w:rPr>
        <w:t>Resources and content us team members are responsible and we’ll be taking guidance for the content from our mentor Dr T.K. Siva Kumar and other respected faculties.</w:t>
      </w:r>
    </w:p>
    <w:p w14:paraId="3705FD92" w14:textId="77777777" w:rsidR="00246485" w:rsidRPr="0017765D" w:rsidRDefault="00A818BC" w:rsidP="0017765D">
      <w:pPr>
        <w:spacing w:line="360" w:lineRule="auto"/>
        <w:ind w:left="120" w:right="-200"/>
        <w:jc w:val="both"/>
        <w:rPr>
          <w:rFonts w:asciiTheme="majorBidi" w:hAnsiTheme="majorBidi" w:cstheme="majorBidi"/>
          <w:sz w:val="24"/>
          <w:szCs w:val="24"/>
        </w:rPr>
      </w:pPr>
      <w:r w:rsidRPr="0017765D">
        <w:rPr>
          <w:rFonts w:asciiTheme="majorBidi" w:eastAsia="Calibri" w:hAnsiTheme="majorBidi" w:cstheme="majorBidi"/>
          <w:b/>
          <w:bCs/>
          <w:color w:val="000000"/>
          <w:sz w:val="24"/>
          <w:szCs w:val="24"/>
        </w:rPr>
        <w:t>Q9- Who has specialist skills which are crucial to the project?</w:t>
      </w:r>
    </w:p>
    <w:p w14:paraId="7BDDA081" w14:textId="77777777" w:rsidR="00246485" w:rsidRPr="0017765D" w:rsidRDefault="00A818BC" w:rsidP="0017765D">
      <w:pPr>
        <w:spacing w:line="360" w:lineRule="auto"/>
        <w:ind w:left="120" w:right="420"/>
        <w:jc w:val="both"/>
        <w:rPr>
          <w:rFonts w:asciiTheme="majorBidi" w:hAnsiTheme="majorBidi" w:cstheme="majorBidi"/>
          <w:sz w:val="24"/>
          <w:szCs w:val="24"/>
        </w:rPr>
        <w:sectPr w:rsidR="00246485" w:rsidRPr="0017765D" w:rsidSect="0050458B">
          <w:pgSz w:w="11900" w:h="16820"/>
          <w:pgMar w:top="1120" w:right="791" w:bottom="1120" w:left="13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17765D">
        <w:rPr>
          <w:rFonts w:asciiTheme="majorBidi" w:eastAsia="Calibri" w:hAnsiTheme="majorBidi" w:cstheme="majorBidi"/>
          <w:color w:val="000000"/>
          <w:sz w:val="24"/>
          <w:szCs w:val="24"/>
        </w:rPr>
        <w:t xml:space="preserve">Every member in the team has their own special skills which will contribute to the success of project, and if any issues are encountered, Dr T.K. Siva Kumar would guide us through. </w:t>
      </w:r>
    </w:p>
    <w:p w14:paraId="616FC317" w14:textId="77777777" w:rsidR="00F86153" w:rsidRPr="008529C2" w:rsidRDefault="00A818BC">
      <w:pPr>
        <w:spacing w:line="0" w:lineRule="atLeast"/>
        <w:ind w:left="120"/>
        <w:rPr>
          <w:rFonts w:ascii="Times New Roman" w:eastAsia="Times New Roman" w:hAnsi="Times New Roman" w:cs="Times New Roman"/>
          <w:b/>
          <w:sz w:val="26"/>
        </w:rPr>
      </w:pPr>
      <w:bookmarkStart w:id="2" w:name="page1"/>
      <w:bookmarkEnd w:id="2"/>
      <w:r w:rsidRPr="008529C2">
        <w:rPr>
          <w:rFonts w:ascii="Times New Roman" w:eastAsia="Times New Roman" w:hAnsi="Times New Roman" w:cs="Times New Roman"/>
          <w:b/>
          <w:sz w:val="26"/>
        </w:rPr>
        <w:lastRenderedPageBreak/>
        <w:t>Course Code: 18CSC206J</w:t>
      </w:r>
    </w:p>
    <w:p w14:paraId="179C4511" w14:textId="77777777" w:rsidR="00F86153" w:rsidRPr="008529C2" w:rsidRDefault="00F86153">
      <w:pPr>
        <w:spacing w:line="166" w:lineRule="exact"/>
        <w:rPr>
          <w:rFonts w:ascii="Times New Roman" w:eastAsia="Times New Roman" w:hAnsi="Times New Roman" w:cs="Times New Roman"/>
        </w:rPr>
      </w:pPr>
    </w:p>
    <w:p w14:paraId="61124C61" w14:textId="59B7B92D" w:rsidR="00F86153" w:rsidRDefault="00A818BC">
      <w:pPr>
        <w:spacing w:line="0" w:lineRule="atLeast"/>
        <w:ind w:left="120"/>
        <w:rPr>
          <w:rFonts w:ascii="Times New Roman" w:eastAsia="Times New Roman" w:hAnsi="Times New Roman" w:cs="Times New Roman"/>
          <w:b/>
          <w:sz w:val="26"/>
        </w:rPr>
      </w:pPr>
      <w:r w:rsidRPr="008529C2">
        <w:rPr>
          <w:rFonts w:ascii="Times New Roman" w:eastAsia="Times New Roman" w:hAnsi="Times New Roman" w:cs="Times New Roman"/>
          <w:b/>
          <w:sz w:val="26"/>
        </w:rPr>
        <w:t>Course Name: Software Engineering and Project Management</w:t>
      </w:r>
    </w:p>
    <w:p w14:paraId="7847E4A3" w14:textId="77777777" w:rsidR="00CF7829" w:rsidRPr="008529C2" w:rsidRDefault="00CF7829">
      <w:pPr>
        <w:spacing w:line="0" w:lineRule="atLeast"/>
        <w:ind w:left="120"/>
        <w:rPr>
          <w:rFonts w:ascii="Times New Roman" w:eastAsia="Times New Roman" w:hAnsi="Times New Roman" w:cs="Times New Roman"/>
          <w:b/>
          <w:sz w:val="26"/>
        </w:rPr>
      </w:pPr>
    </w:p>
    <w:p w14:paraId="16090FB7" w14:textId="77777777" w:rsidR="00F86153" w:rsidRPr="008529C2" w:rsidRDefault="00F86153">
      <w:pPr>
        <w:spacing w:line="152" w:lineRule="exact"/>
        <w:rPr>
          <w:rFonts w:ascii="Times New Roman" w:eastAsia="Times New Roman" w:hAnsi="Times New Roman" w:cs="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560"/>
        <w:gridCol w:w="6480"/>
      </w:tblGrid>
      <w:tr w:rsidR="00246485" w:rsidRPr="008529C2" w14:paraId="554B6414" w14:textId="77777777">
        <w:trPr>
          <w:trHeight w:val="338"/>
        </w:trPr>
        <w:tc>
          <w:tcPr>
            <w:tcW w:w="2560" w:type="dxa"/>
            <w:tcBorders>
              <w:top w:val="single" w:sz="8" w:space="0" w:color="auto"/>
              <w:left w:val="single" w:sz="8" w:space="0" w:color="auto"/>
              <w:right w:val="single" w:sz="8" w:space="0" w:color="auto"/>
            </w:tcBorders>
            <w:shd w:val="clear" w:color="auto" w:fill="auto"/>
            <w:vAlign w:val="bottom"/>
          </w:tcPr>
          <w:p w14:paraId="74AC9739"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Experiment No</w:t>
            </w:r>
          </w:p>
        </w:tc>
        <w:tc>
          <w:tcPr>
            <w:tcW w:w="6480" w:type="dxa"/>
            <w:tcBorders>
              <w:top w:val="single" w:sz="8" w:space="0" w:color="auto"/>
              <w:right w:val="single" w:sz="8" w:space="0" w:color="auto"/>
            </w:tcBorders>
            <w:shd w:val="clear" w:color="auto" w:fill="auto"/>
            <w:vAlign w:val="bottom"/>
          </w:tcPr>
          <w:p w14:paraId="1C326B4F" w14:textId="77777777" w:rsidR="00F86153" w:rsidRPr="008529C2" w:rsidRDefault="00A818BC">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sz w:val="24"/>
              </w:rPr>
              <w:t>3</w:t>
            </w:r>
          </w:p>
        </w:tc>
      </w:tr>
      <w:tr w:rsidR="00246485" w:rsidRPr="008529C2" w14:paraId="56A323B1" w14:textId="77777777">
        <w:trPr>
          <w:trHeight w:val="242"/>
        </w:trPr>
        <w:tc>
          <w:tcPr>
            <w:tcW w:w="2560" w:type="dxa"/>
            <w:tcBorders>
              <w:left w:val="single" w:sz="8" w:space="0" w:color="auto"/>
              <w:bottom w:val="single" w:sz="8" w:space="0" w:color="auto"/>
              <w:right w:val="single" w:sz="8" w:space="0" w:color="auto"/>
            </w:tcBorders>
            <w:shd w:val="clear" w:color="auto" w:fill="auto"/>
            <w:vAlign w:val="bottom"/>
          </w:tcPr>
          <w:p w14:paraId="484B3DD0" w14:textId="77777777" w:rsidR="00F86153" w:rsidRPr="008529C2" w:rsidRDefault="00F86153">
            <w:pPr>
              <w:spacing w:line="0" w:lineRule="atLeast"/>
              <w:rPr>
                <w:rFonts w:ascii="Times New Roman" w:eastAsia="Times New Roman" w:hAnsi="Times New Roman" w:cs="Times New Roman"/>
                <w:sz w:val="21"/>
              </w:rPr>
            </w:pPr>
          </w:p>
        </w:tc>
        <w:tc>
          <w:tcPr>
            <w:tcW w:w="6480" w:type="dxa"/>
            <w:tcBorders>
              <w:bottom w:val="single" w:sz="8" w:space="0" w:color="auto"/>
              <w:right w:val="single" w:sz="8" w:space="0" w:color="auto"/>
            </w:tcBorders>
            <w:shd w:val="clear" w:color="auto" w:fill="auto"/>
            <w:vAlign w:val="bottom"/>
          </w:tcPr>
          <w:p w14:paraId="098F39A5" w14:textId="77777777" w:rsidR="00F86153" w:rsidRPr="008529C2" w:rsidRDefault="00F86153">
            <w:pPr>
              <w:spacing w:line="0" w:lineRule="atLeast"/>
              <w:rPr>
                <w:rFonts w:ascii="Times New Roman" w:eastAsia="Times New Roman" w:hAnsi="Times New Roman" w:cs="Times New Roman"/>
                <w:sz w:val="21"/>
              </w:rPr>
            </w:pPr>
          </w:p>
        </w:tc>
      </w:tr>
      <w:tr w:rsidR="00246485" w:rsidRPr="008529C2" w14:paraId="1482D324" w14:textId="77777777">
        <w:trPr>
          <w:trHeight w:val="318"/>
        </w:trPr>
        <w:tc>
          <w:tcPr>
            <w:tcW w:w="2560" w:type="dxa"/>
            <w:tcBorders>
              <w:left w:val="single" w:sz="8" w:space="0" w:color="auto"/>
              <w:right w:val="single" w:sz="8" w:space="0" w:color="auto"/>
            </w:tcBorders>
            <w:shd w:val="clear" w:color="auto" w:fill="auto"/>
            <w:vAlign w:val="bottom"/>
          </w:tcPr>
          <w:p w14:paraId="4B9D1258"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Title of Experiment</w:t>
            </w:r>
          </w:p>
        </w:tc>
        <w:tc>
          <w:tcPr>
            <w:tcW w:w="6480" w:type="dxa"/>
            <w:tcBorders>
              <w:right w:val="single" w:sz="8" w:space="0" w:color="auto"/>
            </w:tcBorders>
            <w:shd w:val="clear" w:color="auto" w:fill="auto"/>
            <w:vAlign w:val="bottom"/>
          </w:tcPr>
          <w:p w14:paraId="63D59A06" w14:textId="77777777" w:rsidR="00F86153" w:rsidRPr="008529C2" w:rsidRDefault="00F86153">
            <w:pPr>
              <w:spacing w:line="0" w:lineRule="atLeast"/>
              <w:rPr>
                <w:rFonts w:ascii="Times New Roman" w:eastAsia="Times New Roman" w:hAnsi="Times New Roman" w:cs="Times New Roman"/>
              </w:rPr>
            </w:pPr>
          </w:p>
        </w:tc>
      </w:tr>
      <w:tr w:rsidR="00246485" w:rsidRPr="008529C2" w14:paraId="7FB01764" w14:textId="77777777">
        <w:trPr>
          <w:trHeight w:val="385"/>
        </w:trPr>
        <w:tc>
          <w:tcPr>
            <w:tcW w:w="2560" w:type="dxa"/>
            <w:tcBorders>
              <w:left w:val="single" w:sz="8" w:space="0" w:color="auto"/>
              <w:right w:val="single" w:sz="8" w:space="0" w:color="auto"/>
            </w:tcBorders>
            <w:shd w:val="clear" w:color="auto" w:fill="auto"/>
            <w:vAlign w:val="bottom"/>
          </w:tcPr>
          <w:p w14:paraId="79EAC253" w14:textId="77777777" w:rsidR="00F86153" w:rsidRPr="008529C2" w:rsidRDefault="00F86153">
            <w:pPr>
              <w:spacing w:line="0" w:lineRule="atLeast"/>
              <w:rPr>
                <w:rFonts w:ascii="Times New Roman" w:eastAsia="Times New Roman" w:hAnsi="Times New Roman" w:cs="Times New Roman"/>
              </w:rPr>
            </w:pPr>
          </w:p>
        </w:tc>
        <w:tc>
          <w:tcPr>
            <w:tcW w:w="6480" w:type="dxa"/>
            <w:tcBorders>
              <w:right w:val="single" w:sz="8" w:space="0" w:color="auto"/>
            </w:tcBorders>
            <w:shd w:val="clear" w:color="auto" w:fill="auto"/>
            <w:vAlign w:val="bottom"/>
          </w:tcPr>
          <w:p w14:paraId="3E2DD779" w14:textId="7D71BF24" w:rsidR="00F86153" w:rsidRPr="008529C2" w:rsidRDefault="00CF7829" w:rsidP="00CF7829">
            <w:pPr>
              <w:spacing w:line="0" w:lineRule="atLeast"/>
              <w:rPr>
                <w:rFonts w:ascii="Times New Roman" w:eastAsia="Times New Roman" w:hAnsi="Times New Roman" w:cs="Times New Roman"/>
              </w:rPr>
            </w:pPr>
            <w:r>
              <w:rPr>
                <w:rFonts w:ascii="Times New Roman" w:eastAsia="Times New Roman" w:hAnsi="Times New Roman" w:cs="Times New Roman"/>
                <w:sz w:val="24"/>
              </w:rPr>
              <w:t xml:space="preserve">  </w:t>
            </w:r>
            <w:r w:rsidR="00A818BC" w:rsidRPr="008529C2">
              <w:rPr>
                <w:rFonts w:ascii="Times New Roman" w:eastAsia="Times New Roman" w:hAnsi="Times New Roman" w:cs="Times New Roman"/>
                <w:sz w:val="24"/>
              </w:rPr>
              <w:t>System, Functional and Non-Functional Requirements of the</w:t>
            </w:r>
          </w:p>
        </w:tc>
      </w:tr>
      <w:tr w:rsidR="00246485" w:rsidRPr="008529C2" w14:paraId="5AF94EF2" w14:textId="77777777">
        <w:trPr>
          <w:trHeight w:val="435"/>
        </w:trPr>
        <w:tc>
          <w:tcPr>
            <w:tcW w:w="2560" w:type="dxa"/>
            <w:tcBorders>
              <w:left w:val="single" w:sz="8" w:space="0" w:color="auto"/>
              <w:right w:val="single" w:sz="8" w:space="0" w:color="auto"/>
            </w:tcBorders>
            <w:shd w:val="clear" w:color="auto" w:fill="auto"/>
            <w:vAlign w:val="bottom"/>
          </w:tcPr>
          <w:p w14:paraId="217E60C0" w14:textId="77777777" w:rsidR="00F86153" w:rsidRPr="008529C2" w:rsidRDefault="00F86153">
            <w:pPr>
              <w:spacing w:line="0" w:lineRule="atLeast"/>
              <w:rPr>
                <w:rFonts w:ascii="Times New Roman" w:eastAsia="Times New Roman" w:hAnsi="Times New Roman" w:cs="Times New Roman"/>
              </w:rPr>
            </w:pPr>
          </w:p>
        </w:tc>
        <w:tc>
          <w:tcPr>
            <w:tcW w:w="6480" w:type="dxa"/>
            <w:tcBorders>
              <w:right w:val="single" w:sz="8" w:space="0" w:color="auto"/>
            </w:tcBorders>
            <w:shd w:val="clear" w:color="auto" w:fill="auto"/>
            <w:vAlign w:val="bottom"/>
          </w:tcPr>
          <w:p w14:paraId="08525E53" w14:textId="77777777" w:rsidR="00F86153" w:rsidRPr="008529C2" w:rsidRDefault="00A818BC">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sz w:val="24"/>
              </w:rPr>
              <w:t>Project</w:t>
            </w:r>
          </w:p>
        </w:tc>
      </w:tr>
      <w:tr w:rsidR="00246485" w:rsidRPr="008529C2" w14:paraId="046EB225" w14:textId="77777777">
        <w:trPr>
          <w:trHeight w:val="123"/>
        </w:trPr>
        <w:tc>
          <w:tcPr>
            <w:tcW w:w="2560" w:type="dxa"/>
            <w:tcBorders>
              <w:left w:val="single" w:sz="8" w:space="0" w:color="auto"/>
              <w:bottom w:val="single" w:sz="8" w:space="0" w:color="auto"/>
              <w:right w:val="single" w:sz="8" w:space="0" w:color="auto"/>
            </w:tcBorders>
            <w:shd w:val="clear" w:color="auto" w:fill="auto"/>
            <w:vAlign w:val="bottom"/>
          </w:tcPr>
          <w:p w14:paraId="29568DFB" w14:textId="77777777" w:rsidR="00F86153" w:rsidRPr="008529C2" w:rsidRDefault="00F86153">
            <w:pPr>
              <w:spacing w:line="0" w:lineRule="atLeast"/>
              <w:rPr>
                <w:rFonts w:ascii="Times New Roman" w:eastAsia="Times New Roman" w:hAnsi="Times New Roman" w:cs="Times New Roman"/>
                <w:sz w:val="10"/>
              </w:rPr>
            </w:pPr>
          </w:p>
        </w:tc>
        <w:tc>
          <w:tcPr>
            <w:tcW w:w="6480" w:type="dxa"/>
            <w:tcBorders>
              <w:bottom w:val="single" w:sz="8" w:space="0" w:color="auto"/>
              <w:right w:val="single" w:sz="8" w:space="0" w:color="auto"/>
            </w:tcBorders>
            <w:shd w:val="clear" w:color="auto" w:fill="auto"/>
            <w:vAlign w:val="bottom"/>
          </w:tcPr>
          <w:p w14:paraId="78919785" w14:textId="77777777" w:rsidR="00F86153" w:rsidRPr="008529C2" w:rsidRDefault="00F86153">
            <w:pPr>
              <w:spacing w:line="0" w:lineRule="atLeast"/>
              <w:rPr>
                <w:rFonts w:ascii="Times New Roman" w:eastAsia="Times New Roman" w:hAnsi="Times New Roman" w:cs="Times New Roman"/>
                <w:sz w:val="10"/>
              </w:rPr>
            </w:pPr>
          </w:p>
        </w:tc>
      </w:tr>
      <w:tr w:rsidR="00246485" w:rsidRPr="008529C2" w14:paraId="37AABDD3" w14:textId="77777777">
        <w:trPr>
          <w:trHeight w:val="318"/>
        </w:trPr>
        <w:tc>
          <w:tcPr>
            <w:tcW w:w="2560" w:type="dxa"/>
            <w:tcBorders>
              <w:left w:val="single" w:sz="8" w:space="0" w:color="auto"/>
              <w:right w:val="single" w:sz="8" w:space="0" w:color="auto"/>
            </w:tcBorders>
            <w:shd w:val="clear" w:color="auto" w:fill="auto"/>
            <w:vAlign w:val="bottom"/>
          </w:tcPr>
          <w:p w14:paraId="25B4ED6A"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Name of the candidate</w:t>
            </w:r>
          </w:p>
        </w:tc>
        <w:tc>
          <w:tcPr>
            <w:tcW w:w="6480" w:type="dxa"/>
            <w:tcBorders>
              <w:right w:val="single" w:sz="8" w:space="0" w:color="auto"/>
            </w:tcBorders>
            <w:shd w:val="clear" w:color="auto" w:fill="auto"/>
            <w:vAlign w:val="bottom"/>
          </w:tcPr>
          <w:p w14:paraId="2904C949" w14:textId="6C64D565" w:rsidR="00F86153" w:rsidRPr="008529C2" w:rsidRDefault="0047665C">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color w:val="000000"/>
                <w:sz w:val="24"/>
                <w:szCs w:val="24"/>
              </w:rPr>
              <w:t>Tanmay Shukla</w:t>
            </w:r>
          </w:p>
        </w:tc>
      </w:tr>
      <w:tr w:rsidR="00246485" w:rsidRPr="008529C2" w14:paraId="1395D8F4" w14:textId="77777777">
        <w:trPr>
          <w:trHeight w:val="242"/>
        </w:trPr>
        <w:tc>
          <w:tcPr>
            <w:tcW w:w="2560" w:type="dxa"/>
            <w:tcBorders>
              <w:left w:val="single" w:sz="8" w:space="0" w:color="auto"/>
              <w:bottom w:val="single" w:sz="8" w:space="0" w:color="auto"/>
              <w:right w:val="single" w:sz="8" w:space="0" w:color="auto"/>
            </w:tcBorders>
            <w:shd w:val="clear" w:color="auto" w:fill="auto"/>
            <w:vAlign w:val="bottom"/>
          </w:tcPr>
          <w:p w14:paraId="2C412C5C" w14:textId="77777777" w:rsidR="00F86153" w:rsidRPr="008529C2" w:rsidRDefault="00F86153">
            <w:pPr>
              <w:spacing w:line="0" w:lineRule="atLeast"/>
              <w:rPr>
                <w:rFonts w:ascii="Times New Roman" w:eastAsia="Times New Roman" w:hAnsi="Times New Roman" w:cs="Times New Roman"/>
                <w:sz w:val="21"/>
              </w:rPr>
            </w:pPr>
          </w:p>
        </w:tc>
        <w:tc>
          <w:tcPr>
            <w:tcW w:w="6480" w:type="dxa"/>
            <w:tcBorders>
              <w:bottom w:val="single" w:sz="8" w:space="0" w:color="auto"/>
              <w:right w:val="single" w:sz="8" w:space="0" w:color="auto"/>
            </w:tcBorders>
            <w:shd w:val="clear" w:color="auto" w:fill="auto"/>
            <w:vAlign w:val="bottom"/>
          </w:tcPr>
          <w:p w14:paraId="5B4F7DB1" w14:textId="77777777" w:rsidR="00F86153" w:rsidRPr="008529C2" w:rsidRDefault="00F86153">
            <w:pPr>
              <w:spacing w:line="0" w:lineRule="atLeast"/>
              <w:rPr>
                <w:rFonts w:ascii="Times New Roman" w:eastAsia="Times New Roman" w:hAnsi="Times New Roman" w:cs="Times New Roman"/>
                <w:sz w:val="21"/>
              </w:rPr>
            </w:pPr>
          </w:p>
        </w:tc>
      </w:tr>
      <w:tr w:rsidR="00246485" w:rsidRPr="008529C2" w14:paraId="6DD06416" w14:textId="77777777">
        <w:trPr>
          <w:trHeight w:val="318"/>
        </w:trPr>
        <w:tc>
          <w:tcPr>
            <w:tcW w:w="2560" w:type="dxa"/>
            <w:tcBorders>
              <w:left w:val="single" w:sz="8" w:space="0" w:color="auto"/>
              <w:right w:val="single" w:sz="8" w:space="0" w:color="auto"/>
            </w:tcBorders>
            <w:shd w:val="clear" w:color="auto" w:fill="auto"/>
            <w:vAlign w:val="bottom"/>
          </w:tcPr>
          <w:p w14:paraId="76B0C076"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Team Members</w:t>
            </w:r>
          </w:p>
        </w:tc>
        <w:tc>
          <w:tcPr>
            <w:tcW w:w="6480" w:type="dxa"/>
            <w:tcBorders>
              <w:right w:val="single" w:sz="8" w:space="0" w:color="auto"/>
            </w:tcBorders>
            <w:shd w:val="clear" w:color="auto" w:fill="auto"/>
            <w:vAlign w:val="bottom"/>
          </w:tcPr>
          <w:p w14:paraId="75D45511" w14:textId="77777777" w:rsidR="00F86153" w:rsidRPr="008529C2" w:rsidRDefault="002745EA">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sz w:val="24"/>
              </w:rPr>
              <w:t xml:space="preserve">Tanmay Shukla, </w:t>
            </w:r>
            <w:proofErr w:type="spellStart"/>
            <w:r w:rsidRPr="008529C2">
              <w:rPr>
                <w:rFonts w:ascii="Times New Roman" w:eastAsia="Times New Roman" w:hAnsi="Times New Roman" w:cs="Times New Roman"/>
                <w:sz w:val="24"/>
              </w:rPr>
              <w:t>Mitraansh</w:t>
            </w:r>
            <w:proofErr w:type="spellEnd"/>
            <w:r w:rsidRPr="008529C2">
              <w:rPr>
                <w:rFonts w:ascii="Times New Roman" w:eastAsia="Times New Roman" w:hAnsi="Times New Roman" w:cs="Times New Roman"/>
                <w:sz w:val="24"/>
              </w:rPr>
              <w:t xml:space="preserve"> </w:t>
            </w:r>
            <w:proofErr w:type="spellStart"/>
            <w:r w:rsidRPr="008529C2">
              <w:rPr>
                <w:rFonts w:ascii="Times New Roman" w:eastAsia="Times New Roman" w:hAnsi="Times New Roman" w:cs="Times New Roman"/>
                <w:sz w:val="24"/>
              </w:rPr>
              <w:t>Raaj</w:t>
            </w:r>
            <w:proofErr w:type="spellEnd"/>
            <w:r w:rsidRPr="008529C2">
              <w:rPr>
                <w:rFonts w:ascii="Times New Roman" w:eastAsia="Times New Roman" w:hAnsi="Times New Roman" w:cs="Times New Roman"/>
                <w:sz w:val="24"/>
              </w:rPr>
              <w:t xml:space="preserve"> </w:t>
            </w:r>
            <w:proofErr w:type="spellStart"/>
            <w:r w:rsidRPr="008529C2">
              <w:rPr>
                <w:rFonts w:ascii="Times New Roman" w:eastAsia="Times New Roman" w:hAnsi="Times New Roman" w:cs="Times New Roman"/>
                <w:sz w:val="24"/>
              </w:rPr>
              <w:t>Khanna,Khushi</w:t>
            </w:r>
            <w:proofErr w:type="spellEnd"/>
            <w:r w:rsidRPr="008529C2">
              <w:rPr>
                <w:rFonts w:ascii="Times New Roman" w:eastAsia="Times New Roman" w:hAnsi="Times New Roman" w:cs="Times New Roman"/>
                <w:sz w:val="24"/>
              </w:rPr>
              <w:t xml:space="preserve"> Suri</w:t>
            </w:r>
          </w:p>
        </w:tc>
      </w:tr>
      <w:tr w:rsidR="00246485" w:rsidRPr="008529C2" w14:paraId="58F89730" w14:textId="77777777">
        <w:trPr>
          <w:trHeight w:val="262"/>
        </w:trPr>
        <w:tc>
          <w:tcPr>
            <w:tcW w:w="2560" w:type="dxa"/>
            <w:tcBorders>
              <w:left w:val="single" w:sz="8" w:space="0" w:color="auto"/>
              <w:bottom w:val="single" w:sz="8" w:space="0" w:color="auto"/>
              <w:right w:val="single" w:sz="8" w:space="0" w:color="auto"/>
            </w:tcBorders>
            <w:shd w:val="clear" w:color="auto" w:fill="auto"/>
            <w:vAlign w:val="bottom"/>
          </w:tcPr>
          <w:p w14:paraId="6E9C8405" w14:textId="77777777" w:rsidR="00F86153" w:rsidRPr="008529C2" w:rsidRDefault="00F86153">
            <w:pPr>
              <w:spacing w:line="0" w:lineRule="atLeast"/>
              <w:rPr>
                <w:rFonts w:ascii="Times New Roman" w:eastAsia="Times New Roman" w:hAnsi="Times New Roman" w:cs="Times New Roman"/>
              </w:rPr>
            </w:pPr>
          </w:p>
        </w:tc>
        <w:tc>
          <w:tcPr>
            <w:tcW w:w="6480" w:type="dxa"/>
            <w:tcBorders>
              <w:bottom w:val="single" w:sz="8" w:space="0" w:color="auto"/>
              <w:right w:val="single" w:sz="8" w:space="0" w:color="auto"/>
            </w:tcBorders>
            <w:shd w:val="clear" w:color="auto" w:fill="auto"/>
            <w:vAlign w:val="bottom"/>
          </w:tcPr>
          <w:p w14:paraId="0581A08B" w14:textId="77777777" w:rsidR="00F86153" w:rsidRPr="008529C2" w:rsidRDefault="00F86153">
            <w:pPr>
              <w:spacing w:line="0" w:lineRule="atLeast"/>
              <w:rPr>
                <w:rFonts w:ascii="Times New Roman" w:eastAsia="Times New Roman" w:hAnsi="Times New Roman" w:cs="Times New Roman"/>
              </w:rPr>
            </w:pPr>
          </w:p>
        </w:tc>
      </w:tr>
      <w:tr w:rsidR="00246485" w:rsidRPr="008529C2" w14:paraId="11B7DE0C" w14:textId="77777777">
        <w:trPr>
          <w:trHeight w:val="318"/>
        </w:trPr>
        <w:tc>
          <w:tcPr>
            <w:tcW w:w="2560" w:type="dxa"/>
            <w:tcBorders>
              <w:left w:val="single" w:sz="8" w:space="0" w:color="auto"/>
              <w:right w:val="single" w:sz="8" w:space="0" w:color="auto"/>
            </w:tcBorders>
            <w:shd w:val="clear" w:color="auto" w:fill="auto"/>
            <w:vAlign w:val="bottom"/>
          </w:tcPr>
          <w:p w14:paraId="53CCEA19"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Register Number</w:t>
            </w:r>
          </w:p>
        </w:tc>
        <w:tc>
          <w:tcPr>
            <w:tcW w:w="6480" w:type="dxa"/>
            <w:tcBorders>
              <w:right w:val="single" w:sz="8" w:space="0" w:color="auto"/>
            </w:tcBorders>
            <w:shd w:val="clear" w:color="auto" w:fill="auto"/>
            <w:vAlign w:val="bottom"/>
          </w:tcPr>
          <w:p w14:paraId="773D9CDE" w14:textId="35E89E2C" w:rsidR="00F86153" w:rsidRPr="008529C2" w:rsidRDefault="00A818BC">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sz w:val="24"/>
              </w:rPr>
              <w:t>RA2011003</w:t>
            </w:r>
            <w:r w:rsidR="002745EA" w:rsidRPr="008529C2">
              <w:rPr>
                <w:rFonts w:ascii="Times New Roman" w:eastAsia="Times New Roman" w:hAnsi="Times New Roman" w:cs="Times New Roman"/>
                <w:sz w:val="24"/>
              </w:rPr>
              <w:t>010119,</w:t>
            </w:r>
            <w:r w:rsidR="004F6819">
              <w:rPr>
                <w:rFonts w:ascii="Times New Roman" w:eastAsia="Times New Roman" w:hAnsi="Times New Roman" w:cs="Times New Roman"/>
                <w:sz w:val="24"/>
              </w:rPr>
              <w:t xml:space="preserve"> </w:t>
            </w:r>
            <w:r w:rsidR="002745EA" w:rsidRPr="008529C2">
              <w:rPr>
                <w:rFonts w:ascii="Times New Roman" w:eastAsia="Times New Roman" w:hAnsi="Times New Roman" w:cs="Times New Roman"/>
                <w:sz w:val="24"/>
              </w:rPr>
              <w:t>RA2011003010133,</w:t>
            </w:r>
            <w:r w:rsidR="004F6819">
              <w:rPr>
                <w:rFonts w:ascii="Times New Roman" w:eastAsia="Times New Roman" w:hAnsi="Times New Roman" w:cs="Times New Roman"/>
                <w:sz w:val="24"/>
              </w:rPr>
              <w:t xml:space="preserve"> </w:t>
            </w:r>
            <w:r w:rsidR="002745EA" w:rsidRPr="008529C2">
              <w:rPr>
                <w:rFonts w:ascii="Times New Roman" w:eastAsia="Times New Roman" w:hAnsi="Times New Roman" w:cs="Times New Roman"/>
                <w:sz w:val="24"/>
              </w:rPr>
              <w:t>RA2011003010129</w:t>
            </w:r>
          </w:p>
        </w:tc>
      </w:tr>
      <w:tr w:rsidR="00246485" w:rsidRPr="008529C2" w14:paraId="62CA9CF6" w14:textId="77777777">
        <w:trPr>
          <w:trHeight w:val="242"/>
        </w:trPr>
        <w:tc>
          <w:tcPr>
            <w:tcW w:w="2560" w:type="dxa"/>
            <w:tcBorders>
              <w:left w:val="single" w:sz="8" w:space="0" w:color="auto"/>
              <w:bottom w:val="single" w:sz="8" w:space="0" w:color="auto"/>
              <w:right w:val="single" w:sz="8" w:space="0" w:color="auto"/>
            </w:tcBorders>
            <w:shd w:val="clear" w:color="auto" w:fill="auto"/>
            <w:vAlign w:val="bottom"/>
          </w:tcPr>
          <w:p w14:paraId="55CE2D54" w14:textId="77777777" w:rsidR="00F86153" w:rsidRPr="008529C2" w:rsidRDefault="00F86153">
            <w:pPr>
              <w:spacing w:line="0" w:lineRule="atLeast"/>
              <w:rPr>
                <w:rFonts w:ascii="Times New Roman" w:eastAsia="Times New Roman" w:hAnsi="Times New Roman" w:cs="Times New Roman"/>
                <w:sz w:val="21"/>
              </w:rPr>
            </w:pPr>
          </w:p>
        </w:tc>
        <w:tc>
          <w:tcPr>
            <w:tcW w:w="6480" w:type="dxa"/>
            <w:tcBorders>
              <w:bottom w:val="single" w:sz="8" w:space="0" w:color="auto"/>
              <w:right w:val="single" w:sz="8" w:space="0" w:color="auto"/>
            </w:tcBorders>
            <w:shd w:val="clear" w:color="auto" w:fill="auto"/>
            <w:vAlign w:val="bottom"/>
          </w:tcPr>
          <w:p w14:paraId="61ADC77B" w14:textId="77777777" w:rsidR="00F86153" w:rsidRPr="008529C2" w:rsidRDefault="00F86153">
            <w:pPr>
              <w:spacing w:line="0" w:lineRule="atLeast"/>
              <w:rPr>
                <w:rFonts w:ascii="Times New Roman" w:eastAsia="Times New Roman" w:hAnsi="Times New Roman" w:cs="Times New Roman"/>
                <w:sz w:val="21"/>
              </w:rPr>
            </w:pPr>
          </w:p>
        </w:tc>
      </w:tr>
      <w:tr w:rsidR="00246485" w:rsidRPr="008529C2" w14:paraId="066446C5" w14:textId="77777777">
        <w:trPr>
          <w:trHeight w:val="318"/>
        </w:trPr>
        <w:tc>
          <w:tcPr>
            <w:tcW w:w="2560" w:type="dxa"/>
            <w:tcBorders>
              <w:left w:val="single" w:sz="8" w:space="0" w:color="auto"/>
              <w:right w:val="single" w:sz="8" w:space="0" w:color="auto"/>
            </w:tcBorders>
            <w:shd w:val="clear" w:color="auto" w:fill="auto"/>
            <w:vAlign w:val="bottom"/>
          </w:tcPr>
          <w:p w14:paraId="11F47D0F" w14:textId="77777777" w:rsidR="00F86153" w:rsidRPr="008529C2" w:rsidRDefault="00A818BC">
            <w:pPr>
              <w:spacing w:line="0" w:lineRule="atLeast"/>
              <w:ind w:left="120"/>
              <w:rPr>
                <w:rFonts w:ascii="Times New Roman" w:eastAsia="Times New Roman" w:hAnsi="Times New Roman" w:cs="Times New Roman"/>
                <w:b/>
              </w:rPr>
            </w:pPr>
            <w:r w:rsidRPr="008529C2">
              <w:rPr>
                <w:rFonts w:ascii="Times New Roman" w:eastAsia="Times New Roman" w:hAnsi="Times New Roman" w:cs="Times New Roman"/>
                <w:b/>
                <w:sz w:val="24"/>
              </w:rPr>
              <w:t>Date of Experiment</w:t>
            </w:r>
          </w:p>
        </w:tc>
        <w:tc>
          <w:tcPr>
            <w:tcW w:w="6480" w:type="dxa"/>
            <w:tcBorders>
              <w:right w:val="single" w:sz="8" w:space="0" w:color="auto"/>
            </w:tcBorders>
            <w:shd w:val="clear" w:color="auto" w:fill="auto"/>
            <w:vAlign w:val="bottom"/>
          </w:tcPr>
          <w:p w14:paraId="6B6E6D4E" w14:textId="77777777" w:rsidR="00F86153" w:rsidRPr="008529C2" w:rsidRDefault="002745EA">
            <w:pPr>
              <w:spacing w:line="0" w:lineRule="atLeast"/>
              <w:ind w:left="100"/>
              <w:rPr>
                <w:rFonts w:ascii="Times New Roman" w:eastAsia="Times New Roman" w:hAnsi="Times New Roman" w:cs="Times New Roman"/>
              </w:rPr>
            </w:pPr>
            <w:r w:rsidRPr="008529C2">
              <w:rPr>
                <w:rFonts w:ascii="Times New Roman" w:eastAsia="Times New Roman" w:hAnsi="Times New Roman" w:cs="Times New Roman"/>
                <w:sz w:val="24"/>
              </w:rPr>
              <w:t>9</w:t>
            </w:r>
            <w:r w:rsidRPr="008529C2">
              <w:rPr>
                <w:rFonts w:ascii="Times New Roman" w:eastAsia="Times New Roman" w:hAnsi="Times New Roman" w:cs="Times New Roman"/>
                <w:sz w:val="24"/>
                <w:vertAlign w:val="superscript"/>
              </w:rPr>
              <w:t>Th</w:t>
            </w:r>
            <w:r w:rsidRPr="008529C2">
              <w:rPr>
                <w:rFonts w:ascii="Times New Roman" w:eastAsia="Times New Roman" w:hAnsi="Times New Roman" w:cs="Times New Roman"/>
                <w:sz w:val="24"/>
              </w:rPr>
              <w:t xml:space="preserve"> April 2022</w:t>
            </w:r>
          </w:p>
        </w:tc>
      </w:tr>
      <w:tr w:rsidR="00246485" w:rsidRPr="008529C2" w14:paraId="46D9B793" w14:textId="77777777">
        <w:trPr>
          <w:trHeight w:val="242"/>
        </w:trPr>
        <w:tc>
          <w:tcPr>
            <w:tcW w:w="2560" w:type="dxa"/>
            <w:tcBorders>
              <w:left w:val="single" w:sz="8" w:space="0" w:color="auto"/>
              <w:bottom w:val="single" w:sz="8" w:space="0" w:color="auto"/>
              <w:right w:val="single" w:sz="8" w:space="0" w:color="auto"/>
            </w:tcBorders>
            <w:shd w:val="clear" w:color="auto" w:fill="auto"/>
            <w:vAlign w:val="bottom"/>
          </w:tcPr>
          <w:p w14:paraId="4FFBA9BD" w14:textId="77777777" w:rsidR="00F86153" w:rsidRPr="008529C2" w:rsidRDefault="00F86153">
            <w:pPr>
              <w:spacing w:line="0" w:lineRule="atLeast"/>
              <w:rPr>
                <w:rFonts w:ascii="Times New Roman" w:eastAsia="Times New Roman" w:hAnsi="Times New Roman" w:cs="Times New Roman"/>
                <w:sz w:val="21"/>
              </w:rPr>
            </w:pPr>
          </w:p>
        </w:tc>
        <w:tc>
          <w:tcPr>
            <w:tcW w:w="6480" w:type="dxa"/>
            <w:tcBorders>
              <w:bottom w:val="single" w:sz="8" w:space="0" w:color="auto"/>
              <w:right w:val="single" w:sz="8" w:space="0" w:color="auto"/>
            </w:tcBorders>
            <w:shd w:val="clear" w:color="auto" w:fill="auto"/>
            <w:vAlign w:val="bottom"/>
          </w:tcPr>
          <w:p w14:paraId="04AB9E04" w14:textId="77777777" w:rsidR="00F86153" w:rsidRPr="008529C2" w:rsidRDefault="00F86153">
            <w:pPr>
              <w:spacing w:line="0" w:lineRule="atLeast"/>
              <w:rPr>
                <w:rFonts w:ascii="Times New Roman" w:eastAsia="Times New Roman" w:hAnsi="Times New Roman" w:cs="Times New Roman"/>
                <w:sz w:val="21"/>
              </w:rPr>
            </w:pPr>
          </w:p>
        </w:tc>
      </w:tr>
    </w:tbl>
    <w:p w14:paraId="29645E1E" w14:textId="77777777" w:rsidR="00F86153" w:rsidRPr="008529C2" w:rsidRDefault="00F86153">
      <w:pPr>
        <w:spacing w:line="200" w:lineRule="exact"/>
        <w:rPr>
          <w:rFonts w:ascii="Times New Roman" w:eastAsia="Times New Roman" w:hAnsi="Times New Roman" w:cs="Times New Roman"/>
        </w:rPr>
      </w:pPr>
    </w:p>
    <w:p w14:paraId="0A7B64F7" w14:textId="77777777" w:rsidR="00F86153" w:rsidRPr="008529C2" w:rsidRDefault="00F86153">
      <w:pPr>
        <w:spacing w:line="200" w:lineRule="exact"/>
        <w:rPr>
          <w:rFonts w:ascii="Times New Roman" w:eastAsia="Times New Roman" w:hAnsi="Times New Roman" w:cs="Times New Roman"/>
        </w:rPr>
      </w:pPr>
    </w:p>
    <w:p w14:paraId="3ADD16D2" w14:textId="77777777" w:rsidR="00F86153" w:rsidRPr="008529C2" w:rsidRDefault="00F86153">
      <w:pPr>
        <w:spacing w:line="200" w:lineRule="exact"/>
        <w:rPr>
          <w:rFonts w:ascii="Times New Roman" w:eastAsia="Times New Roman" w:hAnsi="Times New Roman" w:cs="Times New Roman"/>
        </w:rPr>
      </w:pPr>
    </w:p>
    <w:p w14:paraId="68D5978A" w14:textId="3ADF9DF1" w:rsidR="00F86153" w:rsidRDefault="00A818BC" w:rsidP="0022158A">
      <w:pPr>
        <w:spacing w:line="0" w:lineRule="atLeast"/>
        <w:ind w:left="2880" w:right="-119" w:firstLine="720"/>
        <w:rPr>
          <w:rFonts w:ascii="Times New Roman" w:eastAsia="Times New Roman" w:hAnsi="Times New Roman" w:cs="Times New Roman"/>
          <w:b/>
          <w:sz w:val="26"/>
        </w:rPr>
      </w:pPr>
      <w:r w:rsidRPr="008529C2">
        <w:rPr>
          <w:rFonts w:ascii="Times New Roman" w:eastAsia="Times New Roman" w:hAnsi="Times New Roman" w:cs="Times New Roman"/>
          <w:b/>
          <w:sz w:val="26"/>
        </w:rPr>
        <w:t>Mark Split Up</w:t>
      </w:r>
    </w:p>
    <w:p w14:paraId="2FBAF4B4" w14:textId="77777777" w:rsidR="0022158A" w:rsidRPr="008529C2" w:rsidRDefault="0022158A" w:rsidP="0022158A">
      <w:pPr>
        <w:spacing w:line="0" w:lineRule="atLeast"/>
        <w:ind w:left="2880" w:right="-119" w:firstLine="720"/>
        <w:rPr>
          <w:rFonts w:ascii="Times New Roman" w:eastAsia="Times New Roman" w:hAnsi="Times New Roman" w:cs="Times New Roman"/>
          <w:b/>
          <w:sz w:val="26"/>
        </w:rPr>
      </w:pPr>
    </w:p>
    <w:tbl>
      <w:tblPr>
        <w:tblpPr w:leftFromText="180" w:rightFromText="180" w:vertAnchor="text" w:tblpY="1"/>
        <w:tblW w:w="0" w:type="auto"/>
        <w:tblLayout w:type="fixed"/>
        <w:tblCellMar>
          <w:left w:w="0" w:type="dxa"/>
          <w:right w:w="0" w:type="dxa"/>
        </w:tblCellMar>
        <w:tblLook w:val="0000" w:firstRow="0" w:lastRow="0" w:firstColumn="0" w:lastColumn="0" w:noHBand="0" w:noVBand="0"/>
      </w:tblPr>
      <w:tblGrid>
        <w:gridCol w:w="940"/>
        <w:gridCol w:w="3700"/>
        <w:gridCol w:w="2160"/>
        <w:gridCol w:w="2240"/>
      </w:tblGrid>
      <w:tr w:rsidR="0022158A" w:rsidRPr="008529C2" w14:paraId="2CC7897F" w14:textId="77777777" w:rsidTr="0022158A">
        <w:trPr>
          <w:trHeight w:val="364"/>
        </w:trPr>
        <w:tc>
          <w:tcPr>
            <w:tcW w:w="940" w:type="dxa"/>
            <w:tcBorders>
              <w:top w:val="single" w:sz="8" w:space="0" w:color="auto"/>
              <w:left w:val="single" w:sz="8" w:space="0" w:color="auto"/>
              <w:right w:val="single" w:sz="8" w:space="0" w:color="auto"/>
            </w:tcBorders>
            <w:shd w:val="clear" w:color="auto" w:fill="auto"/>
            <w:vAlign w:val="bottom"/>
          </w:tcPr>
          <w:p w14:paraId="63455587" w14:textId="77777777" w:rsidR="0022158A" w:rsidRPr="008529C2" w:rsidRDefault="0022158A" w:rsidP="0022158A">
            <w:pPr>
              <w:spacing w:line="0" w:lineRule="atLeast"/>
              <w:jc w:val="center"/>
              <w:rPr>
                <w:rFonts w:ascii="Times New Roman" w:eastAsia="Times New Roman" w:hAnsi="Times New Roman" w:cs="Times New Roman"/>
                <w:b/>
                <w:sz w:val="26"/>
              </w:rPr>
            </w:pPr>
            <w:proofErr w:type="spellStart"/>
            <w:r w:rsidRPr="008529C2">
              <w:rPr>
                <w:rFonts w:ascii="Times New Roman" w:eastAsia="Times New Roman" w:hAnsi="Times New Roman" w:cs="Times New Roman"/>
                <w:b/>
                <w:sz w:val="26"/>
              </w:rPr>
              <w:t>S.No</w:t>
            </w:r>
            <w:proofErr w:type="spellEnd"/>
          </w:p>
        </w:tc>
        <w:tc>
          <w:tcPr>
            <w:tcW w:w="3700" w:type="dxa"/>
            <w:tcBorders>
              <w:top w:val="single" w:sz="8" w:space="0" w:color="auto"/>
              <w:right w:val="single" w:sz="8" w:space="0" w:color="auto"/>
            </w:tcBorders>
            <w:shd w:val="clear" w:color="auto" w:fill="auto"/>
            <w:vAlign w:val="bottom"/>
          </w:tcPr>
          <w:p w14:paraId="75EF07DD" w14:textId="77777777" w:rsidR="0022158A" w:rsidRPr="008529C2" w:rsidRDefault="0022158A" w:rsidP="0022158A">
            <w:pPr>
              <w:spacing w:line="0" w:lineRule="atLeast"/>
              <w:ind w:left="1200"/>
              <w:rPr>
                <w:rFonts w:ascii="Times New Roman" w:eastAsia="Times New Roman" w:hAnsi="Times New Roman" w:cs="Times New Roman"/>
                <w:b/>
                <w:sz w:val="26"/>
              </w:rPr>
            </w:pPr>
            <w:r w:rsidRPr="008529C2">
              <w:rPr>
                <w:rFonts w:ascii="Times New Roman" w:eastAsia="Times New Roman" w:hAnsi="Times New Roman" w:cs="Times New Roman"/>
                <w:b/>
                <w:sz w:val="26"/>
              </w:rPr>
              <w:t>Description</w:t>
            </w:r>
          </w:p>
        </w:tc>
        <w:tc>
          <w:tcPr>
            <w:tcW w:w="2160" w:type="dxa"/>
            <w:tcBorders>
              <w:top w:val="single" w:sz="8" w:space="0" w:color="auto"/>
              <w:right w:val="single" w:sz="8" w:space="0" w:color="auto"/>
            </w:tcBorders>
            <w:shd w:val="clear" w:color="auto" w:fill="auto"/>
            <w:vAlign w:val="bottom"/>
          </w:tcPr>
          <w:p w14:paraId="6E0D91BC" w14:textId="77777777" w:rsidR="0022158A" w:rsidRPr="008529C2" w:rsidRDefault="0022158A" w:rsidP="0022158A">
            <w:pPr>
              <w:spacing w:line="0" w:lineRule="atLeast"/>
              <w:ind w:left="140"/>
              <w:rPr>
                <w:rFonts w:ascii="Times New Roman" w:eastAsia="Times New Roman" w:hAnsi="Times New Roman" w:cs="Times New Roman"/>
                <w:b/>
                <w:sz w:val="26"/>
              </w:rPr>
            </w:pPr>
            <w:r w:rsidRPr="008529C2">
              <w:rPr>
                <w:rFonts w:ascii="Times New Roman" w:eastAsia="Times New Roman" w:hAnsi="Times New Roman" w:cs="Times New Roman"/>
                <w:b/>
                <w:sz w:val="26"/>
              </w:rPr>
              <w:t>Maximum Mark</w:t>
            </w:r>
          </w:p>
        </w:tc>
        <w:tc>
          <w:tcPr>
            <w:tcW w:w="2240" w:type="dxa"/>
            <w:tcBorders>
              <w:top w:val="single" w:sz="8" w:space="0" w:color="auto"/>
              <w:right w:val="single" w:sz="8" w:space="0" w:color="auto"/>
            </w:tcBorders>
            <w:shd w:val="clear" w:color="auto" w:fill="auto"/>
            <w:vAlign w:val="bottom"/>
          </w:tcPr>
          <w:p w14:paraId="199CBB3B" w14:textId="77777777" w:rsidR="0022158A" w:rsidRPr="008529C2" w:rsidRDefault="0022158A" w:rsidP="0022158A">
            <w:pPr>
              <w:spacing w:line="0" w:lineRule="atLeast"/>
              <w:ind w:left="240"/>
              <w:rPr>
                <w:rFonts w:ascii="Times New Roman" w:eastAsia="Times New Roman" w:hAnsi="Times New Roman" w:cs="Times New Roman"/>
                <w:b/>
                <w:sz w:val="26"/>
              </w:rPr>
            </w:pPr>
            <w:r w:rsidRPr="008529C2">
              <w:rPr>
                <w:rFonts w:ascii="Times New Roman" w:eastAsia="Times New Roman" w:hAnsi="Times New Roman" w:cs="Times New Roman"/>
                <w:b/>
                <w:sz w:val="26"/>
              </w:rPr>
              <w:t>Mark Obtained</w:t>
            </w:r>
          </w:p>
        </w:tc>
      </w:tr>
      <w:tr w:rsidR="0022158A" w:rsidRPr="008529C2" w14:paraId="1649B425" w14:textId="77777777" w:rsidTr="0022158A">
        <w:trPr>
          <w:trHeight w:val="116"/>
        </w:trPr>
        <w:tc>
          <w:tcPr>
            <w:tcW w:w="940" w:type="dxa"/>
            <w:tcBorders>
              <w:left w:val="single" w:sz="8" w:space="0" w:color="auto"/>
              <w:bottom w:val="single" w:sz="8" w:space="0" w:color="auto"/>
              <w:right w:val="single" w:sz="8" w:space="0" w:color="auto"/>
            </w:tcBorders>
            <w:shd w:val="clear" w:color="auto" w:fill="auto"/>
            <w:vAlign w:val="bottom"/>
          </w:tcPr>
          <w:p w14:paraId="7DF2966A"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bottom w:val="single" w:sz="8" w:space="0" w:color="auto"/>
              <w:right w:val="single" w:sz="8" w:space="0" w:color="auto"/>
            </w:tcBorders>
            <w:shd w:val="clear" w:color="auto" w:fill="auto"/>
            <w:vAlign w:val="bottom"/>
          </w:tcPr>
          <w:p w14:paraId="5E815312"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bottom w:val="single" w:sz="8" w:space="0" w:color="auto"/>
              <w:right w:val="single" w:sz="8" w:space="0" w:color="auto"/>
            </w:tcBorders>
            <w:shd w:val="clear" w:color="auto" w:fill="auto"/>
            <w:vAlign w:val="bottom"/>
          </w:tcPr>
          <w:p w14:paraId="225CCF67"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bottom w:val="single" w:sz="8" w:space="0" w:color="auto"/>
              <w:right w:val="single" w:sz="8" w:space="0" w:color="auto"/>
            </w:tcBorders>
            <w:shd w:val="clear" w:color="auto" w:fill="auto"/>
            <w:vAlign w:val="bottom"/>
          </w:tcPr>
          <w:p w14:paraId="5D8D718A"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294C749B" w14:textId="77777777" w:rsidTr="0022158A">
        <w:trPr>
          <w:trHeight w:val="340"/>
        </w:trPr>
        <w:tc>
          <w:tcPr>
            <w:tcW w:w="940" w:type="dxa"/>
            <w:tcBorders>
              <w:left w:val="single" w:sz="8" w:space="0" w:color="auto"/>
              <w:right w:val="single" w:sz="8" w:space="0" w:color="auto"/>
            </w:tcBorders>
            <w:shd w:val="clear" w:color="auto" w:fill="auto"/>
            <w:vAlign w:val="bottom"/>
          </w:tcPr>
          <w:p w14:paraId="2490B055" w14:textId="77777777" w:rsidR="0022158A" w:rsidRPr="008529C2" w:rsidRDefault="0022158A" w:rsidP="0022158A">
            <w:pPr>
              <w:spacing w:line="0" w:lineRule="atLeast"/>
              <w:jc w:val="center"/>
              <w:rPr>
                <w:rFonts w:ascii="Times New Roman" w:eastAsia="Times New Roman" w:hAnsi="Times New Roman" w:cs="Times New Roman"/>
                <w:sz w:val="26"/>
              </w:rPr>
            </w:pPr>
            <w:r w:rsidRPr="008529C2">
              <w:rPr>
                <w:rFonts w:ascii="Times New Roman" w:eastAsia="Times New Roman" w:hAnsi="Times New Roman" w:cs="Times New Roman"/>
                <w:sz w:val="26"/>
              </w:rPr>
              <w:t>1</w:t>
            </w:r>
          </w:p>
        </w:tc>
        <w:tc>
          <w:tcPr>
            <w:tcW w:w="3700" w:type="dxa"/>
            <w:tcBorders>
              <w:right w:val="single" w:sz="8" w:space="0" w:color="auto"/>
            </w:tcBorders>
            <w:shd w:val="clear" w:color="auto" w:fill="auto"/>
            <w:vAlign w:val="bottom"/>
          </w:tcPr>
          <w:p w14:paraId="5DC96BE4" w14:textId="77777777" w:rsidR="0022158A" w:rsidRPr="008529C2" w:rsidRDefault="0022158A" w:rsidP="0022158A">
            <w:pPr>
              <w:spacing w:line="0" w:lineRule="atLeast"/>
              <w:ind w:left="100"/>
              <w:rPr>
                <w:rFonts w:ascii="Times New Roman" w:eastAsia="Times New Roman" w:hAnsi="Times New Roman" w:cs="Times New Roman"/>
                <w:sz w:val="26"/>
              </w:rPr>
            </w:pPr>
            <w:r w:rsidRPr="008529C2">
              <w:rPr>
                <w:rFonts w:ascii="Times New Roman" w:eastAsia="Times New Roman" w:hAnsi="Times New Roman" w:cs="Times New Roman"/>
                <w:sz w:val="26"/>
              </w:rPr>
              <w:t>Exercise</w:t>
            </w:r>
          </w:p>
        </w:tc>
        <w:tc>
          <w:tcPr>
            <w:tcW w:w="2160" w:type="dxa"/>
            <w:tcBorders>
              <w:right w:val="single" w:sz="8" w:space="0" w:color="auto"/>
            </w:tcBorders>
            <w:shd w:val="clear" w:color="auto" w:fill="auto"/>
            <w:vAlign w:val="bottom"/>
          </w:tcPr>
          <w:p w14:paraId="133D00D1" w14:textId="77777777" w:rsidR="0022158A" w:rsidRPr="008529C2" w:rsidRDefault="0022158A" w:rsidP="0022158A">
            <w:pPr>
              <w:spacing w:line="0" w:lineRule="atLeast"/>
              <w:jc w:val="center"/>
              <w:rPr>
                <w:rFonts w:ascii="Times New Roman" w:eastAsia="Times New Roman" w:hAnsi="Times New Roman" w:cs="Times New Roman"/>
                <w:sz w:val="26"/>
              </w:rPr>
            </w:pPr>
            <w:r w:rsidRPr="008529C2">
              <w:rPr>
                <w:rFonts w:ascii="Times New Roman" w:eastAsia="Times New Roman" w:hAnsi="Times New Roman" w:cs="Times New Roman"/>
                <w:sz w:val="26"/>
              </w:rPr>
              <w:t>5</w:t>
            </w:r>
          </w:p>
        </w:tc>
        <w:tc>
          <w:tcPr>
            <w:tcW w:w="2240" w:type="dxa"/>
            <w:tcBorders>
              <w:right w:val="single" w:sz="8" w:space="0" w:color="auto"/>
            </w:tcBorders>
            <w:shd w:val="clear" w:color="auto" w:fill="auto"/>
            <w:vAlign w:val="bottom"/>
          </w:tcPr>
          <w:p w14:paraId="2655167D" w14:textId="77777777" w:rsidR="0022158A" w:rsidRPr="008529C2" w:rsidRDefault="0022158A" w:rsidP="0022158A">
            <w:pPr>
              <w:spacing w:line="0" w:lineRule="atLeast"/>
              <w:rPr>
                <w:rFonts w:ascii="Times New Roman" w:eastAsia="Times New Roman" w:hAnsi="Times New Roman" w:cs="Times New Roman"/>
              </w:rPr>
            </w:pPr>
          </w:p>
        </w:tc>
      </w:tr>
      <w:tr w:rsidR="0022158A" w:rsidRPr="008529C2" w14:paraId="7F826284" w14:textId="77777777" w:rsidTr="0022158A">
        <w:trPr>
          <w:trHeight w:val="120"/>
        </w:trPr>
        <w:tc>
          <w:tcPr>
            <w:tcW w:w="940" w:type="dxa"/>
            <w:tcBorders>
              <w:left w:val="single" w:sz="8" w:space="0" w:color="auto"/>
              <w:bottom w:val="single" w:sz="8" w:space="0" w:color="auto"/>
              <w:right w:val="single" w:sz="8" w:space="0" w:color="auto"/>
            </w:tcBorders>
            <w:shd w:val="clear" w:color="auto" w:fill="auto"/>
            <w:vAlign w:val="bottom"/>
          </w:tcPr>
          <w:p w14:paraId="752224D0"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bottom w:val="single" w:sz="8" w:space="0" w:color="auto"/>
              <w:right w:val="single" w:sz="8" w:space="0" w:color="auto"/>
            </w:tcBorders>
            <w:shd w:val="clear" w:color="auto" w:fill="auto"/>
            <w:vAlign w:val="bottom"/>
          </w:tcPr>
          <w:p w14:paraId="39EB3CD8"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bottom w:val="single" w:sz="8" w:space="0" w:color="auto"/>
              <w:right w:val="single" w:sz="8" w:space="0" w:color="auto"/>
            </w:tcBorders>
            <w:shd w:val="clear" w:color="auto" w:fill="auto"/>
            <w:vAlign w:val="bottom"/>
          </w:tcPr>
          <w:p w14:paraId="1089F8EC"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bottom w:val="single" w:sz="8" w:space="0" w:color="auto"/>
              <w:right w:val="single" w:sz="8" w:space="0" w:color="auto"/>
            </w:tcBorders>
            <w:shd w:val="clear" w:color="auto" w:fill="auto"/>
            <w:vAlign w:val="bottom"/>
          </w:tcPr>
          <w:p w14:paraId="181F3008"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09C83C94" w14:textId="77777777" w:rsidTr="0022158A">
        <w:trPr>
          <w:trHeight w:val="340"/>
        </w:trPr>
        <w:tc>
          <w:tcPr>
            <w:tcW w:w="940" w:type="dxa"/>
            <w:tcBorders>
              <w:left w:val="single" w:sz="8" w:space="0" w:color="auto"/>
              <w:right w:val="single" w:sz="8" w:space="0" w:color="auto"/>
            </w:tcBorders>
            <w:shd w:val="clear" w:color="auto" w:fill="auto"/>
            <w:vAlign w:val="bottom"/>
          </w:tcPr>
          <w:p w14:paraId="480A6A53" w14:textId="77777777" w:rsidR="0022158A" w:rsidRPr="008529C2" w:rsidRDefault="0022158A" w:rsidP="0022158A">
            <w:pPr>
              <w:spacing w:line="0" w:lineRule="atLeast"/>
              <w:jc w:val="center"/>
              <w:rPr>
                <w:rFonts w:ascii="Times New Roman" w:eastAsia="Times New Roman" w:hAnsi="Times New Roman" w:cs="Times New Roman"/>
                <w:sz w:val="26"/>
              </w:rPr>
            </w:pPr>
            <w:r w:rsidRPr="008529C2">
              <w:rPr>
                <w:rFonts w:ascii="Times New Roman" w:eastAsia="Times New Roman" w:hAnsi="Times New Roman" w:cs="Times New Roman"/>
                <w:sz w:val="26"/>
              </w:rPr>
              <w:t>2</w:t>
            </w:r>
          </w:p>
        </w:tc>
        <w:tc>
          <w:tcPr>
            <w:tcW w:w="3700" w:type="dxa"/>
            <w:tcBorders>
              <w:right w:val="single" w:sz="8" w:space="0" w:color="auto"/>
            </w:tcBorders>
            <w:shd w:val="clear" w:color="auto" w:fill="auto"/>
            <w:vAlign w:val="bottom"/>
          </w:tcPr>
          <w:p w14:paraId="529DBC1B" w14:textId="77777777" w:rsidR="0022158A" w:rsidRPr="008529C2" w:rsidRDefault="0022158A" w:rsidP="0022158A">
            <w:pPr>
              <w:spacing w:line="0" w:lineRule="atLeast"/>
              <w:ind w:left="100"/>
              <w:rPr>
                <w:rFonts w:ascii="Times New Roman" w:eastAsia="Times New Roman" w:hAnsi="Times New Roman" w:cs="Times New Roman"/>
                <w:sz w:val="26"/>
              </w:rPr>
            </w:pPr>
            <w:r w:rsidRPr="008529C2">
              <w:rPr>
                <w:rFonts w:ascii="Times New Roman" w:eastAsia="Times New Roman" w:hAnsi="Times New Roman" w:cs="Times New Roman"/>
                <w:sz w:val="26"/>
              </w:rPr>
              <w:t>Viva</w:t>
            </w:r>
          </w:p>
        </w:tc>
        <w:tc>
          <w:tcPr>
            <w:tcW w:w="2160" w:type="dxa"/>
            <w:tcBorders>
              <w:right w:val="single" w:sz="8" w:space="0" w:color="auto"/>
            </w:tcBorders>
            <w:shd w:val="clear" w:color="auto" w:fill="auto"/>
            <w:vAlign w:val="bottom"/>
          </w:tcPr>
          <w:p w14:paraId="08463C5E" w14:textId="77777777" w:rsidR="0022158A" w:rsidRPr="008529C2" w:rsidRDefault="0022158A" w:rsidP="0022158A">
            <w:pPr>
              <w:spacing w:line="0" w:lineRule="atLeast"/>
              <w:jc w:val="center"/>
              <w:rPr>
                <w:rFonts w:ascii="Times New Roman" w:eastAsia="Times New Roman" w:hAnsi="Times New Roman" w:cs="Times New Roman"/>
                <w:sz w:val="26"/>
              </w:rPr>
            </w:pPr>
            <w:r w:rsidRPr="008529C2">
              <w:rPr>
                <w:rFonts w:ascii="Times New Roman" w:eastAsia="Times New Roman" w:hAnsi="Times New Roman" w:cs="Times New Roman"/>
                <w:sz w:val="26"/>
              </w:rPr>
              <w:t>5</w:t>
            </w:r>
          </w:p>
        </w:tc>
        <w:tc>
          <w:tcPr>
            <w:tcW w:w="2240" w:type="dxa"/>
            <w:tcBorders>
              <w:right w:val="single" w:sz="8" w:space="0" w:color="auto"/>
            </w:tcBorders>
            <w:shd w:val="clear" w:color="auto" w:fill="auto"/>
            <w:vAlign w:val="bottom"/>
          </w:tcPr>
          <w:p w14:paraId="09868C7D" w14:textId="77777777" w:rsidR="0022158A" w:rsidRPr="008529C2" w:rsidRDefault="0022158A" w:rsidP="0022158A">
            <w:pPr>
              <w:spacing w:line="0" w:lineRule="atLeast"/>
              <w:rPr>
                <w:rFonts w:ascii="Times New Roman" w:eastAsia="Times New Roman" w:hAnsi="Times New Roman" w:cs="Times New Roman"/>
              </w:rPr>
            </w:pPr>
          </w:p>
        </w:tc>
      </w:tr>
      <w:tr w:rsidR="0022158A" w:rsidRPr="008529C2" w14:paraId="07C8F1E7" w14:textId="77777777" w:rsidTr="0022158A">
        <w:trPr>
          <w:trHeight w:val="120"/>
        </w:trPr>
        <w:tc>
          <w:tcPr>
            <w:tcW w:w="940" w:type="dxa"/>
            <w:tcBorders>
              <w:left w:val="single" w:sz="8" w:space="0" w:color="auto"/>
              <w:bottom w:val="single" w:sz="8" w:space="0" w:color="auto"/>
              <w:right w:val="single" w:sz="8" w:space="0" w:color="auto"/>
            </w:tcBorders>
            <w:shd w:val="clear" w:color="auto" w:fill="auto"/>
            <w:vAlign w:val="bottom"/>
          </w:tcPr>
          <w:p w14:paraId="61C8B0D6"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bottom w:val="single" w:sz="8" w:space="0" w:color="auto"/>
              <w:right w:val="single" w:sz="8" w:space="0" w:color="auto"/>
            </w:tcBorders>
            <w:shd w:val="clear" w:color="auto" w:fill="auto"/>
            <w:vAlign w:val="bottom"/>
          </w:tcPr>
          <w:p w14:paraId="6B34EEFC"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bottom w:val="single" w:sz="8" w:space="0" w:color="auto"/>
              <w:right w:val="single" w:sz="8" w:space="0" w:color="auto"/>
            </w:tcBorders>
            <w:shd w:val="clear" w:color="auto" w:fill="auto"/>
            <w:vAlign w:val="bottom"/>
          </w:tcPr>
          <w:p w14:paraId="68C1334E"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bottom w:val="single" w:sz="8" w:space="0" w:color="auto"/>
              <w:right w:val="single" w:sz="8" w:space="0" w:color="auto"/>
            </w:tcBorders>
            <w:shd w:val="clear" w:color="auto" w:fill="auto"/>
            <w:vAlign w:val="bottom"/>
          </w:tcPr>
          <w:p w14:paraId="56DA179E"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766CD2EC" w14:textId="77777777" w:rsidTr="0022158A">
        <w:trPr>
          <w:trHeight w:val="344"/>
        </w:trPr>
        <w:tc>
          <w:tcPr>
            <w:tcW w:w="940" w:type="dxa"/>
            <w:tcBorders>
              <w:left w:val="single" w:sz="8" w:space="0" w:color="auto"/>
            </w:tcBorders>
            <w:shd w:val="clear" w:color="auto" w:fill="auto"/>
            <w:vAlign w:val="bottom"/>
          </w:tcPr>
          <w:p w14:paraId="42F4D4CE" w14:textId="77777777" w:rsidR="0022158A" w:rsidRPr="008529C2" w:rsidRDefault="0022158A" w:rsidP="0022158A">
            <w:pPr>
              <w:spacing w:line="0" w:lineRule="atLeast"/>
              <w:rPr>
                <w:rFonts w:ascii="Times New Roman" w:eastAsia="Times New Roman" w:hAnsi="Times New Roman" w:cs="Times New Roman"/>
              </w:rPr>
            </w:pPr>
          </w:p>
        </w:tc>
        <w:tc>
          <w:tcPr>
            <w:tcW w:w="3700" w:type="dxa"/>
            <w:tcBorders>
              <w:right w:val="single" w:sz="8" w:space="0" w:color="auto"/>
            </w:tcBorders>
            <w:shd w:val="clear" w:color="auto" w:fill="auto"/>
            <w:vAlign w:val="bottom"/>
          </w:tcPr>
          <w:p w14:paraId="4594AAEB" w14:textId="77777777" w:rsidR="0022158A" w:rsidRPr="008529C2" w:rsidRDefault="0022158A" w:rsidP="0022158A">
            <w:pPr>
              <w:spacing w:line="0" w:lineRule="atLeast"/>
              <w:ind w:left="3020"/>
              <w:rPr>
                <w:rFonts w:ascii="Times New Roman" w:eastAsia="Times New Roman" w:hAnsi="Times New Roman" w:cs="Times New Roman"/>
                <w:b/>
                <w:sz w:val="26"/>
              </w:rPr>
            </w:pPr>
            <w:r w:rsidRPr="008529C2">
              <w:rPr>
                <w:rFonts w:ascii="Times New Roman" w:eastAsia="Times New Roman" w:hAnsi="Times New Roman" w:cs="Times New Roman"/>
                <w:b/>
                <w:sz w:val="26"/>
              </w:rPr>
              <w:t>Total</w:t>
            </w:r>
          </w:p>
        </w:tc>
        <w:tc>
          <w:tcPr>
            <w:tcW w:w="2160" w:type="dxa"/>
            <w:tcBorders>
              <w:right w:val="single" w:sz="8" w:space="0" w:color="auto"/>
            </w:tcBorders>
            <w:shd w:val="clear" w:color="auto" w:fill="auto"/>
            <w:vAlign w:val="bottom"/>
          </w:tcPr>
          <w:p w14:paraId="736DC92B" w14:textId="77777777" w:rsidR="0022158A" w:rsidRPr="008529C2" w:rsidRDefault="0022158A" w:rsidP="0022158A">
            <w:pPr>
              <w:spacing w:line="0" w:lineRule="atLeast"/>
              <w:jc w:val="center"/>
              <w:rPr>
                <w:rFonts w:ascii="Times New Roman" w:eastAsia="Times New Roman" w:hAnsi="Times New Roman" w:cs="Times New Roman"/>
                <w:b/>
                <w:w w:val="99"/>
                <w:sz w:val="26"/>
              </w:rPr>
            </w:pPr>
            <w:r w:rsidRPr="008529C2">
              <w:rPr>
                <w:rFonts w:ascii="Times New Roman" w:eastAsia="Times New Roman" w:hAnsi="Times New Roman" w:cs="Times New Roman"/>
                <w:b/>
                <w:w w:val="99"/>
                <w:sz w:val="26"/>
              </w:rPr>
              <w:t>10</w:t>
            </w:r>
          </w:p>
        </w:tc>
        <w:tc>
          <w:tcPr>
            <w:tcW w:w="2240" w:type="dxa"/>
            <w:tcBorders>
              <w:right w:val="single" w:sz="8" w:space="0" w:color="auto"/>
            </w:tcBorders>
            <w:shd w:val="clear" w:color="auto" w:fill="auto"/>
            <w:vAlign w:val="bottom"/>
          </w:tcPr>
          <w:p w14:paraId="55CB619E" w14:textId="77777777" w:rsidR="0022158A" w:rsidRPr="008529C2" w:rsidRDefault="0022158A" w:rsidP="0022158A">
            <w:pPr>
              <w:spacing w:line="0" w:lineRule="atLeast"/>
              <w:rPr>
                <w:rFonts w:ascii="Times New Roman" w:eastAsia="Times New Roman" w:hAnsi="Times New Roman" w:cs="Times New Roman"/>
              </w:rPr>
            </w:pPr>
          </w:p>
        </w:tc>
      </w:tr>
      <w:tr w:rsidR="0022158A" w:rsidRPr="008529C2" w14:paraId="3384478C" w14:textId="77777777" w:rsidTr="0022158A">
        <w:trPr>
          <w:trHeight w:val="116"/>
        </w:trPr>
        <w:tc>
          <w:tcPr>
            <w:tcW w:w="940" w:type="dxa"/>
            <w:tcBorders>
              <w:left w:val="single" w:sz="8" w:space="0" w:color="auto"/>
            </w:tcBorders>
            <w:shd w:val="clear" w:color="auto" w:fill="auto"/>
            <w:vAlign w:val="bottom"/>
          </w:tcPr>
          <w:p w14:paraId="47E4907C"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right w:val="single" w:sz="8" w:space="0" w:color="auto"/>
            </w:tcBorders>
            <w:shd w:val="clear" w:color="auto" w:fill="auto"/>
            <w:vAlign w:val="bottom"/>
          </w:tcPr>
          <w:p w14:paraId="2687BC7D"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right w:val="single" w:sz="8" w:space="0" w:color="auto"/>
            </w:tcBorders>
            <w:shd w:val="clear" w:color="auto" w:fill="auto"/>
            <w:vAlign w:val="bottom"/>
          </w:tcPr>
          <w:p w14:paraId="4056E047"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right w:val="single" w:sz="8" w:space="0" w:color="auto"/>
            </w:tcBorders>
            <w:shd w:val="clear" w:color="auto" w:fill="auto"/>
            <w:vAlign w:val="bottom"/>
          </w:tcPr>
          <w:p w14:paraId="5FE6C79A"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5D54736F" w14:textId="77777777" w:rsidTr="0022158A">
        <w:trPr>
          <w:trHeight w:val="116"/>
        </w:trPr>
        <w:tc>
          <w:tcPr>
            <w:tcW w:w="940" w:type="dxa"/>
            <w:tcBorders>
              <w:left w:val="single" w:sz="8" w:space="0" w:color="auto"/>
            </w:tcBorders>
            <w:shd w:val="clear" w:color="auto" w:fill="auto"/>
            <w:vAlign w:val="bottom"/>
          </w:tcPr>
          <w:p w14:paraId="74B98F36"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right w:val="single" w:sz="8" w:space="0" w:color="auto"/>
            </w:tcBorders>
            <w:shd w:val="clear" w:color="auto" w:fill="auto"/>
            <w:vAlign w:val="bottom"/>
          </w:tcPr>
          <w:p w14:paraId="0DB80427"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right w:val="single" w:sz="8" w:space="0" w:color="auto"/>
            </w:tcBorders>
            <w:shd w:val="clear" w:color="auto" w:fill="auto"/>
            <w:vAlign w:val="bottom"/>
          </w:tcPr>
          <w:p w14:paraId="6784179E"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right w:val="single" w:sz="8" w:space="0" w:color="auto"/>
            </w:tcBorders>
            <w:shd w:val="clear" w:color="auto" w:fill="auto"/>
            <w:vAlign w:val="bottom"/>
          </w:tcPr>
          <w:p w14:paraId="518B053A"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26C03856" w14:textId="77777777" w:rsidTr="0022158A">
        <w:trPr>
          <w:trHeight w:val="116"/>
        </w:trPr>
        <w:tc>
          <w:tcPr>
            <w:tcW w:w="940" w:type="dxa"/>
            <w:tcBorders>
              <w:left w:val="single" w:sz="8" w:space="0" w:color="auto"/>
            </w:tcBorders>
            <w:shd w:val="clear" w:color="auto" w:fill="auto"/>
            <w:vAlign w:val="bottom"/>
          </w:tcPr>
          <w:p w14:paraId="0BDD62B6"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right w:val="single" w:sz="8" w:space="0" w:color="auto"/>
            </w:tcBorders>
            <w:shd w:val="clear" w:color="auto" w:fill="auto"/>
            <w:vAlign w:val="bottom"/>
          </w:tcPr>
          <w:p w14:paraId="47209D7C"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right w:val="single" w:sz="8" w:space="0" w:color="auto"/>
            </w:tcBorders>
            <w:shd w:val="clear" w:color="auto" w:fill="auto"/>
            <w:vAlign w:val="bottom"/>
          </w:tcPr>
          <w:p w14:paraId="49466ED2"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right w:val="single" w:sz="8" w:space="0" w:color="auto"/>
            </w:tcBorders>
            <w:shd w:val="clear" w:color="auto" w:fill="auto"/>
            <w:vAlign w:val="bottom"/>
          </w:tcPr>
          <w:p w14:paraId="2E1640C9" w14:textId="77777777" w:rsidR="0022158A" w:rsidRPr="008529C2" w:rsidRDefault="0022158A" w:rsidP="0022158A">
            <w:pPr>
              <w:spacing w:line="0" w:lineRule="atLeast"/>
              <w:rPr>
                <w:rFonts w:ascii="Times New Roman" w:eastAsia="Times New Roman" w:hAnsi="Times New Roman" w:cs="Times New Roman"/>
                <w:sz w:val="10"/>
              </w:rPr>
            </w:pPr>
          </w:p>
        </w:tc>
      </w:tr>
      <w:tr w:rsidR="0022158A" w:rsidRPr="008529C2" w14:paraId="6DCE5454" w14:textId="77777777" w:rsidTr="0022158A">
        <w:trPr>
          <w:trHeight w:val="116"/>
        </w:trPr>
        <w:tc>
          <w:tcPr>
            <w:tcW w:w="940" w:type="dxa"/>
            <w:tcBorders>
              <w:left w:val="single" w:sz="8" w:space="0" w:color="auto"/>
              <w:bottom w:val="single" w:sz="8" w:space="0" w:color="auto"/>
            </w:tcBorders>
            <w:shd w:val="clear" w:color="auto" w:fill="auto"/>
            <w:vAlign w:val="bottom"/>
          </w:tcPr>
          <w:p w14:paraId="373E0280" w14:textId="77777777" w:rsidR="0022158A" w:rsidRPr="008529C2" w:rsidRDefault="0022158A" w:rsidP="0022158A">
            <w:pPr>
              <w:spacing w:line="0" w:lineRule="atLeast"/>
              <w:rPr>
                <w:rFonts w:ascii="Times New Roman" w:eastAsia="Times New Roman" w:hAnsi="Times New Roman" w:cs="Times New Roman"/>
                <w:sz w:val="10"/>
              </w:rPr>
            </w:pPr>
          </w:p>
        </w:tc>
        <w:tc>
          <w:tcPr>
            <w:tcW w:w="3700" w:type="dxa"/>
            <w:tcBorders>
              <w:bottom w:val="single" w:sz="8" w:space="0" w:color="auto"/>
              <w:right w:val="single" w:sz="8" w:space="0" w:color="auto"/>
            </w:tcBorders>
            <w:shd w:val="clear" w:color="auto" w:fill="auto"/>
            <w:vAlign w:val="bottom"/>
          </w:tcPr>
          <w:p w14:paraId="60F2B85F" w14:textId="77777777" w:rsidR="0022158A" w:rsidRPr="008529C2" w:rsidRDefault="0022158A" w:rsidP="0022158A">
            <w:pPr>
              <w:spacing w:line="0" w:lineRule="atLeast"/>
              <w:rPr>
                <w:rFonts w:ascii="Times New Roman" w:eastAsia="Times New Roman" w:hAnsi="Times New Roman" w:cs="Times New Roman"/>
                <w:sz w:val="10"/>
              </w:rPr>
            </w:pPr>
          </w:p>
        </w:tc>
        <w:tc>
          <w:tcPr>
            <w:tcW w:w="2160" w:type="dxa"/>
            <w:tcBorders>
              <w:bottom w:val="single" w:sz="8" w:space="0" w:color="auto"/>
              <w:right w:val="single" w:sz="8" w:space="0" w:color="auto"/>
            </w:tcBorders>
            <w:shd w:val="clear" w:color="auto" w:fill="auto"/>
            <w:vAlign w:val="bottom"/>
          </w:tcPr>
          <w:p w14:paraId="5A98067A" w14:textId="77777777" w:rsidR="0022158A" w:rsidRPr="008529C2" w:rsidRDefault="0022158A" w:rsidP="0022158A">
            <w:pPr>
              <w:spacing w:line="0" w:lineRule="atLeast"/>
              <w:rPr>
                <w:rFonts w:ascii="Times New Roman" w:eastAsia="Times New Roman" w:hAnsi="Times New Roman" w:cs="Times New Roman"/>
                <w:sz w:val="10"/>
              </w:rPr>
            </w:pPr>
          </w:p>
        </w:tc>
        <w:tc>
          <w:tcPr>
            <w:tcW w:w="2240" w:type="dxa"/>
            <w:tcBorders>
              <w:bottom w:val="single" w:sz="8" w:space="0" w:color="auto"/>
              <w:right w:val="single" w:sz="8" w:space="0" w:color="auto"/>
            </w:tcBorders>
            <w:shd w:val="clear" w:color="auto" w:fill="auto"/>
            <w:vAlign w:val="bottom"/>
          </w:tcPr>
          <w:p w14:paraId="153D5ABA" w14:textId="77777777" w:rsidR="0022158A" w:rsidRPr="008529C2" w:rsidRDefault="0022158A" w:rsidP="0022158A">
            <w:pPr>
              <w:spacing w:line="0" w:lineRule="atLeast"/>
              <w:rPr>
                <w:rFonts w:ascii="Times New Roman" w:eastAsia="Times New Roman" w:hAnsi="Times New Roman" w:cs="Times New Roman"/>
                <w:sz w:val="10"/>
              </w:rPr>
            </w:pPr>
          </w:p>
        </w:tc>
      </w:tr>
    </w:tbl>
    <w:p w14:paraId="65236B10" w14:textId="77777777" w:rsidR="00F86153" w:rsidRPr="008529C2" w:rsidRDefault="00F86153">
      <w:pPr>
        <w:spacing w:line="200" w:lineRule="exact"/>
        <w:rPr>
          <w:rFonts w:ascii="Times New Roman" w:eastAsia="Times New Roman" w:hAnsi="Times New Roman" w:cs="Times New Roman"/>
        </w:rPr>
      </w:pPr>
    </w:p>
    <w:p w14:paraId="67D48680" w14:textId="77777777" w:rsidR="00F86153" w:rsidRPr="0022158A" w:rsidRDefault="00F86153">
      <w:pPr>
        <w:spacing w:line="388" w:lineRule="exact"/>
        <w:rPr>
          <w:rFonts w:ascii="Times New Roman" w:eastAsia="Times New Roman" w:hAnsi="Times New Roman" w:cs="Times New Roman"/>
          <w:sz w:val="24"/>
          <w:szCs w:val="24"/>
        </w:rPr>
      </w:pPr>
      <w:bookmarkStart w:id="3" w:name="page2"/>
      <w:bookmarkEnd w:id="3"/>
    </w:p>
    <w:p w14:paraId="5F38D3A2"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Team Members:</w:t>
      </w:r>
    </w:p>
    <w:p w14:paraId="221BE6B7" w14:textId="77777777" w:rsidR="00F86153" w:rsidRPr="0022158A" w:rsidRDefault="00F86153">
      <w:pPr>
        <w:spacing w:line="154" w:lineRule="exact"/>
        <w:rPr>
          <w:rFonts w:ascii="Times New Roman" w:eastAsia="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940"/>
        <w:gridCol w:w="2980"/>
        <w:gridCol w:w="3480"/>
        <w:gridCol w:w="1860"/>
      </w:tblGrid>
      <w:tr w:rsidR="00246485" w:rsidRPr="0022158A" w14:paraId="18680336" w14:textId="77777777">
        <w:trPr>
          <w:trHeight w:val="338"/>
        </w:trPr>
        <w:tc>
          <w:tcPr>
            <w:tcW w:w="940" w:type="dxa"/>
            <w:tcBorders>
              <w:top w:val="single" w:sz="8" w:space="0" w:color="auto"/>
              <w:left w:val="single" w:sz="8" w:space="0" w:color="auto"/>
              <w:right w:val="single" w:sz="8" w:space="0" w:color="auto"/>
            </w:tcBorders>
            <w:shd w:val="clear" w:color="auto" w:fill="auto"/>
            <w:vAlign w:val="bottom"/>
          </w:tcPr>
          <w:p w14:paraId="236EAD6F"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S No</w:t>
            </w:r>
          </w:p>
        </w:tc>
        <w:tc>
          <w:tcPr>
            <w:tcW w:w="2980" w:type="dxa"/>
            <w:tcBorders>
              <w:top w:val="single" w:sz="8" w:space="0" w:color="auto"/>
              <w:right w:val="single" w:sz="8" w:space="0" w:color="auto"/>
            </w:tcBorders>
            <w:shd w:val="clear" w:color="auto" w:fill="auto"/>
            <w:vAlign w:val="bottom"/>
          </w:tcPr>
          <w:p w14:paraId="68004294" w14:textId="77777777" w:rsidR="00F86153" w:rsidRPr="0022158A" w:rsidRDefault="00A818BC">
            <w:pPr>
              <w:spacing w:line="0" w:lineRule="atLeast"/>
              <w:ind w:left="10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Register No</w:t>
            </w:r>
          </w:p>
        </w:tc>
        <w:tc>
          <w:tcPr>
            <w:tcW w:w="3480" w:type="dxa"/>
            <w:tcBorders>
              <w:top w:val="single" w:sz="8" w:space="0" w:color="auto"/>
              <w:right w:val="single" w:sz="8" w:space="0" w:color="auto"/>
            </w:tcBorders>
            <w:shd w:val="clear" w:color="auto" w:fill="auto"/>
            <w:vAlign w:val="bottom"/>
          </w:tcPr>
          <w:p w14:paraId="6D071E00" w14:textId="77777777" w:rsidR="00F86153" w:rsidRPr="0022158A" w:rsidRDefault="00A818BC">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Name</w:t>
            </w:r>
          </w:p>
        </w:tc>
        <w:tc>
          <w:tcPr>
            <w:tcW w:w="1860" w:type="dxa"/>
            <w:tcBorders>
              <w:top w:val="single" w:sz="8" w:space="0" w:color="auto"/>
              <w:right w:val="single" w:sz="8" w:space="0" w:color="auto"/>
            </w:tcBorders>
            <w:shd w:val="clear" w:color="auto" w:fill="auto"/>
            <w:vAlign w:val="bottom"/>
          </w:tcPr>
          <w:p w14:paraId="4516D7F7" w14:textId="77777777" w:rsidR="00F86153" w:rsidRPr="0022158A" w:rsidRDefault="00A818BC">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Role</w:t>
            </w:r>
          </w:p>
        </w:tc>
      </w:tr>
      <w:tr w:rsidR="00246485" w:rsidRPr="0022158A" w14:paraId="7E1D68E1" w14:textId="77777777">
        <w:trPr>
          <w:trHeight w:val="102"/>
        </w:trPr>
        <w:tc>
          <w:tcPr>
            <w:tcW w:w="940" w:type="dxa"/>
            <w:tcBorders>
              <w:left w:val="single" w:sz="8" w:space="0" w:color="auto"/>
              <w:bottom w:val="single" w:sz="8" w:space="0" w:color="auto"/>
              <w:right w:val="single" w:sz="8" w:space="0" w:color="auto"/>
            </w:tcBorders>
            <w:shd w:val="clear" w:color="auto" w:fill="auto"/>
            <w:vAlign w:val="bottom"/>
          </w:tcPr>
          <w:p w14:paraId="694FF858" w14:textId="77777777" w:rsidR="00F86153" w:rsidRPr="0022158A" w:rsidRDefault="00F86153">
            <w:pPr>
              <w:spacing w:line="0" w:lineRule="atLeast"/>
              <w:rPr>
                <w:rFonts w:ascii="Times New Roman" w:eastAsia="Times New Roman" w:hAnsi="Times New Roman" w:cs="Times New Roman"/>
                <w:sz w:val="24"/>
                <w:szCs w:val="24"/>
              </w:rPr>
            </w:pPr>
          </w:p>
        </w:tc>
        <w:tc>
          <w:tcPr>
            <w:tcW w:w="2980" w:type="dxa"/>
            <w:tcBorders>
              <w:bottom w:val="single" w:sz="8" w:space="0" w:color="auto"/>
              <w:right w:val="single" w:sz="8" w:space="0" w:color="auto"/>
            </w:tcBorders>
            <w:shd w:val="clear" w:color="auto" w:fill="auto"/>
            <w:vAlign w:val="bottom"/>
          </w:tcPr>
          <w:p w14:paraId="3BF73DFB" w14:textId="77777777" w:rsidR="00F86153" w:rsidRPr="0022158A" w:rsidRDefault="00F86153">
            <w:pPr>
              <w:spacing w:line="0" w:lineRule="atLeast"/>
              <w:rPr>
                <w:rFonts w:ascii="Times New Roman" w:eastAsia="Times New Roman" w:hAnsi="Times New Roman" w:cs="Times New Roman"/>
                <w:sz w:val="24"/>
                <w:szCs w:val="24"/>
              </w:rPr>
            </w:pPr>
          </w:p>
        </w:tc>
        <w:tc>
          <w:tcPr>
            <w:tcW w:w="3480" w:type="dxa"/>
            <w:tcBorders>
              <w:bottom w:val="single" w:sz="8" w:space="0" w:color="auto"/>
              <w:right w:val="single" w:sz="8" w:space="0" w:color="auto"/>
            </w:tcBorders>
            <w:shd w:val="clear" w:color="auto" w:fill="auto"/>
            <w:vAlign w:val="bottom"/>
          </w:tcPr>
          <w:p w14:paraId="1711A33F" w14:textId="77777777" w:rsidR="00F86153" w:rsidRPr="0022158A" w:rsidRDefault="00F86153">
            <w:pPr>
              <w:spacing w:line="0" w:lineRule="atLeast"/>
              <w:rPr>
                <w:rFonts w:ascii="Times New Roman" w:eastAsia="Times New Roman" w:hAnsi="Times New Roman" w:cs="Times New Roman"/>
                <w:sz w:val="24"/>
                <w:szCs w:val="24"/>
              </w:rPr>
            </w:pPr>
          </w:p>
        </w:tc>
        <w:tc>
          <w:tcPr>
            <w:tcW w:w="1860" w:type="dxa"/>
            <w:tcBorders>
              <w:bottom w:val="single" w:sz="8" w:space="0" w:color="auto"/>
              <w:right w:val="single" w:sz="8" w:space="0" w:color="auto"/>
            </w:tcBorders>
            <w:shd w:val="clear" w:color="auto" w:fill="auto"/>
            <w:vAlign w:val="bottom"/>
          </w:tcPr>
          <w:p w14:paraId="1AB0724B" w14:textId="77777777" w:rsidR="00F86153" w:rsidRPr="0022158A" w:rsidRDefault="00F86153">
            <w:pPr>
              <w:spacing w:line="0" w:lineRule="atLeast"/>
              <w:rPr>
                <w:rFonts w:ascii="Times New Roman" w:eastAsia="Times New Roman" w:hAnsi="Times New Roman" w:cs="Times New Roman"/>
                <w:sz w:val="24"/>
                <w:szCs w:val="24"/>
              </w:rPr>
            </w:pPr>
          </w:p>
        </w:tc>
      </w:tr>
      <w:tr w:rsidR="00246485" w:rsidRPr="0022158A" w14:paraId="46B283CB" w14:textId="77777777">
        <w:trPr>
          <w:trHeight w:val="318"/>
        </w:trPr>
        <w:tc>
          <w:tcPr>
            <w:tcW w:w="940" w:type="dxa"/>
            <w:tcBorders>
              <w:left w:val="single" w:sz="8" w:space="0" w:color="auto"/>
              <w:right w:val="single" w:sz="8" w:space="0" w:color="auto"/>
            </w:tcBorders>
            <w:shd w:val="clear" w:color="auto" w:fill="auto"/>
            <w:vAlign w:val="bottom"/>
          </w:tcPr>
          <w:p w14:paraId="494D8470"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1</w:t>
            </w:r>
          </w:p>
        </w:tc>
        <w:tc>
          <w:tcPr>
            <w:tcW w:w="2980" w:type="dxa"/>
            <w:tcBorders>
              <w:right w:val="single" w:sz="8" w:space="0" w:color="auto"/>
            </w:tcBorders>
            <w:shd w:val="clear" w:color="auto" w:fill="auto"/>
            <w:vAlign w:val="bottom"/>
          </w:tcPr>
          <w:p w14:paraId="3DDE8A8A" w14:textId="77777777" w:rsidR="00F86153" w:rsidRPr="0022158A" w:rsidRDefault="00A818BC">
            <w:pPr>
              <w:spacing w:line="0" w:lineRule="atLeast"/>
              <w:ind w:left="10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RA201100301</w:t>
            </w:r>
            <w:r w:rsidR="002745EA" w:rsidRPr="0022158A">
              <w:rPr>
                <w:rFonts w:ascii="Times New Roman" w:eastAsia="Times New Roman" w:hAnsi="Times New Roman" w:cs="Times New Roman"/>
                <w:b/>
                <w:sz w:val="24"/>
                <w:szCs w:val="24"/>
              </w:rPr>
              <w:t>0119</w:t>
            </w:r>
          </w:p>
        </w:tc>
        <w:tc>
          <w:tcPr>
            <w:tcW w:w="3480" w:type="dxa"/>
            <w:tcBorders>
              <w:right w:val="single" w:sz="8" w:space="0" w:color="auto"/>
            </w:tcBorders>
            <w:shd w:val="clear" w:color="auto" w:fill="auto"/>
            <w:vAlign w:val="bottom"/>
          </w:tcPr>
          <w:p w14:paraId="1D759F69" w14:textId="77777777" w:rsidR="00F86153" w:rsidRPr="0022158A" w:rsidRDefault="002745EA">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Tanmay Shukla</w:t>
            </w:r>
          </w:p>
        </w:tc>
        <w:tc>
          <w:tcPr>
            <w:tcW w:w="1860" w:type="dxa"/>
            <w:tcBorders>
              <w:right w:val="single" w:sz="8" w:space="0" w:color="auto"/>
            </w:tcBorders>
            <w:shd w:val="clear" w:color="auto" w:fill="auto"/>
            <w:vAlign w:val="bottom"/>
          </w:tcPr>
          <w:p w14:paraId="4471395D" w14:textId="77777777" w:rsidR="00F86153" w:rsidRPr="0022158A" w:rsidRDefault="00A818BC">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Rep/Member</w:t>
            </w:r>
          </w:p>
        </w:tc>
      </w:tr>
      <w:tr w:rsidR="00246485" w:rsidRPr="0022158A" w14:paraId="19EB979F" w14:textId="77777777">
        <w:trPr>
          <w:trHeight w:val="122"/>
        </w:trPr>
        <w:tc>
          <w:tcPr>
            <w:tcW w:w="940" w:type="dxa"/>
            <w:tcBorders>
              <w:left w:val="single" w:sz="8" w:space="0" w:color="auto"/>
              <w:bottom w:val="single" w:sz="8" w:space="0" w:color="auto"/>
              <w:right w:val="single" w:sz="8" w:space="0" w:color="auto"/>
            </w:tcBorders>
            <w:shd w:val="clear" w:color="auto" w:fill="auto"/>
            <w:vAlign w:val="bottom"/>
          </w:tcPr>
          <w:p w14:paraId="4976E8E0" w14:textId="77777777" w:rsidR="00F86153" w:rsidRPr="0022158A" w:rsidRDefault="00F86153">
            <w:pPr>
              <w:spacing w:line="0" w:lineRule="atLeast"/>
              <w:rPr>
                <w:rFonts w:ascii="Times New Roman" w:eastAsia="Times New Roman" w:hAnsi="Times New Roman" w:cs="Times New Roman"/>
                <w:sz w:val="24"/>
                <w:szCs w:val="24"/>
              </w:rPr>
            </w:pPr>
          </w:p>
        </w:tc>
        <w:tc>
          <w:tcPr>
            <w:tcW w:w="2980" w:type="dxa"/>
            <w:tcBorders>
              <w:bottom w:val="single" w:sz="8" w:space="0" w:color="auto"/>
              <w:right w:val="single" w:sz="8" w:space="0" w:color="auto"/>
            </w:tcBorders>
            <w:shd w:val="clear" w:color="auto" w:fill="auto"/>
            <w:vAlign w:val="bottom"/>
          </w:tcPr>
          <w:p w14:paraId="71D0A2F4" w14:textId="77777777" w:rsidR="00F86153" w:rsidRPr="0022158A" w:rsidRDefault="00F86153">
            <w:pPr>
              <w:spacing w:line="0" w:lineRule="atLeast"/>
              <w:rPr>
                <w:rFonts w:ascii="Times New Roman" w:eastAsia="Times New Roman" w:hAnsi="Times New Roman" w:cs="Times New Roman"/>
                <w:sz w:val="24"/>
                <w:szCs w:val="24"/>
              </w:rPr>
            </w:pPr>
          </w:p>
        </w:tc>
        <w:tc>
          <w:tcPr>
            <w:tcW w:w="3480" w:type="dxa"/>
            <w:tcBorders>
              <w:bottom w:val="single" w:sz="8" w:space="0" w:color="auto"/>
              <w:right w:val="single" w:sz="8" w:space="0" w:color="auto"/>
            </w:tcBorders>
            <w:shd w:val="clear" w:color="auto" w:fill="auto"/>
            <w:vAlign w:val="bottom"/>
          </w:tcPr>
          <w:p w14:paraId="6C0852B7" w14:textId="77777777" w:rsidR="00F86153" w:rsidRPr="0022158A" w:rsidRDefault="00F86153">
            <w:pPr>
              <w:spacing w:line="0" w:lineRule="atLeast"/>
              <w:rPr>
                <w:rFonts w:ascii="Times New Roman" w:eastAsia="Times New Roman" w:hAnsi="Times New Roman" w:cs="Times New Roman"/>
                <w:sz w:val="24"/>
                <w:szCs w:val="24"/>
              </w:rPr>
            </w:pPr>
          </w:p>
        </w:tc>
        <w:tc>
          <w:tcPr>
            <w:tcW w:w="1860" w:type="dxa"/>
            <w:tcBorders>
              <w:bottom w:val="single" w:sz="8" w:space="0" w:color="auto"/>
              <w:right w:val="single" w:sz="8" w:space="0" w:color="auto"/>
            </w:tcBorders>
            <w:shd w:val="clear" w:color="auto" w:fill="auto"/>
            <w:vAlign w:val="bottom"/>
          </w:tcPr>
          <w:p w14:paraId="165A1BDC" w14:textId="77777777" w:rsidR="00F86153" w:rsidRPr="0022158A" w:rsidRDefault="00F86153">
            <w:pPr>
              <w:spacing w:line="0" w:lineRule="atLeast"/>
              <w:rPr>
                <w:rFonts w:ascii="Times New Roman" w:eastAsia="Times New Roman" w:hAnsi="Times New Roman" w:cs="Times New Roman"/>
                <w:sz w:val="24"/>
                <w:szCs w:val="24"/>
              </w:rPr>
            </w:pPr>
          </w:p>
        </w:tc>
      </w:tr>
      <w:tr w:rsidR="00246485" w:rsidRPr="0022158A" w14:paraId="1BA384FD" w14:textId="77777777">
        <w:trPr>
          <w:trHeight w:val="318"/>
        </w:trPr>
        <w:tc>
          <w:tcPr>
            <w:tcW w:w="940" w:type="dxa"/>
            <w:tcBorders>
              <w:left w:val="single" w:sz="8" w:space="0" w:color="auto"/>
              <w:right w:val="single" w:sz="8" w:space="0" w:color="auto"/>
            </w:tcBorders>
            <w:shd w:val="clear" w:color="auto" w:fill="auto"/>
            <w:vAlign w:val="bottom"/>
          </w:tcPr>
          <w:p w14:paraId="7E247A49"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2</w:t>
            </w:r>
          </w:p>
        </w:tc>
        <w:tc>
          <w:tcPr>
            <w:tcW w:w="2980" w:type="dxa"/>
            <w:tcBorders>
              <w:right w:val="single" w:sz="8" w:space="0" w:color="auto"/>
            </w:tcBorders>
            <w:shd w:val="clear" w:color="auto" w:fill="auto"/>
            <w:vAlign w:val="bottom"/>
          </w:tcPr>
          <w:p w14:paraId="58744651" w14:textId="77777777" w:rsidR="00F86153" w:rsidRPr="0022158A" w:rsidRDefault="00A818BC">
            <w:pPr>
              <w:spacing w:line="0" w:lineRule="atLeast"/>
              <w:ind w:left="10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RA201100301</w:t>
            </w:r>
            <w:r w:rsidR="002745EA" w:rsidRPr="0022158A">
              <w:rPr>
                <w:rFonts w:ascii="Times New Roman" w:eastAsia="Times New Roman" w:hAnsi="Times New Roman" w:cs="Times New Roman"/>
                <w:b/>
                <w:sz w:val="24"/>
                <w:szCs w:val="24"/>
              </w:rPr>
              <w:t>0129</w:t>
            </w:r>
          </w:p>
        </w:tc>
        <w:tc>
          <w:tcPr>
            <w:tcW w:w="3480" w:type="dxa"/>
            <w:tcBorders>
              <w:right w:val="single" w:sz="8" w:space="0" w:color="auto"/>
            </w:tcBorders>
            <w:shd w:val="clear" w:color="auto" w:fill="auto"/>
            <w:vAlign w:val="bottom"/>
          </w:tcPr>
          <w:p w14:paraId="7FBA7EBE" w14:textId="77777777" w:rsidR="00F86153" w:rsidRPr="0022158A" w:rsidRDefault="002745EA">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Khushi Suri</w:t>
            </w:r>
          </w:p>
        </w:tc>
        <w:tc>
          <w:tcPr>
            <w:tcW w:w="1860" w:type="dxa"/>
            <w:tcBorders>
              <w:right w:val="single" w:sz="8" w:space="0" w:color="auto"/>
            </w:tcBorders>
            <w:shd w:val="clear" w:color="auto" w:fill="auto"/>
            <w:vAlign w:val="bottom"/>
          </w:tcPr>
          <w:p w14:paraId="309D3FC0" w14:textId="77777777" w:rsidR="00F86153" w:rsidRPr="0022158A" w:rsidRDefault="00A818BC">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Member</w:t>
            </w:r>
          </w:p>
        </w:tc>
      </w:tr>
      <w:tr w:rsidR="00246485" w:rsidRPr="0022158A" w14:paraId="1C566591" w14:textId="77777777">
        <w:trPr>
          <w:trHeight w:val="102"/>
        </w:trPr>
        <w:tc>
          <w:tcPr>
            <w:tcW w:w="940" w:type="dxa"/>
            <w:tcBorders>
              <w:left w:val="single" w:sz="8" w:space="0" w:color="auto"/>
              <w:bottom w:val="single" w:sz="8" w:space="0" w:color="auto"/>
              <w:right w:val="single" w:sz="8" w:space="0" w:color="auto"/>
            </w:tcBorders>
            <w:shd w:val="clear" w:color="auto" w:fill="auto"/>
            <w:vAlign w:val="bottom"/>
          </w:tcPr>
          <w:p w14:paraId="6B31A863" w14:textId="77777777" w:rsidR="00F86153" w:rsidRPr="0022158A" w:rsidRDefault="00F86153">
            <w:pPr>
              <w:spacing w:line="0" w:lineRule="atLeast"/>
              <w:rPr>
                <w:rFonts w:ascii="Times New Roman" w:eastAsia="Times New Roman" w:hAnsi="Times New Roman" w:cs="Times New Roman"/>
                <w:sz w:val="24"/>
                <w:szCs w:val="24"/>
              </w:rPr>
            </w:pPr>
          </w:p>
        </w:tc>
        <w:tc>
          <w:tcPr>
            <w:tcW w:w="2980" w:type="dxa"/>
            <w:tcBorders>
              <w:bottom w:val="single" w:sz="8" w:space="0" w:color="auto"/>
              <w:right w:val="single" w:sz="8" w:space="0" w:color="auto"/>
            </w:tcBorders>
            <w:shd w:val="clear" w:color="auto" w:fill="auto"/>
            <w:vAlign w:val="bottom"/>
          </w:tcPr>
          <w:p w14:paraId="6B15CCEE" w14:textId="77777777" w:rsidR="00F86153" w:rsidRPr="0022158A" w:rsidRDefault="00F86153">
            <w:pPr>
              <w:spacing w:line="0" w:lineRule="atLeast"/>
              <w:rPr>
                <w:rFonts w:ascii="Times New Roman" w:eastAsia="Times New Roman" w:hAnsi="Times New Roman" w:cs="Times New Roman"/>
                <w:sz w:val="24"/>
                <w:szCs w:val="24"/>
              </w:rPr>
            </w:pPr>
          </w:p>
        </w:tc>
        <w:tc>
          <w:tcPr>
            <w:tcW w:w="3480" w:type="dxa"/>
            <w:tcBorders>
              <w:bottom w:val="single" w:sz="8" w:space="0" w:color="auto"/>
              <w:right w:val="single" w:sz="8" w:space="0" w:color="auto"/>
            </w:tcBorders>
            <w:shd w:val="clear" w:color="auto" w:fill="auto"/>
            <w:vAlign w:val="bottom"/>
          </w:tcPr>
          <w:p w14:paraId="3E63C71D" w14:textId="77777777" w:rsidR="00F86153" w:rsidRPr="0022158A" w:rsidRDefault="00F86153">
            <w:pPr>
              <w:spacing w:line="0" w:lineRule="atLeast"/>
              <w:rPr>
                <w:rFonts w:ascii="Times New Roman" w:eastAsia="Times New Roman" w:hAnsi="Times New Roman" w:cs="Times New Roman"/>
                <w:sz w:val="24"/>
                <w:szCs w:val="24"/>
              </w:rPr>
            </w:pPr>
          </w:p>
        </w:tc>
        <w:tc>
          <w:tcPr>
            <w:tcW w:w="1860" w:type="dxa"/>
            <w:tcBorders>
              <w:bottom w:val="single" w:sz="8" w:space="0" w:color="auto"/>
              <w:right w:val="single" w:sz="8" w:space="0" w:color="auto"/>
            </w:tcBorders>
            <w:shd w:val="clear" w:color="auto" w:fill="auto"/>
            <w:vAlign w:val="bottom"/>
          </w:tcPr>
          <w:p w14:paraId="14DA78BB" w14:textId="77777777" w:rsidR="00F86153" w:rsidRPr="0022158A" w:rsidRDefault="00F86153">
            <w:pPr>
              <w:spacing w:line="0" w:lineRule="atLeast"/>
              <w:rPr>
                <w:rFonts w:ascii="Times New Roman" w:eastAsia="Times New Roman" w:hAnsi="Times New Roman" w:cs="Times New Roman"/>
                <w:sz w:val="24"/>
                <w:szCs w:val="24"/>
              </w:rPr>
            </w:pPr>
          </w:p>
        </w:tc>
      </w:tr>
      <w:tr w:rsidR="00246485" w:rsidRPr="0022158A" w14:paraId="0EE39CEB" w14:textId="77777777">
        <w:trPr>
          <w:trHeight w:val="318"/>
        </w:trPr>
        <w:tc>
          <w:tcPr>
            <w:tcW w:w="940" w:type="dxa"/>
            <w:tcBorders>
              <w:left w:val="single" w:sz="8" w:space="0" w:color="auto"/>
              <w:right w:val="single" w:sz="8" w:space="0" w:color="auto"/>
            </w:tcBorders>
            <w:shd w:val="clear" w:color="auto" w:fill="auto"/>
            <w:vAlign w:val="bottom"/>
          </w:tcPr>
          <w:p w14:paraId="39833807"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3</w:t>
            </w:r>
          </w:p>
        </w:tc>
        <w:tc>
          <w:tcPr>
            <w:tcW w:w="2980" w:type="dxa"/>
            <w:tcBorders>
              <w:right w:val="single" w:sz="8" w:space="0" w:color="auto"/>
            </w:tcBorders>
            <w:shd w:val="clear" w:color="auto" w:fill="auto"/>
            <w:vAlign w:val="bottom"/>
          </w:tcPr>
          <w:p w14:paraId="7A0941E7" w14:textId="77777777" w:rsidR="00F86153" w:rsidRPr="0022158A" w:rsidRDefault="00A818BC">
            <w:pPr>
              <w:spacing w:line="0" w:lineRule="atLeast"/>
              <w:ind w:left="10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RA201100301</w:t>
            </w:r>
            <w:r w:rsidR="002745EA" w:rsidRPr="0022158A">
              <w:rPr>
                <w:rFonts w:ascii="Times New Roman" w:eastAsia="Times New Roman" w:hAnsi="Times New Roman" w:cs="Times New Roman"/>
                <w:b/>
                <w:sz w:val="24"/>
                <w:szCs w:val="24"/>
              </w:rPr>
              <w:t>0133</w:t>
            </w:r>
          </w:p>
        </w:tc>
        <w:tc>
          <w:tcPr>
            <w:tcW w:w="3480" w:type="dxa"/>
            <w:tcBorders>
              <w:right w:val="single" w:sz="8" w:space="0" w:color="auto"/>
            </w:tcBorders>
            <w:shd w:val="clear" w:color="auto" w:fill="auto"/>
            <w:vAlign w:val="bottom"/>
          </w:tcPr>
          <w:p w14:paraId="50322132" w14:textId="77777777" w:rsidR="00F86153" w:rsidRPr="0022158A" w:rsidRDefault="002745EA">
            <w:pPr>
              <w:spacing w:line="0" w:lineRule="atLeast"/>
              <w:ind w:left="80"/>
              <w:rPr>
                <w:rFonts w:ascii="Times New Roman" w:eastAsia="Times New Roman" w:hAnsi="Times New Roman" w:cs="Times New Roman"/>
                <w:b/>
                <w:sz w:val="24"/>
                <w:szCs w:val="24"/>
              </w:rPr>
            </w:pPr>
            <w:proofErr w:type="spellStart"/>
            <w:r w:rsidRPr="0022158A">
              <w:rPr>
                <w:rFonts w:ascii="Times New Roman" w:eastAsia="Times New Roman" w:hAnsi="Times New Roman" w:cs="Times New Roman"/>
                <w:b/>
                <w:sz w:val="24"/>
                <w:szCs w:val="24"/>
              </w:rPr>
              <w:t>Mitraansh</w:t>
            </w:r>
            <w:proofErr w:type="spellEnd"/>
            <w:r w:rsidRPr="0022158A">
              <w:rPr>
                <w:rFonts w:ascii="Times New Roman" w:eastAsia="Times New Roman" w:hAnsi="Times New Roman" w:cs="Times New Roman"/>
                <w:b/>
                <w:sz w:val="24"/>
                <w:szCs w:val="24"/>
              </w:rPr>
              <w:t xml:space="preserve"> </w:t>
            </w:r>
            <w:proofErr w:type="spellStart"/>
            <w:r w:rsidRPr="0022158A">
              <w:rPr>
                <w:rFonts w:ascii="Times New Roman" w:eastAsia="Times New Roman" w:hAnsi="Times New Roman" w:cs="Times New Roman"/>
                <w:b/>
                <w:sz w:val="24"/>
                <w:szCs w:val="24"/>
              </w:rPr>
              <w:t>Raaj</w:t>
            </w:r>
            <w:proofErr w:type="spellEnd"/>
            <w:r w:rsidRPr="0022158A">
              <w:rPr>
                <w:rFonts w:ascii="Times New Roman" w:eastAsia="Times New Roman" w:hAnsi="Times New Roman" w:cs="Times New Roman"/>
                <w:b/>
                <w:sz w:val="24"/>
                <w:szCs w:val="24"/>
              </w:rPr>
              <w:t xml:space="preserve"> Khanna</w:t>
            </w:r>
          </w:p>
        </w:tc>
        <w:tc>
          <w:tcPr>
            <w:tcW w:w="1860" w:type="dxa"/>
            <w:tcBorders>
              <w:right w:val="single" w:sz="8" w:space="0" w:color="auto"/>
            </w:tcBorders>
            <w:shd w:val="clear" w:color="auto" w:fill="auto"/>
            <w:vAlign w:val="bottom"/>
          </w:tcPr>
          <w:p w14:paraId="2E3052C2" w14:textId="77777777" w:rsidR="00F86153" w:rsidRPr="0022158A" w:rsidRDefault="00A818BC">
            <w:pPr>
              <w:spacing w:line="0" w:lineRule="atLeast"/>
              <w:ind w:left="8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Member</w:t>
            </w:r>
          </w:p>
        </w:tc>
      </w:tr>
      <w:tr w:rsidR="00246485" w:rsidRPr="0022158A" w14:paraId="7CB2A0B5" w14:textId="77777777">
        <w:trPr>
          <w:trHeight w:val="122"/>
        </w:trPr>
        <w:tc>
          <w:tcPr>
            <w:tcW w:w="940" w:type="dxa"/>
            <w:tcBorders>
              <w:left w:val="single" w:sz="8" w:space="0" w:color="auto"/>
              <w:bottom w:val="single" w:sz="8" w:space="0" w:color="auto"/>
              <w:right w:val="single" w:sz="8" w:space="0" w:color="auto"/>
            </w:tcBorders>
            <w:shd w:val="clear" w:color="auto" w:fill="auto"/>
            <w:vAlign w:val="bottom"/>
          </w:tcPr>
          <w:p w14:paraId="4D079EF0" w14:textId="77777777" w:rsidR="00F86153" w:rsidRPr="0022158A" w:rsidRDefault="00F86153">
            <w:pPr>
              <w:spacing w:line="0" w:lineRule="atLeast"/>
              <w:rPr>
                <w:rFonts w:ascii="Times New Roman" w:eastAsia="Times New Roman" w:hAnsi="Times New Roman" w:cs="Times New Roman"/>
                <w:sz w:val="24"/>
                <w:szCs w:val="24"/>
              </w:rPr>
            </w:pPr>
          </w:p>
        </w:tc>
        <w:tc>
          <w:tcPr>
            <w:tcW w:w="2980" w:type="dxa"/>
            <w:tcBorders>
              <w:bottom w:val="single" w:sz="8" w:space="0" w:color="auto"/>
              <w:right w:val="single" w:sz="8" w:space="0" w:color="auto"/>
            </w:tcBorders>
            <w:shd w:val="clear" w:color="auto" w:fill="auto"/>
            <w:vAlign w:val="bottom"/>
          </w:tcPr>
          <w:p w14:paraId="3869468A" w14:textId="77777777" w:rsidR="00F86153" w:rsidRPr="0022158A" w:rsidRDefault="00F86153">
            <w:pPr>
              <w:spacing w:line="0" w:lineRule="atLeast"/>
              <w:rPr>
                <w:rFonts w:ascii="Times New Roman" w:eastAsia="Times New Roman" w:hAnsi="Times New Roman" w:cs="Times New Roman"/>
                <w:sz w:val="24"/>
                <w:szCs w:val="24"/>
              </w:rPr>
            </w:pPr>
          </w:p>
        </w:tc>
        <w:tc>
          <w:tcPr>
            <w:tcW w:w="3480" w:type="dxa"/>
            <w:tcBorders>
              <w:bottom w:val="single" w:sz="8" w:space="0" w:color="auto"/>
              <w:right w:val="single" w:sz="8" w:space="0" w:color="auto"/>
            </w:tcBorders>
            <w:shd w:val="clear" w:color="auto" w:fill="auto"/>
            <w:vAlign w:val="bottom"/>
          </w:tcPr>
          <w:p w14:paraId="39C3DE72" w14:textId="77777777" w:rsidR="00F86153" w:rsidRPr="0022158A" w:rsidRDefault="00F86153">
            <w:pPr>
              <w:spacing w:line="0" w:lineRule="atLeast"/>
              <w:rPr>
                <w:rFonts w:ascii="Times New Roman" w:eastAsia="Times New Roman" w:hAnsi="Times New Roman" w:cs="Times New Roman"/>
                <w:sz w:val="24"/>
                <w:szCs w:val="24"/>
              </w:rPr>
            </w:pPr>
          </w:p>
        </w:tc>
        <w:tc>
          <w:tcPr>
            <w:tcW w:w="1860" w:type="dxa"/>
            <w:tcBorders>
              <w:bottom w:val="single" w:sz="8" w:space="0" w:color="auto"/>
              <w:right w:val="single" w:sz="8" w:space="0" w:color="auto"/>
            </w:tcBorders>
            <w:shd w:val="clear" w:color="auto" w:fill="auto"/>
            <w:vAlign w:val="bottom"/>
          </w:tcPr>
          <w:p w14:paraId="2A398BBD" w14:textId="77777777" w:rsidR="00F86153" w:rsidRPr="0022158A" w:rsidRDefault="00F86153">
            <w:pPr>
              <w:spacing w:line="0" w:lineRule="atLeast"/>
              <w:rPr>
                <w:rFonts w:ascii="Times New Roman" w:eastAsia="Times New Roman" w:hAnsi="Times New Roman" w:cs="Times New Roman"/>
                <w:sz w:val="24"/>
                <w:szCs w:val="24"/>
              </w:rPr>
            </w:pPr>
          </w:p>
        </w:tc>
      </w:tr>
    </w:tbl>
    <w:p w14:paraId="56D132E0" w14:textId="77777777" w:rsidR="00F10DD2" w:rsidRDefault="00F10DD2" w:rsidP="00F10DD2">
      <w:pPr>
        <w:spacing w:line="0" w:lineRule="atLeast"/>
        <w:rPr>
          <w:rFonts w:ascii="Times New Roman" w:eastAsia="Times New Roman" w:hAnsi="Times New Roman" w:cs="Times New Roman"/>
          <w:b/>
          <w:sz w:val="24"/>
          <w:szCs w:val="24"/>
        </w:rPr>
      </w:pPr>
    </w:p>
    <w:p w14:paraId="4642273E" w14:textId="475044DC" w:rsidR="00F10DD2" w:rsidRDefault="00F10DD2" w:rsidP="00F10DD2">
      <w:pPr>
        <w:spacing w:before="400"/>
        <w:ind w:left="3317" w:right="-200"/>
        <w:rPr>
          <w:rFonts w:asciiTheme="majorBidi" w:hAnsiTheme="majorBidi" w:cstheme="majorBidi"/>
          <w:b/>
          <w:bCs/>
          <w:sz w:val="32"/>
          <w:szCs w:val="32"/>
        </w:rPr>
      </w:pPr>
      <w:r w:rsidRPr="00C83B22">
        <w:rPr>
          <w:rFonts w:asciiTheme="majorBidi" w:hAnsiTheme="majorBidi" w:cstheme="majorBidi"/>
          <w:b/>
          <w:bCs/>
          <w:sz w:val="32"/>
          <w:szCs w:val="32"/>
        </w:rPr>
        <w:lastRenderedPageBreak/>
        <w:t>CHAPTER</w:t>
      </w:r>
      <w:r>
        <w:rPr>
          <w:rFonts w:asciiTheme="majorBidi" w:hAnsiTheme="majorBidi" w:cstheme="majorBidi"/>
          <w:b/>
          <w:bCs/>
          <w:sz w:val="32"/>
          <w:szCs w:val="32"/>
        </w:rPr>
        <w:t xml:space="preserve"> - 3</w:t>
      </w:r>
    </w:p>
    <w:p w14:paraId="4CFAA2BE" w14:textId="77777777" w:rsidR="00F10DD2" w:rsidRDefault="00F10DD2" w:rsidP="00F10DD2">
      <w:pPr>
        <w:spacing w:line="0" w:lineRule="atLeast"/>
        <w:rPr>
          <w:rFonts w:ascii="Times New Roman" w:eastAsia="Times New Roman" w:hAnsi="Times New Roman" w:cs="Times New Roman"/>
          <w:b/>
          <w:sz w:val="24"/>
          <w:szCs w:val="24"/>
        </w:rPr>
      </w:pPr>
    </w:p>
    <w:p w14:paraId="3B8F207F" w14:textId="3299AFD1" w:rsidR="00F10DD2" w:rsidRPr="0022158A" w:rsidRDefault="00F10DD2" w:rsidP="00F10DD2">
      <w:pPr>
        <w:spacing w:line="0" w:lineRule="atLeast"/>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Aim:</w:t>
      </w:r>
    </w:p>
    <w:p w14:paraId="7CDE778F" w14:textId="77777777" w:rsidR="00F10DD2" w:rsidRPr="0022158A" w:rsidRDefault="00F10DD2" w:rsidP="00F10DD2">
      <w:pPr>
        <w:spacing w:line="165" w:lineRule="exact"/>
        <w:rPr>
          <w:rFonts w:ascii="Times New Roman" w:eastAsia="Times New Roman" w:hAnsi="Times New Roman" w:cs="Times New Roman"/>
          <w:sz w:val="24"/>
          <w:szCs w:val="24"/>
        </w:rPr>
      </w:pPr>
    </w:p>
    <w:p w14:paraId="7D9D9777" w14:textId="77777777" w:rsidR="00F10DD2" w:rsidRPr="0022158A" w:rsidRDefault="00F10DD2" w:rsidP="00F10DD2">
      <w:pPr>
        <w:spacing w:line="0" w:lineRule="atLeast"/>
        <w:ind w:left="840"/>
        <w:rPr>
          <w:rFonts w:ascii="Times New Roman" w:eastAsia="Arial" w:hAnsi="Times New Roman" w:cs="Times New Roman"/>
          <w:sz w:val="24"/>
          <w:szCs w:val="24"/>
        </w:rPr>
      </w:pPr>
      <w:r w:rsidRPr="0022158A">
        <w:rPr>
          <w:rFonts w:ascii="Times New Roman" w:eastAsia="Times New Roman" w:hAnsi="Times New Roman" w:cs="Times New Roman"/>
          <w:sz w:val="24"/>
          <w:szCs w:val="24"/>
        </w:rPr>
        <w:t>To i</w:t>
      </w:r>
      <w:r w:rsidRPr="0022158A">
        <w:rPr>
          <w:rFonts w:ascii="Times New Roman" w:eastAsia="Arial" w:hAnsi="Times New Roman" w:cs="Times New Roman"/>
          <w:sz w:val="24"/>
          <w:szCs w:val="24"/>
        </w:rPr>
        <w:t>dentify the system, functional and non-functional requirements for the project.</w:t>
      </w:r>
    </w:p>
    <w:p w14:paraId="6BCC31CB" w14:textId="77777777" w:rsidR="00F86153" w:rsidRPr="0022158A" w:rsidRDefault="00F86153">
      <w:pPr>
        <w:spacing w:line="200" w:lineRule="exact"/>
        <w:rPr>
          <w:rFonts w:ascii="Times New Roman" w:eastAsia="Times New Roman" w:hAnsi="Times New Roman" w:cs="Times New Roman"/>
          <w:sz w:val="24"/>
          <w:szCs w:val="24"/>
        </w:rPr>
      </w:pPr>
    </w:p>
    <w:p w14:paraId="139F2445" w14:textId="77777777" w:rsidR="00F86153" w:rsidRPr="0022158A" w:rsidRDefault="00F86153">
      <w:pPr>
        <w:spacing w:line="200" w:lineRule="exact"/>
        <w:rPr>
          <w:rFonts w:ascii="Times New Roman" w:eastAsia="Times New Roman" w:hAnsi="Times New Roman" w:cs="Times New Roman"/>
          <w:sz w:val="24"/>
          <w:szCs w:val="24"/>
        </w:rPr>
      </w:pPr>
    </w:p>
    <w:p w14:paraId="5B3F37B7" w14:textId="77777777" w:rsidR="00F86153" w:rsidRPr="0022158A" w:rsidRDefault="00F86153">
      <w:pPr>
        <w:spacing w:line="200" w:lineRule="exact"/>
        <w:rPr>
          <w:rFonts w:ascii="Times New Roman" w:eastAsia="Times New Roman" w:hAnsi="Times New Roman" w:cs="Times New Roman"/>
          <w:sz w:val="24"/>
          <w:szCs w:val="24"/>
        </w:rPr>
      </w:pPr>
    </w:p>
    <w:p w14:paraId="51102246" w14:textId="71DC8918" w:rsidR="00F86153" w:rsidRPr="0022158A" w:rsidRDefault="00F86153" w:rsidP="0022158A">
      <w:pPr>
        <w:spacing w:line="0" w:lineRule="atLeast"/>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 xml:space="preserve">Project Title: </w:t>
      </w:r>
      <w:r w:rsidR="00A818BC" w:rsidRPr="0022158A">
        <w:rPr>
          <w:rFonts w:ascii="Times New Roman" w:eastAsia="Times New Roman" w:hAnsi="Times New Roman" w:cs="Times New Roman"/>
          <w:b/>
          <w:sz w:val="24"/>
          <w:szCs w:val="24"/>
        </w:rPr>
        <w:t>Stock market forecasting with dynamic</w:t>
      </w:r>
      <w:r w:rsidR="0022158A">
        <w:rPr>
          <w:rFonts w:ascii="Times New Roman" w:eastAsia="Times New Roman" w:hAnsi="Times New Roman" w:cs="Times New Roman"/>
          <w:b/>
          <w:sz w:val="24"/>
          <w:szCs w:val="24"/>
        </w:rPr>
        <w:t xml:space="preserve"> </w:t>
      </w:r>
      <w:r w:rsidR="002745EA" w:rsidRPr="0022158A">
        <w:rPr>
          <w:rFonts w:ascii="Times New Roman" w:eastAsia="Times New Roman" w:hAnsi="Times New Roman" w:cs="Times New Roman"/>
          <w:b/>
          <w:sz w:val="24"/>
          <w:szCs w:val="24"/>
        </w:rPr>
        <w:t>applications.</w:t>
      </w:r>
    </w:p>
    <w:p w14:paraId="72FFB071" w14:textId="77777777" w:rsidR="00F86153" w:rsidRPr="0022158A" w:rsidRDefault="00F86153">
      <w:pPr>
        <w:spacing w:line="200" w:lineRule="exact"/>
        <w:rPr>
          <w:rFonts w:ascii="Times New Roman" w:eastAsia="Times New Roman" w:hAnsi="Times New Roman" w:cs="Times New Roman"/>
          <w:sz w:val="24"/>
          <w:szCs w:val="24"/>
        </w:rPr>
      </w:pPr>
    </w:p>
    <w:p w14:paraId="5620D729" w14:textId="77777777" w:rsidR="00F86153" w:rsidRPr="0022158A" w:rsidRDefault="00F86153">
      <w:pPr>
        <w:spacing w:line="394" w:lineRule="exact"/>
        <w:rPr>
          <w:rFonts w:ascii="Times New Roman" w:eastAsia="Times New Roman" w:hAnsi="Times New Roman" w:cs="Times New Roman"/>
          <w:sz w:val="24"/>
          <w:szCs w:val="24"/>
        </w:rPr>
      </w:pPr>
    </w:p>
    <w:p w14:paraId="44EB2054"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System Requirements:</w:t>
      </w:r>
    </w:p>
    <w:p w14:paraId="0B440797" w14:textId="77777777" w:rsidR="00F86153" w:rsidRPr="0022158A" w:rsidRDefault="00F86153">
      <w:pPr>
        <w:spacing w:line="165" w:lineRule="exact"/>
        <w:rPr>
          <w:rFonts w:ascii="Times New Roman" w:eastAsia="Times New Roman" w:hAnsi="Times New Roman" w:cs="Times New Roman"/>
          <w:sz w:val="24"/>
          <w:szCs w:val="24"/>
        </w:rPr>
      </w:pPr>
    </w:p>
    <w:p w14:paraId="4BE3F3DC" w14:textId="77777777" w:rsidR="00F86153"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Laptop</w:t>
      </w:r>
    </w:p>
    <w:p w14:paraId="030F2E1F" w14:textId="77777777" w:rsidR="00F86153" w:rsidRPr="0022158A" w:rsidRDefault="00F86153">
      <w:pPr>
        <w:spacing w:line="159" w:lineRule="exact"/>
        <w:rPr>
          <w:rFonts w:ascii="Times New Roman" w:eastAsia="Times New Roman" w:hAnsi="Times New Roman" w:cs="Times New Roman"/>
          <w:sz w:val="24"/>
          <w:szCs w:val="24"/>
        </w:rPr>
      </w:pPr>
    </w:p>
    <w:p w14:paraId="7868FDA7" w14:textId="77777777" w:rsidR="00F86153"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Windows 10 and above</w:t>
      </w:r>
    </w:p>
    <w:p w14:paraId="6ED7D7D1" w14:textId="77777777" w:rsidR="00F86153" w:rsidRPr="0022158A" w:rsidRDefault="00F86153">
      <w:pPr>
        <w:spacing w:line="159" w:lineRule="exact"/>
        <w:rPr>
          <w:rFonts w:ascii="Times New Roman" w:eastAsia="Times New Roman" w:hAnsi="Times New Roman" w:cs="Times New Roman"/>
          <w:sz w:val="24"/>
          <w:szCs w:val="24"/>
        </w:rPr>
      </w:pPr>
    </w:p>
    <w:p w14:paraId="697F7046" w14:textId="77777777" w:rsidR="00F86153"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Internet Connection</w:t>
      </w:r>
    </w:p>
    <w:p w14:paraId="5903174D" w14:textId="77777777" w:rsidR="00F86153" w:rsidRPr="0022158A" w:rsidRDefault="00F86153">
      <w:pPr>
        <w:spacing w:line="159" w:lineRule="exact"/>
        <w:rPr>
          <w:rFonts w:ascii="Times New Roman" w:eastAsia="Times New Roman" w:hAnsi="Times New Roman" w:cs="Times New Roman"/>
          <w:sz w:val="24"/>
          <w:szCs w:val="24"/>
        </w:rPr>
      </w:pPr>
    </w:p>
    <w:p w14:paraId="66A1D80F" w14:textId="77777777" w:rsidR="00F86153"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VS Code</w:t>
      </w:r>
    </w:p>
    <w:p w14:paraId="69EAB7A6" w14:textId="77777777" w:rsidR="00F86153" w:rsidRPr="0022158A" w:rsidRDefault="00F86153">
      <w:pPr>
        <w:spacing w:line="159" w:lineRule="exact"/>
        <w:rPr>
          <w:rFonts w:ascii="Times New Roman" w:eastAsia="Times New Roman" w:hAnsi="Times New Roman" w:cs="Times New Roman"/>
          <w:sz w:val="24"/>
          <w:szCs w:val="24"/>
        </w:rPr>
      </w:pPr>
    </w:p>
    <w:p w14:paraId="6C945356" w14:textId="77777777" w:rsidR="00F86153"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Python 3.8 and above</w:t>
      </w:r>
    </w:p>
    <w:p w14:paraId="114E0A00" w14:textId="77777777" w:rsidR="002745EA" w:rsidRPr="0022158A" w:rsidRDefault="002745EA" w:rsidP="002745EA">
      <w:pPr>
        <w:pStyle w:val="ListParagraph"/>
        <w:ind w:left="0"/>
        <w:rPr>
          <w:rFonts w:ascii="Times New Roman" w:eastAsia="Times New Roman" w:hAnsi="Times New Roman" w:cs="Times New Roman"/>
          <w:sz w:val="24"/>
          <w:szCs w:val="24"/>
        </w:rPr>
      </w:pPr>
    </w:p>
    <w:p w14:paraId="79E249EF" w14:textId="77777777" w:rsidR="002745EA"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Machine Learning</w:t>
      </w:r>
    </w:p>
    <w:p w14:paraId="793B4EE8" w14:textId="77777777" w:rsidR="002745EA" w:rsidRPr="0022158A" w:rsidRDefault="002745EA" w:rsidP="002745EA">
      <w:pPr>
        <w:pStyle w:val="ListParagraph"/>
        <w:rPr>
          <w:rFonts w:ascii="Times New Roman" w:eastAsia="Times New Roman" w:hAnsi="Times New Roman" w:cs="Times New Roman"/>
          <w:sz w:val="24"/>
          <w:szCs w:val="24"/>
        </w:rPr>
      </w:pPr>
    </w:p>
    <w:p w14:paraId="734F087F" w14:textId="3204A8B5" w:rsidR="002745EA" w:rsidRPr="0022158A" w:rsidRDefault="00A818BC">
      <w:pPr>
        <w:numPr>
          <w:ilvl w:val="0"/>
          <w:numId w:val="5"/>
        </w:numPr>
        <w:tabs>
          <w:tab w:val="left" w:pos="840"/>
        </w:tabs>
        <w:spacing w:line="0" w:lineRule="atLeast"/>
        <w:ind w:left="840" w:hanging="360"/>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Html,</w:t>
      </w:r>
      <w:r w:rsidR="0022158A">
        <w:rPr>
          <w:rFonts w:ascii="Times New Roman" w:eastAsia="Times New Roman" w:hAnsi="Times New Roman" w:cs="Times New Roman"/>
          <w:sz w:val="24"/>
          <w:szCs w:val="24"/>
        </w:rPr>
        <w:t xml:space="preserve"> </w:t>
      </w:r>
      <w:proofErr w:type="spellStart"/>
      <w:r w:rsidRPr="0022158A">
        <w:rPr>
          <w:rFonts w:ascii="Times New Roman" w:eastAsia="Times New Roman" w:hAnsi="Times New Roman" w:cs="Times New Roman"/>
          <w:sz w:val="24"/>
          <w:szCs w:val="24"/>
        </w:rPr>
        <w:t>Css</w:t>
      </w:r>
      <w:proofErr w:type="spellEnd"/>
      <w:r w:rsidRPr="0022158A">
        <w:rPr>
          <w:rFonts w:ascii="Times New Roman" w:eastAsia="Times New Roman" w:hAnsi="Times New Roman" w:cs="Times New Roman"/>
          <w:sz w:val="24"/>
          <w:szCs w:val="24"/>
        </w:rPr>
        <w:t>,</w:t>
      </w:r>
      <w:r w:rsidR="0022158A">
        <w:rPr>
          <w:rFonts w:ascii="Times New Roman" w:eastAsia="Times New Roman" w:hAnsi="Times New Roman" w:cs="Times New Roman"/>
          <w:sz w:val="24"/>
          <w:szCs w:val="24"/>
        </w:rPr>
        <w:t xml:space="preserve"> </w:t>
      </w:r>
      <w:r w:rsidRPr="0022158A">
        <w:rPr>
          <w:rFonts w:ascii="Times New Roman" w:eastAsia="Times New Roman" w:hAnsi="Times New Roman" w:cs="Times New Roman"/>
          <w:sz w:val="24"/>
          <w:szCs w:val="24"/>
        </w:rPr>
        <w:t>JavaScript</w:t>
      </w:r>
    </w:p>
    <w:p w14:paraId="3A05F7D5" w14:textId="77777777" w:rsidR="00F86153" w:rsidRPr="0022158A" w:rsidRDefault="00F86153">
      <w:pPr>
        <w:spacing w:line="200" w:lineRule="exact"/>
        <w:rPr>
          <w:rFonts w:ascii="Times New Roman" w:eastAsia="Times New Roman" w:hAnsi="Times New Roman" w:cs="Times New Roman"/>
          <w:sz w:val="24"/>
          <w:szCs w:val="24"/>
        </w:rPr>
      </w:pPr>
    </w:p>
    <w:p w14:paraId="12017E6C" w14:textId="77777777" w:rsidR="00F86153" w:rsidRPr="0022158A" w:rsidRDefault="00F86153">
      <w:pPr>
        <w:spacing w:line="200" w:lineRule="exact"/>
        <w:rPr>
          <w:rFonts w:ascii="Times New Roman" w:eastAsia="Times New Roman" w:hAnsi="Times New Roman" w:cs="Times New Roman"/>
          <w:sz w:val="24"/>
          <w:szCs w:val="24"/>
        </w:rPr>
      </w:pPr>
    </w:p>
    <w:p w14:paraId="5E5BB91E" w14:textId="77777777" w:rsidR="00F86153" w:rsidRPr="0022158A" w:rsidRDefault="00F86153">
      <w:pPr>
        <w:spacing w:line="223" w:lineRule="exact"/>
        <w:rPr>
          <w:rFonts w:ascii="Times New Roman" w:eastAsia="Times New Roman" w:hAnsi="Times New Roman" w:cs="Times New Roman"/>
          <w:sz w:val="24"/>
          <w:szCs w:val="24"/>
        </w:rPr>
      </w:pPr>
    </w:p>
    <w:p w14:paraId="7FD9A377" w14:textId="77777777" w:rsidR="00F86153" w:rsidRPr="0022158A" w:rsidRDefault="00A818BC">
      <w:pPr>
        <w:spacing w:line="0" w:lineRule="atLeast"/>
        <w:ind w:left="120"/>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Functional Requirements</w:t>
      </w:r>
    </w:p>
    <w:p w14:paraId="5B60F7D3" w14:textId="77777777" w:rsidR="00F86153" w:rsidRPr="0022158A" w:rsidRDefault="00F86153" w:rsidP="0041492F">
      <w:pPr>
        <w:tabs>
          <w:tab w:val="left" w:pos="840"/>
        </w:tabs>
        <w:spacing w:line="0" w:lineRule="atLeast"/>
        <w:rPr>
          <w:rFonts w:ascii="Times New Roman" w:eastAsia="Times New Roman" w:hAnsi="Times New Roman" w:cs="Times New Roman"/>
          <w:bCs/>
          <w:sz w:val="24"/>
          <w:szCs w:val="24"/>
        </w:rPr>
      </w:pPr>
    </w:p>
    <w:p w14:paraId="32105390" w14:textId="77777777" w:rsidR="00F86153" w:rsidRPr="0022158A" w:rsidRDefault="00F86153">
      <w:pPr>
        <w:spacing w:line="1" w:lineRule="exact"/>
        <w:rPr>
          <w:rFonts w:ascii="Times New Roman" w:eastAsia="Times New Roman" w:hAnsi="Times New Roman" w:cs="Times New Roman"/>
          <w:bCs/>
          <w:sz w:val="24"/>
          <w:szCs w:val="24"/>
        </w:rPr>
      </w:pPr>
    </w:p>
    <w:p w14:paraId="37628318" w14:textId="77777777" w:rsidR="00D60D3C" w:rsidRPr="0022158A" w:rsidRDefault="00D60D3C" w:rsidP="00D60D3C">
      <w:pPr>
        <w:spacing w:line="200" w:lineRule="exact"/>
        <w:rPr>
          <w:rFonts w:ascii="Times New Roman" w:eastAsia="Times New Roman" w:hAnsi="Times New Roman" w:cs="Times New Roman"/>
          <w:bCs/>
          <w:sz w:val="24"/>
          <w:szCs w:val="24"/>
        </w:rPr>
      </w:pPr>
      <w:bookmarkStart w:id="4" w:name="page3"/>
      <w:bookmarkEnd w:id="4"/>
    </w:p>
    <w:p w14:paraId="0ACAF2A8" w14:textId="4EA5F7EA" w:rsidR="0022158A"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system should be able to generate an approximate share price</w:t>
      </w:r>
      <w:r w:rsidR="0022158A" w:rsidRPr="0022158A">
        <w:rPr>
          <w:rFonts w:ascii="Times New Roman" w:eastAsia="Times New Roman" w:hAnsi="Times New Roman" w:cs="Times New Roman"/>
          <w:bCs/>
          <w:sz w:val="24"/>
          <w:szCs w:val="24"/>
        </w:rPr>
        <w:t>.</w:t>
      </w:r>
    </w:p>
    <w:p w14:paraId="60E09CF3"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5528C3D8" w14:textId="5082D251" w:rsidR="00D60D3C"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system should collect accurate data from the stock market website in</w:t>
      </w:r>
      <w:r w:rsidR="00263A6A" w:rsidRPr="0022158A">
        <w:rPr>
          <w:rFonts w:ascii="Times New Roman" w:eastAsia="Times New Roman" w:hAnsi="Times New Roman" w:cs="Times New Roman"/>
          <w:bCs/>
          <w:sz w:val="24"/>
          <w:szCs w:val="24"/>
        </w:rPr>
        <w:t xml:space="preserve"> </w:t>
      </w:r>
      <w:r w:rsidRPr="0022158A">
        <w:rPr>
          <w:rFonts w:ascii="Times New Roman" w:eastAsia="Times New Roman" w:hAnsi="Times New Roman" w:cs="Times New Roman"/>
          <w:bCs/>
          <w:sz w:val="24"/>
          <w:szCs w:val="24"/>
        </w:rPr>
        <w:t>consistent manner.</w:t>
      </w:r>
    </w:p>
    <w:p w14:paraId="714D441B"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17EE1C7F" w14:textId="6F90C91A" w:rsidR="00D60D3C"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prediction shall abide by the following functional requirements:</w:t>
      </w:r>
    </w:p>
    <w:p w14:paraId="32A05EF6"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24C8049D" w14:textId="44C28393" w:rsidR="00D60D3C"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Prior to application of stock recommendations, the database is updated by the latest values.</w:t>
      </w:r>
    </w:p>
    <w:p w14:paraId="23DD7498"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2865B1A9" w14:textId="75424853" w:rsidR="00D60D3C"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charts and comparison of the companies would be done only on the latest data stock       market data.</w:t>
      </w:r>
    </w:p>
    <w:p w14:paraId="6FBBF80C"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605D63D4" w14:textId="03E83826" w:rsidR="00D60D3C" w:rsidRPr="0022158A" w:rsidRDefault="00A818B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user can look previous data Information which was collected.</w:t>
      </w:r>
    </w:p>
    <w:p w14:paraId="29393F6B" w14:textId="77777777" w:rsidR="0022158A" w:rsidRPr="0022158A" w:rsidRDefault="0022158A" w:rsidP="00D60D3C">
      <w:pPr>
        <w:spacing w:line="200" w:lineRule="exact"/>
        <w:rPr>
          <w:rFonts w:ascii="Times New Roman" w:eastAsia="Times New Roman" w:hAnsi="Times New Roman" w:cs="Times New Roman"/>
          <w:bCs/>
          <w:sz w:val="24"/>
          <w:szCs w:val="24"/>
        </w:rPr>
      </w:pPr>
    </w:p>
    <w:p w14:paraId="79CBA822" w14:textId="0A04120A" w:rsidR="00F86153" w:rsidRPr="0022158A" w:rsidRDefault="00D60D3C" w:rsidP="0022158A">
      <w:pPr>
        <w:pStyle w:val="ListParagraph"/>
        <w:numPr>
          <w:ilvl w:val="0"/>
          <w:numId w:val="18"/>
        </w:numPr>
        <w:spacing w:line="200" w:lineRule="exact"/>
        <w:rPr>
          <w:rFonts w:ascii="Times New Roman" w:eastAsia="Times New Roman" w:hAnsi="Times New Roman" w:cs="Times New Roman"/>
          <w:bCs/>
          <w:sz w:val="24"/>
          <w:szCs w:val="24"/>
        </w:rPr>
      </w:pPr>
      <w:r w:rsidRPr="0022158A">
        <w:rPr>
          <w:rFonts w:ascii="Times New Roman" w:eastAsia="Times New Roman" w:hAnsi="Times New Roman" w:cs="Times New Roman"/>
          <w:bCs/>
          <w:sz w:val="24"/>
          <w:szCs w:val="24"/>
        </w:rPr>
        <w:t>The user can also be recommended on the basis of the trending stocks which would require the data regarding the stocks.</w:t>
      </w:r>
    </w:p>
    <w:p w14:paraId="14FE24AE" w14:textId="77777777" w:rsidR="00F86153" w:rsidRPr="0022158A" w:rsidRDefault="00F86153">
      <w:pPr>
        <w:spacing w:line="200" w:lineRule="exact"/>
        <w:rPr>
          <w:rFonts w:ascii="Times New Roman" w:eastAsia="Times New Roman" w:hAnsi="Times New Roman" w:cs="Times New Roman"/>
          <w:bCs/>
          <w:sz w:val="24"/>
          <w:szCs w:val="24"/>
        </w:rPr>
      </w:pPr>
    </w:p>
    <w:p w14:paraId="74D1D24B" w14:textId="77777777" w:rsidR="00F86153" w:rsidRPr="0022158A" w:rsidRDefault="00F86153">
      <w:pPr>
        <w:spacing w:line="200" w:lineRule="exact"/>
        <w:rPr>
          <w:rFonts w:ascii="Times New Roman" w:eastAsia="Times New Roman" w:hAnsi="Times New Roman" w:cs="Times New Roman"/>
          <w:sz w:val="24"/>
          <w:szCs w:val="24"/>
        </w:rPr>
      </w:pPr>
    </w:p>
    <w:p w14:paraId="307D7218" w14:textId="77777777" w:rsidR="00F86153" w:rsidRPr="0022158A" w:rsidRDefault="00F86153">
      <w:pPr>
        <w:spacing w:line="200" w:lineRule="exact"/>
        <w:rPr>
          <w:rFonts w:ascii="Times New Roman" w:eastAsia="Times New Roman" w:hAnsi="Times New Roman" w:cs="Times New Roman"/>
          <w:sz w:val="24"/>
          <w:szCs w:val="24"/>
        </w:rPr>
      </w:pPr>
    </w:p>
    <w:p w14:paraId="578EDD75" w14:textId="77777777" w:rsidR="00F86153" w:rsidRPr="0022158A" w:rsidRDefault="00F86153">
      <w:pPr>
        <w:spacing w:line="223" w:lineRule="exact"/>
        <w:rPr>
          <w:rFonts w:ascii="Times New Roman" w:eastAsia="Times New Roman" w:hAnsi="Times New Roman" w:cs="Times New Roman"/>
          <w:sz w:val="24"/>
          <w:szCs w:val="24"/>
        </w:rPr>
      </w:pPr>
    </w:p>
    <w:p w14:paraId="1ED2AA12" w14:textId="77777777" w:rsidR="00F86153" w:rsidRPr="0022158A" w:rsidRDefault="00A818BC">
      <w:pPr>
        <w:spacing w:line="0" w:lineRule="atLeast"/>
        <w:rPr>
          <w:rFonts w:ascii="Times New Roman" w:eastAsia="Times New Roman" w:hAnsi="Times New Roman" w:cs="Times New Roman"/>
          <w:b/>
          <w:sz w:val="24"/>
          <w:szCs w:val="24"/>
        </w:rPr>
      </w:pPr>
      <w:r w:rsidRPr="0022158A">
        <w:rPr>
          <w:rFonts w:ascii="Times New Roman" w:eastAsia="Times New Roman" w:hAnsi="Times New Roman" w:cs="Times New Roman"/>
          <w:b/>
          <w:sz w:val="24"/>
          <w:szCs w:val="24"/>
        </w:rPr>
        <w:t>Non-Functional Requirements:</w:t>
      </w:r>
    </w:p>
    <w:p w14:paraId="12D342D8" w14:textId="77777777" w:rsidR="00D60D3C" w:rsidRPr="0022158A" w:rsidRDefault="00D60D3C">
      <w:pPr>
        <w:spacing w:line="0" w:lineRule="atLeast"/>
        <w:rPr>
          <w:rFonts w:ascii="Times New Roman" w:eastAsia="Times New Roman" w:hAnsi="Times New Roman" w:cs="Times New Roman"/>
          <w:b/>
          <w:sz w:val="24"/>
          <w:szCs w:val="24"/>
        </w:rPr>
      </w:pPr>
    </w:p>
    <w:p w14:paraId="4DB804D3" w14:textId="4612F6E6" w:rsidR="00D60D3C" w:rsidRPr="0022158A" w:rsidRDefault="00A818BC" w:rsidP="0022158A">
      <w:pPr>
        <w:pStyle w:val="ListParagraph"/>
        <w:numPr>
          <w:ilvl w:val="0"/>
          <w:numId w:val="17"/>
        </w:numPr>
        <w:spacing w:line="200" w:lineRule="exact"/>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The system should provide better accuracy.</w:t>
      </w:r>
    </w:p>
    <w:p w14:paraId="266039B1" w14:textId="77777777" w:rsidR="0022158A" w:rsidRPr="0022158A" w:rsidRDefault="0022158A" w:rsidP="00D60D3C">
      <w:pPr>
        <w:spacing w:line="200" w:lineRule="exact"/>
        <w:rPr>
          <w:rFonts w:ascii="Times New Roman" w:eastAsia="Times New Roman" w:hAnsi="Times New Roman" w:cs="Times New Roman"/>
          <w:sz w:val="24"/>
          <w:szCs w:val="24"/>
        </w:rPr>
      </w:pPr>
    </w:p>
    <w:p w14:paraId="279E00E0" w14:textId="2A80D9E8" w:rsidR="00D60D3C" w:rsidRPr="0022158A" w:rsidRDefault="00A818BC" w:rsidP="0022158A">
      <w:pPr>
        <w:pStyle w:val="ListParagraph"/>
        <w:numPr>
          <w:ilvl w:val="0"/>
          <w:numId w:val="17"/>
        </w:numPr>
        <w:spacing w:line="200" w:lineRule="exact"/>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lastRenderedPageBreak/>
        <w:t>The system should have simple interface for users to use.</w:t>
      </w:r>
    </w:p>
    <w:p w14:paraId="023963A7" w14:textId="77777777" w:rsidR="0022158A" w:rsidRPr="0022158A" w:rsidRDefault="0022158A" w:rsidP="00D60D3C">
      <w:pPr>
        <w:spacing w:line="200" w:lineRule="exact"/>
        <w:rPr>
          <w:rFonts w:ascii="Times New Roman" w:eastAsia="Times New Roman" w:hAnsi="Times New Roman" w:cs="Times New Roman"/>
          <w:sz w:val="24"/>
          <w:szCs w:val="24"/>
        </w:rPr>
      </w:pPr>
    </w:p>
    <w:p w14:paraId="73944C44" w14:textId="0ED692BF" w:rsidR="00F86153" w:rsidRPr="0022158A" w:rsidRDefault="00D60D3C" w:rsidP="0022158A">
      <w:pPr>
        <w:pStyle w:val="ListParagraph"/>
        <w:numPr>
          <w:ilvl w:val="0"/>
          <w:numId w:val="17"/>
        </w:numPr>
        <w:spacing w:line="200" w:lineRule="exact"/>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To perform efficiently in short amount of time.</w:t>
      </w:r>
    </w:p>
    <w:p w14:paraId="1B3EC411" w14:textId="77777777" w:rsidR="00F86153" w:rsidRPr="0022158A" w:rsidRDefault="00F86153">
      <w:pPr>
        <w:spacing w:line="200" w:lineRule="exact"/>
        <w:rPr>
          <w:rFonts w:ascii="Times New Roman" w:eastAsia="Times New Roman" w:hAnsi="Times New Roman" w:cs="Times New Roman"/>
          <w:sz w:val="24"/>
          <w:szCs w:val="24"/>
        </w:rPr>
      </w:pPr>
    </w:p>
    <w:p w14:paraId="51F4814A" w14:textId="77777777" w:rsidR="00F86153" w:rsidRPr="0022158A" w:rsidRDefault="00F86153">
      <w:pPr>
        <w:spacing w:line="200" w:lineRule="exact"/>
        <w:rPr>
          <w:rFonts w:ascii="Times New Roman" w:eastAsia="Times New Roman" w:hAnsi="Times New Roman" w:cs="Times New Roman"/>
          <w:sz w:val="24"/>
          <w:szCs w:val="24"/>
        </w:rPr>
      </w:pPr>
    </w:p>
    <w:p w14:paraId="2C10C7CE" w14:textId="77777777" w:rsidR="00F86153" w:rsidRPr="0022158A" w:rsidRDefault="00F86153">
      <w:pPr>
        <w:spacing w:line="200" w:lineRule="exact"/>
        <w:rPr>
          <w:rFonts w:ascii="Times New Roman" w:eastAsia="Times New Roman" w:hAnsi="Times New Roman" w:cs="Times New Roman"/>
          <w:sz w:val="24"/>
          <w:szCs w:val="24"/>
        </w:rPr>
      </w:pPr>
    </w:p>
    <w:p w14:paraId="1ACDEE19" w14:textId="77777777" w:rsidR="00F86153" w:rsidRPr="0022158A" w:rsidRDefault="00F86153">
      <w:pPr>
        <w:spacing w:line="200" w:lineRule="exact"/>
        <w:rPr>
          <w:rFonts w:ascii="Times New Roman" w:eastAsia="Times New Roman" w:hAnsi="Times New Roman" w:cs="Times New Roman"/>
          <w:sz w:val="24"/>
          <w:szCs w:val="24"/>
        </w:rPr>
      </w:pPr>
    </w:p>
    <w:p w14:paraId="6933FAC3" w14:textId="77777777" w:rsidR="00F86153" w:rsidRPr="0022158A" w:rsidRDefault="00F86153">
      <w:pPr>
        <w:spacing w:line="200" w:lineRule="exact"/>
        <w:rPr>
          <w:rFonts w:ascii="Times New Roman" w:eastAsia="Times New Roman" w:hAnsi="Times New Roman" w:cs="Times New Roman"/>
          <w:sz w:val="24"/>
          <w:szCs w:val="24"/>
        </w:rPr>
      </w:pPr>
    </w:p>
    <w:p w14:paraId="0A280833" w14:textId="77777777" w:rsidR="00F86153" w:rsidRPr="0022158A" w:rsidRDefault="00F86153">
      <w:pPr>
        <w:spacing w:line="200" w:lineRule="exact"/>
        <w:rPr>
          <w:rFonts w:ascii="Times New Roman" w:eastAsia="Times New Roman" w:hAnsi="Times New Roman" w:cs="Times New Roman"/>
          <w:sz w:val="24"/>
          <w:szCs w:val="24"/>
        </w:rPr>
      </w:pPr>
    </w:p>
    <w:p w14:paraId="3CCF3B95" w14:textId="77777777" w:rsidR="00F86153" w:rsidRPr="0022158A" w:rsidRDefault="00F86153">
      <w:pPr>
        <w:spacing w:line="200" w:lineRule="exact"/>
        <w:rPr>
          <w:rFonts w:ascii="Times New Roman" w:eastAsia="Times New Roman" w:hAnsi="Times New Roman" w:cs="Times New Roman"/>
          <w:sz w:val="24"/>
          <w:szCs w:val="24"/>
        </w:rPr>
      </w:pPr>
    </w:p>
    <w:p w14:paraId="752D9FAA" w14:textId="6D6E8130" w:rsidR="00F86153" w:rsidRDefault="00F86153">
      <w:pPr>
        <w:spacing w:line="200" w:lineRule="exact"/>
        <w:rPr>
          <w:rFonts w:ascii="Times New Roman" w:eastAsia="Times New Roman" w:hAnsi="Times New Roman" w:cs="Times New Roman"/>
          <w:sz w:val="24"/>
          <w:szCs w:val="24"/>
        </w:rPr>
      </w:pPr>
    </w:p>
    <w:p w14:paraId="435F0367" w14:textId="2F124EBA" w:rsidR="00F10DD2" w:rsidRDefault="00F10DD2">
      <w:pPr>
        <w:spacing w:line="200" w:lineRule="exact"/>
        <w:rPr>
          <w:rFonts w:ascii="Times New Roman" w:eastAsia="Times New Roman" w:hAnsi="Times New Roman" w:cs="Times New Roman"/>
          <w:sz w:val="24"/>
          <w:szCs w:val="24"/>
        </w:rPr>
      </w:pPr>
    </w:p>
    <w:p w14:paraId="6C62F3E9" w14:textId="2B341048" w:rsidR="00F10DD2" w:rsidRDefault="00F10DD2">
      <w:pPr>
        <w:spacing w:line="200" w:lineRule="exact"/>
        <w:rPr>
          <w:rFonts w:ascii="Times New Roman" w:eastAsia="Times New Roman" w:hAnsi="Times New Roman" w:cs="Times New Roman"/>
          <w:sz w:val="24"/>
          <w:szCs w:val="24"/>
        </w:rPr>
      </w:pPr>
    </w:p>
    <w:p w14:paraId="07615D85" w14:textId="3D4D761B" w:rsidR="00F10DD2" w:rsidRDefault="00F10DD2">
      <w:pPr>
        <w:spacing w:line="200" w:lineRule="exact"/>
        <w:rPr>
          <w:rFonts w:ascii="Times New Roman" w:eastAsia="Times New Roman" w:hAnsi="Times New Roman" w:cs="Times New Roman"/>
          <w:sz w:val="24"/>
          <w:szCs w:val="24"/>
        </w:rPr>
      </w:pPr>
    </w:p>
    <w:p w14:paraId="5FB8CBE3" w14:textId="4F72BAC0" w:rsidR="00F10DD2" w:rsidRDefault="00F10DD2">
      <w:pPr>
        <w:spacing w:line="200" w:lineRule="exact"/>
        <w:rPr>
          <w:rFonts w:ascii="Times New Roman" w:eastAsia="Times New Roman" w:hAnsi="Times New Roman" w:cs="Times New Roman"/>
          <w:sz w:val="24"/>
          <w:szCs w:val="24"/>
        </w:rPr>
      </w:pPr>
    </w:p>
    <w:p w14:paraId="7F73382E" w14:textId="023F3427" w:rsidR="00F10DD2" w:rsidRDefault="00F10DD2">
      <w:pPr>
        <w:spacing w:line="200" w:lineRule="exact"/>
        <w:rPr>
          <w:rFonts w:ascii="Times New Roman" w:eastAsia="Times New Roman" w:hAnsi="Times New Roman" w:cs="Times New Roman"/>
          <w:sz w:val="24"/>
          <w:szCs w:val="24"/>
        </w:rPr>
      </w:pPr>
    </w:p>
    <w:p w14:paraId="4DC05DF6" w14:textId="67E17D22" w:rsidR="00F10DD2" w:rsidRDefault="00F10DD2">
      <w:pPr>
        <w:spacing w:line="200" w:lineRule="exact"/>
        <w:rPr>
          <w:rFonts w:ascii="Times New Roman" w:eastAsia="Times New Roman" w:hAnsi="Times New Roman" w:cs="Times New Roman"/>
          <w:sz w:val="24"/>
          <w:szCs w:val="24"/>
        </w:rPr>
      </w:pPr>
    </w:p>
    <w:p w14:paraId="508A7F3B" w14:textId="6C3FDA44" w:rsidR="00F10DD2" w:rsidRDefault="00F10DD2">
      <w:pPr>
        <w:spacing w:line="200" w:lineRule="exact"/>
        <w:rPr>
          <w:rFonts w:ascii="Times New Roman" w:eastAsia="Times New Roman" w:hAnsi="Times New Roman" w:cs="Times New Roman"/>
          <w:sz w:val="24"/>
          <w:szCs w:val="24"/>
        </w:rPr>
      </w:pPr>
    </w:p>
    <w:p w14:paraId="68A548C1" w14:textId="27E4FD3D" w:rsidR="00F10DD2" w:rsidRDefault="00F10DD2">
      <w:pPr>
        <w:spacing w:line="200" w:lineRule="exact"/>
        <w:rPr>
          <w:rFonts w:ascii="Times New Roman" w:eastAsia="Times New Roman" w:hAnsi="Times New Roman" w:cs="Times New Roman"/>
          <w:sz w:val="24"/>
          <w:szCs w:val="24"/>
        </w:rPr>
      </w:pPr>
    </w:p>
    <w:p w14:paraId="16D3E0EF" w14:textId="5968E725" w:rsidR="00F10DD2" w:rsidRDefault="00F10DD2">
      <w:pPr>
        <w:spacing w:line="200" w:lineRule="exact"/>
        <w:rPr>
          <w:rFonts w:ascii="Times New Roman" w:eastAsia="Times New Roman" w:hAnsi="Times New Roman" w:cs="Times New Roman"/>
          <w:sz w:val="24"/>
          <w:szCs w:val="24"/>
        </w:rPr>
      </w:pPr>
    </w:p>
    <w:p w14:paraId="28786ABB" w14:textId="2EA35E2D" w:rsidR="00F10DD2" w:rsidRDefault="00F10DD2">
      <w:pPr>
        <w:spacing w:line="200" w:lineRule="exact"/>
        <w:rPr>
          <w:rFonts w:ascii="Times New Roman" w:eastAsia="Times New Roman" w:hAnsi="Times New Roman" w:cs="Times New Roman"/>
          <w:sz w:val="24"/>
          <w:szCs w:val="24"/>
        </w:rPr>
      </w:pPr>
    </w:p>
    <w:p w14:paraId="4C60C0CF" w14:textId="36D1A495" w:rsidR="00F10DD2" w:rsidRDefault="00F10DD2">
      <w:pPr>
        <w:spacing w:line="200" w:lineRule="exact"/>
        <w:rPr>
          <w:rFonts w:ascii="Times New Roman" w:eastAsia="Times New Roman" w:hAnsi="Times New Roman" w:cs="Times New Roman"/>
          <w:sz w:val="24"/>
          <w:szCs w:val="24"/>
        </w:rPr>
      </w:pPr>
    </w:p>
    <w:p w14:paraId="23A3CABD" w14:textId="5DA569A2" w:rsidR="00F10DD2" w:rsidRDefault="00F10DD2">
      <w:pPr>
        <w:spacing w:line="200" w:lineRule="exact"/>
        <w:rPr>
          <w:rFonts w:ascii="Times New Roman" w:eastAsia="Times New Roman" w:hAnsi="Times New Roman" w:cs="Times New Roman"/>
          <w:sz w:val="24"/>
          <w:szCs w:val="24"/>
        </w:rPr>
      </w:pPr>
    </w:p>
    <w:p w14:paraId="2DD255CD" w14:textId="79326D2A" w:rsidR="00F10DD2" w:rsidRDefault="00F10DD2">
      <w:pPr>
        <w:spacing w:line="200" w:lineRule="exact"/>
        <w:rPr>
          <w:rFonts w:ascii="Times New Roman" w:eastAsia="Times New Roman" w:hAnsi="Times New Roman" w:cs="Times New Roman"/>
          <w:sz w:val="24"/>
          <w:szCs w:val="24"/>
        </w:rPr>
      </w:pPr>
    </w:p>
    <w:p w14:paraId="1E92E057" w14:textId="03B53BA8" w:rsidR="00F10DD2" w:rsidRDefault="00F10DD2">
      <w:pPr>
        <w:spacing w:line="200" w:lineRule="exact"/>
        <w:rPr>
          <w:rFonts w:ascii="Times New Roman" w:eastAsia="Times New Roman" w:hAnsi="Times New Roman" w:cs="Times New Roman"/>
          <w:sz w:val="24"/>
          <w:szCs w:val="24"/>
        </w:rPr>
      </w:pPr>
    </w:p>
    <w:p w14:paraId="5ABE4B89" w14:textId="5164A6C0" w:rsidR="00F10DD2" w:rsidRDefault="00F10DD2">
      <w:pPr>
        <w:spacing w:line="200" w:lineRule="exact"/>
        <w:rPr>
          <w:rFonts w:ascii="Times New Roman" w:eastAsia="Times New Roman" w:hAnsi="Times New Roman" w:cs="Times New Roman"/>
          <w:sz w:val="24"/>
          <w:szCs w:val="24"/>
        </w:rPr>
      </w:pPr>
    </w:p>
    <w:p w14:paraId="1D5E07BE" w14:textId="3B5BBE65" w:rsidR="00F10DD2" w:rsidRDefault="00F10DD2">
      <w:pPr>
        <w:spacing w:line="200" w:lineRule="exact"/>
        <w:rPr>
          <w:rFonts w:ascii="Times New Roman" w:eastAsia="Times New Roman" w:hAnsi="Times New Roman" w:cs="Times New Roman"/>
          <w:sz w:val="24"/>
          <w:szCs w:val="24"/>
        </w:rPr>
      </w:pPr>
    </w:p>
    <w:p w14:paraId="49A3EF46" w14:textId="311F2E51" w:rsidR="00F10DD2" w:rsidRDefault="00F10DD2">
      <w:pPr>
        <w:spacing w:line="200" w:lineRule="exact"/>
        <w:rPr>
          <w:rFonts w:ascii="Times New Roman" w:eastAsia="Times New Roman" w:hAnsi="Times New Roman" w:cs="Times New Roman"/>
          <w:sz w:val="24"/>
          <w:szCs w:val="24"/>
        </w:rPr>
      </w:pPr>
    </w:p>
    <w:p w14:paraId="1440A3C2" w14:textId="0ED70426" w:rsidR="00F10DD2" w:rsidRDefault="00F10DD2">
      <w:pPr>
        <w:spacing w:line="200" w:lineRule="exact"/>
        <w:rPr>
          <w:rFonts w:ascii="Times New Roman" w:eastAsia="Times New Roman" w:hAnsi="Times New Roman" w:cs="Times New Roman"/>
          <w:sz w:val="24"/>
          <w:szCs w:val="24"/>
        </w:rPr>
      </w:pPr>
    </w:p>
    <w:p w14:paraId="69C6E1E5" w14:textId="0DD501F6" w:rsidR="00F10DD2" w:rsidRDefault="00F10DD2">
      <w:pPr>
        <w:spacing w:line="200" w:lineRule="exact"/>
        <w:rPr>
          <w:rFonts w:ascii="Times New Roman" w:eastAsia="Times New Roman" w:hAnsi="Times New Roman" w:cs="Times New Roman"/>
          <w:sz w:val="24"/>
          <w:szCs w:val="24"/>
        </w:rPr>
      </w:pPr>
    </w:p>
    <w:p w14:paraId="3FB8DFD5" w14:textId="326FC153" w:rsidR="00F10DD2" w:rsidRDefault="00F10DD2">
      <w:pPr>
        <w:spacing w:line="200" w:lineRule="exact"/>
        <w:rPr>
          <w:rFonts w:ascii="Times New Roman" w:eastAsia="Times New Roman" w:hAnsi="Times New Roman" w:cs="Times New Roman"/>
          <w:sz w:val="24"/>
          <w:szCs w:val="24"/>
        </w:rPr>
      </w:pPr>
    </w:p>
    <w:p w14:paraId="045869EB" w14:textId="4EE40AE7" w:rsidR="00F10DD2" w:rsidRDefault="00F10DD2">
      <w:pPr>
        <w:spacing w:line="200" w:lineRule="exact"/>
        <w:rPr>
          <w:rFonts w:ascii="Times New Roman" w:eastAsia="Times New Roman" w:hAnsi="Times New Roman" w:cs="Times New Roman"/>
          <w:sz w:val="24"/>
          <w:szCs w:val="24"/>
        </w:rPr>
      </w:pPr>
    </w:p>
    <w:p w14:paraId="1D83120B" w14:textId="4857E678" w:rsidR="00F10DD2" w:rsidRDefault="00F10DD2">
      <w:pPr>
        <w:spacing w:line="200" w:lineRule="exact"/>
        <w:rPr>
          <w:rFonts w:ascii="Times New Roman" w:eastAsia="Times New Roman" w:hAnsi="Times New Roman" w:cs="Times New Roman"/>
          <w:sz w:val="24"/>
          <w:szCs w:val="24"/>
        </w:rPr>
      </w:pPr>
    </w:p>
    <w:p w14:paraId="6F316574" w14:textId="550E0781" w:rsidR="00F10DD2" w:rsidRDefault="00F10DD2">
      <w:pPr>
        <w:spacing w:line="200" w:lineRule="exact"/>
        <w:rPr>
          <w:rFonts w:ascii="Times New Roman" w:eastAsia="Times New Roman" w:hAnsi="Times New Roman" w:cs="Times New Roman"/>
          <w:sz w:val="24"/>
          <w:szCs w:val="24"/>
        </w:rPr>
      </w:pPr>
    </w:p>
    <w:p w14:paraId="1642BD27" w14:textId="195F3A1E" w:rsidR="00F10DD2" w:rsidRDefault="00F10DD2">
      <w:pPr>
        <w:spacing w:line="200" w:lineRule="exact"/>
        <w:rPr>
          <w:rFonts w:ascii="Times New Roman" w:eastAsia="Times New Roman" w:hAnsi="Times New Roman" w:cs="Times New Roman"/>
          <w:sz w:val="24"/>
          <w:szCs w:val="24"/>
        </w:rPr>
      </w:pPr>
    </w:p>
    <w:p w14:paraId="7545462B" w14:textId="7DA1E571" w:rsidR="00F10DD2" w:rsidRDefault="00F10DD2">
      <w:pPr>
        <w:spacing w:line="200" w:lineRule="exact"/>
        <w:rPr>
          <w:rFonts w:ascii="Times New Roman" w:eastAsia="Times New Roman" w:hAnsi="Times New Roman" w:cs="Times New Roman"/>
          <w:sz w:val="24"/>
          <w:szCs w:val="24"/>
        </w:rPr>
      </w:pPr>
    </w:p>
    <w:p w14:paraId="46EC09C6" w14:textId="683FD628" w:rsidR="00F10DD2" w:rsidRDefault="00F10DD2">
      <w:pPr>
        <w:spacing w:line="200" w:lineRule="exact"/>
        <w:rPr>
          <w:rFonts w:ascii="Times New Roman" w:eastAsia="Times New Roman" w:hAnsi="Times New Roman" w:cs="Times New Roman"/>
          <w:sz w:val="24"/>
          <w:szCs w:val="24"/>
        </w:rPr>
      </w:pPr>
    </w:p>
    <w:p w14:paraId="7407A594" w14:textId="646811EE" w:rsidR="00F10DD2" w:rsidRDefault="00F10DD2">
      <w:pPr>
        <w:spacing w:line="200" w:lineRule="exact"/>
        <w:rPr>
          <w:rFonts w:ascii="Times New Roman" w:eastAsia="Times New Roman" w:hAnsi="Times New Roman" w:cs="Times New Roman"/>
          <w:sz w:val="24"/>
          <w:szCs w:val="24"/>
        </w:rPr>
      </w:pPr>
    </w:p>
    <w:p w14:paraId="0784B859" w14:textId="09A0DC7E" w:rsidR="00F10DD2" w:rsidRDefault="00F10DD2">
      <w:pPr>
        <w:spacing w:line="200" w:lineRule="exact"/>
        <w:rPr>
          <w:rFonts w:ascii="Times New Roman" w:eastAsia="Times New Roman" w:hAnsi="Times New Roman" w:cs="Times New Roman"/>
          <w:sz w:val="24"/>
          <w:szCs w:val="24"/>
        </w:rPr>
      </w:pPr>
    </w:p>
    <w:p w14:paraId="7B377D0D" w14:textId="1AC54D2B" w:rsidR="00F10DD2" w:rsidRDefault="00F10DD2">
      <w:pPr>
        <w:spacing w:line="200" w:lineRule="exact"/>
        <w:rPr>
          <w:rFonts w:ascii="Times New Roman" w:eastAsia="Times New Roman" w:hAnsi="Times New Roman" w:cs="Times New Roman"/>
          <w:sz w:val="24"/>
          <w:szCs w:val="24"/>
        </w:rPr>
      </w:pPr>
    </w:p>
    <w:p w14:paraId="1E2E1E66" w14:textId="6A50F63C" w:rsidR="00F10DD2" w:rsidRDefault="00F10DD2">
      <w:pPr>
        <w:spacing w:line="200" w:lineRule="exact"/>
        <w:rPr>
          <w:rFonts w:ascii="Times New Roman" w:eastAsia="Times New Roman" w:hAnsi="Times New Roman" w:cs="Times New Roman"/>
          <w:sz w:val="24"/>
          <w:szCs w:val="24"/>
        </w:rPr>
      </w:pPr>
    </w:p>
    <w:p w14:paraId="3F034B11" w14:textId="7C639AE5" w:rsidR="00F10DD2" w:rsidRDefault="00F10DD2">
      <w:pPr>
        <w:spacing w:line="200" w:lineRule="exact"/>
        <w:rPr>
          <w:rFonts w:ascii="Times New Roman" w:eastAsia="Times New Roman" w:hAnsi="Times New Roman" w:cs="Times New Roman"/>
          <w:sz w:val="24"/>
          <w:szCs w:val="24"/>
        </w:rPr>
      </w:pPr>
    </w:p>
    <w:p w14:paraId="143A4D96" w14:textId="1BBF39DA" w:rsidR="00F10DD2" w:rsidRDefault="00F10DD2">
      <w:pPr>
        <w:spacing w:line="200" w:lineRule="exact"/>
        <w:rPr>
          <w:rFonts w:ascii="Times New Roman" w:eastAsia="Times New Roman" w:hAnsi="Times New Roman" w:cs="Times New Roman"/>
          <w:sz w:val="24"/>
          <w:szCs w:val="24"/>
        </w:rPr>
      </w:pPr>
    </w:p>
    <w:p w14:paraId="121B292E" w14:textId="37077A0A" w:rsidR="00F10DD2" w:rsidRDefault="00F10DD2">
      <w:pPr>
        <w:spacing w:line="200" w:lineRule="exact"/>
        <w:rPr>
          <w:rFonts w:ascii="Times New Roman" w:eastAsia="Times New Roman" w:hAnsi="Times New Roman" w:cs="Times New Roman"/>
          <w:sz w:val="24"/>
          <w:szCs w:val="24"/>
        </w:rPr>
      </w:pPr>
    </w:p>
    <w:p w14:paraId="34E1B18B" w14:textId="5164E827" w:rsidR="00F10DD2" w:rsidRDefault="00F10DD2">
      <w:pPr>
        <w:spacing w:line="200" w:lineRule="exact"/>
        <w:rPr>
          <w:rFonts w:ascii="Times New Roman" w:eastAsia="Times New Roman" w:hAnsi="Times New Roman" w:cs="Times New Roman"/>
          <w:sz w:val="24"/>
          <w:szCs w:val="24"/>
        </w:rPr>
      </w:pPr>
    </w:p>
    <w:p w14:paraId="272B0506" w14:textId="386C7D63" w:rsidR="00F10DD2" w:rsidRDefault="00F10DD2">
      <w:pPr>
        <w:spacing w:line="200" w:lineRule="exact"/>
        <w:rPr>
          <w:rFonts w:ascii="Times New Roman" w:eastAsia="Times New Roman" w:hAnsi="Times New Roman" w:cs="Times New Roman"/>
          <w:sz w:val="24"/>
          <w:szCs w:val="24"/>
        </w:rPr>
      </w:pPr>
    </w:p>
    <w:p w14:paraId="3513205F" w14:textId="39CDBB72" w:rsidR="00F10DD2" w:rsidRDefault="00F10DD2">
      <w:pPr>
        <w:spacing w:line="200" w:lineRule="exact"/>
        <w:rPr>
          <w:rFonts w:ascii="Times New Roman" w:eastAsia="Times New Roman" w:hAnsi="Times New Roman" w:cs="Times New Roman"/>
          <w:sz w:val="24"/>
          <w:szCs w:val="24"/>
        </w:rPr>
      </w:pPr>
    </w:p>
    <w:p w14:paraId="249CE393" w14:textId="31D34C1B" w:rsidR="00F10DD2" w:rsidRDefault="00F10DD2">
      <w:pPr>
        <w:spacing w:line="200" w:lineRule="exact"/>
        <w:rPr>
          <w:rFonts w:ascii="Times New Roman" w:eastAsia="Times New Roman" w:hAnsi="Times New Roman" w:cs="Times New Roman"/>
          <w:sz w:val="24"/>
          <w:szCs w:val="24"/>
        </w:rPr>
      </w:pPr>
    </w:p>
    <w:p w14:paraId="121B6926" w14:textId="409D9944" w:rsidR="00F10DD2" w:rsidRDefault="00F10DD2">
      <w:pPr>
        <w:spacing w:line="200" w:lineRule="exact"/>
        <w:rPr>
          <w:rFonts w:ascii="Times New Roman" w:eastAsia="Times New Roman" w:hAnsi="Times New Roman" w:cs="Times New Roman"/>
          <w:sz w:val="24"/>
          <w:szCs w:val="24"/>
        </w:rPr>
      </w:pPr>
    </w:p>
    <w:p w14:paraId="790DA3F6" w14:textId="1B58018A" w:rsidR="00F10DD2" w:rsidRDefault="00F10DD2">
      <w:pPr>
        <w:spacing w:line="200" w:lineRule="exact"/>
        <w:rPr>
          <w:rFonts w:ascii="Times New Roman" w:eastAsia="Times New Roman" w:hAnsi="Times New Roman" w:cs="Times New Roman"/>
          <w:sz w:val="24"/>
          <w:szCs w:val="24"/>
        </w:rPr>
      </w:pPr>
    </w:p>
    <w:p w14:paraId="1A3FD7A3" w14:textId="1E404D27" w:rsidR="00F10DD2" w:rsidRDefault="00F10DD2">
      <w:pPr>
        <w:spacing w:line="200" w:lineRule="exact"/>
        <w:rPr>
          <w:rFonts w:ascii="Times New Roman" w:eastAsia="Times New Roman" w:hAnsi="Times New Roman" w:cs="Times New Roman"/>
          <w:sz w:val="24"/>
          <w:szCs w:val="24"/>
        </w:rPr>
      </w:pPr>
    </w:p>
    <w:p w14:paraId="23DC88D7" w14:textId="5E7A785F" w:rsidR="00F10DD2" w:rsidRDefault="00F10DD2">
      <w:pPr>
        <w:spacing w:line="200" w:lineRule="exact"/>
        <w:rPr>
          <w:rFonts w:ascii="Times New Roman" w:eastAsia="Times New Roman" w:hAnsi="Times New Roman" w:cs="Times New Roman"/>
          <w:sz w:val="24"/>
          <w:szCs w:val="24"/>
        </w:rPr>
      </w:pPr>
    </w:p>
    <w:p w14:paraId="1B68AD4E" w14:textId="19CD462E" w:rsidR="00F10DD2" w:rsidRDefault="00F10DD2">
      <w:pPr>
        <w:spacing w:line="200" w:lineRule="exact"/>
        <w:rPr>
          <w:rFonts w:ascii="Times New Roman" w:eastAsia="Times New Roman" w:hAnsi="Times New Roman" w:cs="Times New Roman"/>
          <w:sz w:val="24"/>
          <w:szCs w:val="24"/>
        </w:rPr>
      </w:pPr>
    </w:p>
    <w:p w14:paraId="730A1911" w14:textId="65709084" w:rsidR="00F10DD2" w:rsidRDefault="00F10DD2">
      <w:pPr>
        <w:spacing w:line="200" w:lineRule="exact"/>
        <w:rPr>
          <w:rFonts w:ascii="Times New Roman" w:eastAsia="Times New Roman" w:hAnsi="Times New Roman" w:cs="Times New Roman"/>
          <w:sz w:val="24"/>
          <w:szCs w:val="24"/>
        </w:rPr>
      </w:pPr>
    </w:p>
    <w:p w14:paraId="54E180A7" w14:textId="6A116C45" w:rsidR="00F10DD2" w:rsidRDefault="00F10DD2">
      <w:pPr>
        <w:spacing w:line="200" w:lineRule="exact"/>
        <w:rPr>
          <w:rFonts w:ascii="Times New Roman" w:eastAsia="Times New Roman" w:hAnsi="Times New Roman" w:cs="Times New Roman"/>
          <w:sz w:val="24"/>
          <w:szCs w:val="24"/>
        </w:rPr>
      </w:pPr>
    </w:p>
    <w:p w14:paraId="39738F99" w14:textId="2158B614" w:rsidR="00F10DD2" w:rsidRDefault="00F10DD2">
      <w:pPr>
        <w:spacing w:line="200" w:lineRule="exact"/>
        <w:rPr>
          <w:rFonts w:ascii="Times New Roman" w:eastAsia="Times New Roman" w:hAnsi="Times New Roman" w:cs="Times New Roman"/>
          <w:sz w:val="24"/>
          <w:szCs w:val="24"/>
        </w:rPr>
      </w:pPr>
    </w:p>
    <w:p w14:paraId="634DDA68" w14:textId="3CC0AA03" w:rsidR="00F10DD2" w:rsidRDefault="00F10DD2">
      <w:pPr>
        <w:spacing w:line="200" w:lineRule="exact"/>
        <w:rPr>
          <w:rFonts w:ascii="Times New Roman" w:eastAsia="Times New Roman" w:hAnsi="Times New Roman" w:cs="Times New Roman"/>
          <w:sz w:val="24"/>
          <w:szCs w:val="24"/>
        </w:rPr>
      </w:pPr>
    </w:p>
    <w:p w14:paraId="464713F3" w14:textId="77777777" w:rsidR="00F10DD2" w:rsidRPr="0022158A" w:rsidRDefault="00F10DD2">
      <w:pPr>
        <w:spacing w:line="200" w:lineRule="exact"/>
        <w:rPr>
          <w:rFonts w:ascii="Times New Roman" w:eastAsia="Times New Roman" w:hAnsi="Times New Roman" w:cs="Times New Roman"/>
          <w:sz w:val="24"/>
          <w:szCs w:val="24"/>
        </w:rPr>
      </w:pPr>
    </w:p>
    <w:p w14:paraId="7253231B" w14:textId="77777777" w:rsidR="00F86153" w:rsidRPr="0022158A" w:rsidRDefault="00F86153">
      <w:pPr>
        <w:spacing w:line="339" w:lineRule="exact"/>
        <w:rPr>
          <w:rFonts w:ascii="Times New Roman" w:eastAsia="Times New Roman" w:hAnsi="Times New Roman" w:cs="Times New Roman"/>
          <w:sz w:val="24"/>
          <w:szCs w:val="24"/>
        </w:rPr>
      </w:pPr>
    </w:p>
    <w:p w14:paraId="7A76C7CE" w14:textId="77777777" w:rsidR="00F86153" w:rsidRPr="0022158A" w:rsidRDefault="00A818BC">
      <w:pPr>
        <w:spacing w:line="0" w:lineRule="atLeast"/>
        <w:rPr>
          <w:rFonts w:ascii="Times New Roman" w:eastAsia="Times New Roman" w:hAnsi="Times New Roman" w:cs="Times New Roman"/>
          <w:b/>
          <w:bCs/>
          <w:sz w:val="24"/>
          <w:szCs w:val="24"/>
        </w:rPr>
      </w:pPr>
      <w:r w:rsidRPr="0022158A">
        <w:rPr>
          <w:rFonts w:ascii="Times New Roman" w:eastAsia="Times New Roman" w:hAnsi="Times New Roman" w:cs="Times New Roman"/>
          <w:b/>
          <w:bCs/>
          <w:sz w:val="24"/>
          <w:szCs w:val="24"/>
        </w:rPr>
        <w:t>Result</w:t>
      </w:r>
    </w:p>
    <w:p w14:paraId="39DC138F" w14:textId="77777777" w:rsidR="00F86153" w:rsidRPr="0022158A" w:rsidRDefault="00F86153">
      <w:pPr>
        <w:spacing w:line="35" w:lineRule="exact"/>
        <w:rPr>
          <w:rFonts w:ascii="Times New Roman" w:eastAsia="Times New Roman" w:hAnsi="Times New Roman" w:cs="Times New Roman"/>
          <w:sz w:val="24"/>
          <w:szCs w:val="24"/>
        </w:rPr>
      </w:pPr>
    </w:p>
    <w:p w14:paraId="367A647B" w14:textId="395529A3" w:rsidR="00F86153" w:rsidRPr="0022158A" w:rsidRDefault="00C60655">
      <w:pPr>
        <w:spacing w:line="0" w:lineRule="atLeast"/>
        <w:ind w:right="2340"/>
        <w:jc w:val="right"/>
        <w:rPr>
          <w:rFonts w:ascii="Times New Roman" w:eastAsia="Times New Roman" w:hAnsi="Times New Roman" w:cs="Times New Roman"/>
          <w:sz w:val="24"/>
          <w:szCs w:val="24"/>
        </w:rPr>
      </w:pPr>
      <w:r w:rsidRPr="0022158A">
        <w:rPr>
          <w:rFonts w:ascii="Times New Roman" w:eastAsia="Times New Roman" w:hAnsi="Times New Roman" w:cs="Times New Roman"/>
          <w:sz w:val="24"/>
          <w:szCs w:val="24"/>
        </w:rPr>
        <w:t>Thus,</w:t>
      </w:r>
      <w:r w:rsidR="00A818BC" w:rsidRPr="0022158A">
        <w:rPr>
          <w:rFonts w:ascii="Times New Roman" w:eastAsia="Times New Roman" w:hAnsi="Times New Roman" w:cs="Times New Roman"/>
          <w:sz w:val="24"/>
          <w:szCs w:val="24"/>
        </w:rPr>
        <w:t xml:space="preserve"> the requirements were identified and accordingly described.</w:t>
      </w:r>
    </w:p>
    <w:p w14:paraId="1A532CE6" w14:textId="77777777" w:rsidR="002B3D4C" w:rsidRPr="0022158A" w:rsidRDefault="002B3D4C">
      <w:pPr>
        <w:spacing w:line="0" w:lineRule="atLeast"/>
        <w:ind w:right="2340"/>
        <w:jc w:val="right"/>
        <w:rPr>
          <w:rFonts w:ascii="Times New Roman" w:eastAsia="Times New Roman" w:hAnsi="Times New Roman" w:cs="Times New Roman"/>
          <w:sz w:val="24"/>
          <w:szCs w:val="24"/>
        </w:rPr>
      </w:pPr>
    </w:p>
    <w:p w14:paraId="4AE73A2D" w14:textId="579C180A" w:rsidR="002B3D4C" w:rsidRPr="0022158A" w:rsidRDefault="002B3D4C">
      <w:pPr>
        <w:spacing w:line="0" w:lineRule="atLeast"/>
        <w:ind w:right="2340"/>
        <w:jc w:val="right"/>
        <w:rPr>
          <w:rFonts w:ascii="Times New Roman" w:eastAsia="Times New Roman" w:hAnsi="Times New Roman" w:cs="Times New Roman"/>
          <w:sz w:val="24"/>
          <w:szCs w:val="24"/>
        </w:rPr>
        <w:sectPr w:rsidR="002B3D4C" w:rsidRPr="0022158A" w:rsidSect="0050458B">
          <w:pgSz w:w="12240" w:h="15840"/>
          <w:pgMar w:top="1430" w:right="1440" w:bottom="1440" w:left="1440" w:header="0" w:footer="0" w:gutter="0"/>
          <w:pgBorders w:offsetFrom="page">
            <w:top w:val="single" w:sz="4" w:space="24" w:color="auto" w:shadow="1"/>
            <w:left w:val="single" w:sz="4" w:space="24" w:color="auto" w:shadow="1"/>
            <w:bottom w:val="single" w:sz="4" w:space="24" w:color="auto" w:shadow="1"/>
            <w:right w:val="single" w:sz="4" w:space="24" w:color="auto" w:shadow="1"/>
          </w:pgBorders>
          <w:cols w:space="0"/>
          <w:docGrid w:linePitch="360"/>
        </w:sectPr>
      </w:pPr>
    </w:p>
    <w:p w14:paraId="78319EB9" w14:textId="457CFAA6" w:rsidR="00F10DD2" w:rsidRDefault="00F10DD2" w:rsidP="00F10DD2">
      <w:pPr>
        <w:spacing w:before="400"/>
        <w:ind w:left="3317" w:right="-200"/>
        <w:rPr>
          <w:rFonts w:asciiTheme="majorBidi" w:hAnsiTheme="majorBidi" w:cstheme="majorBidi"/>
          <w:b/>
          <w:bCs/>
          <w:sz w:val="32"/>
          <w:szCs w:val="32"/>
        </w:rPr>
      </w:pPr>
      <w:r w:rsidRPr="00C83B22">
        <w:rPr>
          <w:rFonts w:asciiTheme="majorBidi" w:hAnsiTheme="majorBidi" w:cstheme="majorBidi"/>
          <w:b/>
          <w:bCs/>
          <w:sz w:val="32"/>
          <w:szCs w:val="32"/>
        </w:rPr>
        <w:lastRenderedPageBreak/>
        <w:t>CHAPTER</w:t>
      </w:r>
      <w:r>
        <w:rPr>
          <w:rFonts w:asciiTheme="majorBidi" w:hAnsiTheme="majorBidi" w:cstheme="majorBidi"/>
          <w:b/>
          <w:bCs/>
          <w:sz w:val="32"/>
          <w:szCs w:val="32"/>
        </w:rPr>
        <w:t xml:space="preserve"> - 4</w:t>
      </w:r>
    </w:p>
    <w:p w14:paraId="03EE314D" w14:textId="1FA4B26B" w:rsidR="002B3D4C" w:rsidRPr="008529C2" w:rsidRDefault="002B3D4C" w:rsidP="002B3D4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63E5FDDC" w14:textId="77777777" w:rsidR="002B3D4C" w:rsidRPr="008529C2" w:rsidRDefault="002B3D4C" w:rsidP="002B3D4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B3D4C" w:rsidRPr="008529C2" w14:paraId="5889A5C8" w14:textId="77777777" w:rsidTr="00AC2BE0">
        <w:trPr>
          <w:trHeight w:val="464"/>
        </w:trPr>
        <w:tc>
          <w:tcPr>
            <w:tcW w:w="2538" w:type="dxa"/>
          </w:tcPr>
          <w:p w14:paraId="0948C52E"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4" w:type="dxa"/>
          </w:tcPr>
          <w:p w14:paraId="47C12A89" w14:textId="676E56E8" w:rsidR="002B3D4C" w:rsidRPr="008529C2" w:rsidRDefault="00576ACA" w:rsidP="00AC2BE0">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4</w:t>
            </w:r>
          </w:p>
        </w:tc>
      </w:tr>
      <w:tr w:rsidR="002B3D4C" w:rsidRPr="008529C2" w14:paraId="21E86388" w14:textId="77777777" w:rsidTr="00AC2BE0">
        <w:trPr>
          <w:trHeight w:val="464"/>
        </w:trPr>
        <w:tc>
          <w:tcPr>
            <w:tcW w:w="2538" w:type="dxa"/>
          </w:tcPr>
          <w:p w14:paraId="33A9C598"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Title of Experiment </w:t>
            </w:r>
          </w:p>
        </w:tc>
        <w:tc>
          <w:tcPr>
            <w:tcW w:w="6484" w:type="dxa"/>
          </w:tcPr>
          <w:p w14:paraId="130E2D31" w14:textId="13E9E2CF" w:rsidR="002B3D4C" w:rsidRPr="008529C2" w:rsidRDefault="002B3D4C" w:rsidP="00AC2BE0">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color w:val="000000"/>
              </w:rPr>
              <w:t>Project Plan</w:t>
            </w:r>
          </w:p>
        </w:tc>
      </w:tr>
      <w:tr w:rsidR="002B3D4C" w:rsidRPr="008529C2" w14:paraId="67988708" w14:textId="77777777" w:rsidTr="00AC2BE0">
        <w:trPr>
          <w:trHeight w:val="464"/>
        </w:trPr>
        <w:tc>
          <w:tcPr>
            <w:tcW w:w="2538" w:type="dxa"/>
          </w:tcPr>
          <w:p w14:paraId="6B3F0AC1"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Name of the candidate </w:t>
            </w:r>
          </w:p>
        </w:tc>
        <w:tc>
          <w:tcPr>
            <w:tcW w:w="6484" w:type="dxa"/>
          </w:tcPr>
          <w:p w14:paraId="6C8C90B6" w14:textId="668D8812" w:rsidR="002B3D4C" w:rsidRPr="008529C2" w:rsidRDefault="0047665C"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B3D4C" w:rsidRPr="008529C2" w14:paraId="1CA4BBBB" w14:textId="77777777" w:rsidTr="00AC2BE0">
        <w:trPr>
          <w:trHeight w:val="464"/>
        </w:trPr>
        <w:tc>
          <w:tcPr>
            <w:tcW w:w="2538" w:type="dxa"/>
          </w:tcPr>
          <w:p w14:paraId="618133EB"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4" w:type="dxa"/>
          </w:tcPr>
          <w:p w14:paraId="34B19B6F"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 xml:space="preserve">Tanmay Shukla, Khushi Suri,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w:t>
            </w:r>
          </w:p>
        </w:tc>
      </w:tr>
      <w:tr w:rsidR="002B3D4C" w:rsidRPr="008529C2" w14:paraId="685379B9" w14:textId="77777777" w:rsidTr="00AC2BE0">
        <w:trPr>
          <w:trHeight w:val="497"/>
        </w:trPr>
        <w:tc>
          <w:tcPr>
            <w:tcW w:w="2538" w:type="dxa"/>
          </w:tcPr>
          <w:p w14:paraId="76C2B691"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Register Number </w:t>
            </w:r>
          </w:p>
        </w:tc>
        <w:tc>
          <w:tcPr>
            <w:tcW w:w="6484" w:type="dxa"/>
          </w:tcPr>
          <w:p w14:paraId="26E2DD60"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RA2011003010119, RA2011003010129, RA2011003010133</w:t>
            </w:r>
          </w:p>
        </w:tc>
      </w:tr>
      <w:tr w:rsidR="002B3D4C" w:rsidRPr="008529C2" w14:paraId="5A68AFBB" w14:textId="77777777" w:rsidTr="00AC2BE0">
        <w:trPr>
          <w:trHeight w:val="497"/>
        </w:trPr>
        <w:tc>
          <w:tcPr>
            <w:tcW w:w="2538" w:type="dxa"/>
          </w:tcPr>
          <w:p w14:paraId="6571A3D8" w14:textId="77777777"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4"/>
                <w:szCs w:val="24"/>
              </w:rPr>
              <w:t xml:space="preserve">Date of Experiment </w:t>
            </w:r>
          </w:p>
        </w:tc>
        <w:tc>
          <w:tcPr>
            <w:tcW w:w="6484" w:type="dxa"/>
          </w:tcPr>
          <w:p w14:paraId="53A7760D" w14:textId="1D9C95B4" w:rsidR="002B3D4C" w:rsidRPr="008529C2" w:rsidRDefault="002B3D4C" w:rsidP="00AC2BE0">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0</w:t>
            </w:r>
            <w:r w:rsidR="00576ACA" w:rsidRPr="008529C2">
              <w:rPr>
                <w:rFonts w:ascii="Times New Roman" w:eastAsia="Times New Roman" w:hAnsi="Times New Roman" w:cs="Times New Roman"/>
                <w:color w:val="000000"/>
                <w:sz w:val="24"/>
                <w:szCs w:val="24"/>
              </w:rPr>
              <w:t>5</w:t>
            </w:r>
            <w:r w:rsidRPr="008529C2">
              <w:rPr>
                <w:rFonts w:ascii="Times New Roman" w:eastAsia="Times New Roman" w:hAnsi="Times New Roman" w:cs="Times New Roman"/>
                <w:color w:val="000000"/>
                <w:sz w:val="24"/>
                <w:szCs w:val="24"/>
              </w:rPr>
              <w:t>/0</w:t>
            </w:r>
            <w:r w:rsidR="00576ACA" w:rsidRPr="008529C2">
              <w:rPr>
                <w:rFonts w:ascii="Times New Roman" w:eastAsia="Times New Roman" w:hAnsi="Times New Roman" w:cs="Times New Roman"/>
                <w:color w:val="000000"/>
                <w:sz w:val="24"/>
                <w:szCs w:val="24"/>
              </w:rPr>
              <w:t>4</w:t>
            </w:r>
            <w:r w:rsidRPr="008529C2">
              <w:rPr>
                <w:rFonts w:ascii="Times New Roman" w:eastAsia="Times New Roman" w:hAnsi="Times New Roman" w:cs="Times New Roman"/>
                <w:color w:val="000000"/>
                <w:sz w:val="24"/>
                <w:szCs w:val="24"/>
              </w:rPr>
              <w:t>/2022</w:t>
            </w:r>
          </w:p>
        </w:tc>
      </w:tr>
    </w:tbl>
    <w:p w14:paraId="62595264" w14:textId="77777777" w:rsidR="002B3D4C" w:rsidRPr="008529C2" w:rsidRDefault="002B3D4C" w:rsidP="002B3D4C">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Split Up</w:t>
      </w: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B3D4C" w:rsidRPr="008529C2" w14:paraId="31A6C586" w14:textId="77777777" w:rsidTr="00AC2BE0">
        <w:tc>
          <w:tcPr>
            <w:tcW w:w="918" w:type="dxa"/>
          </w:tcPr>
          <w:p w14:paraId="17BAAE8E"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S. No</w:t>
            </w:r>
          </w:p>
        </w:tc>
        <w:tc>
          <w:tcPr>
            <w:tcW w:w="3703" w:type="dxa"/>
          </w:tcPr>
          <w:p w14:paraId="6FC74A76"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Description</w:t>
            </w:r>
          </w:p>
        </w:tc>
        <w:tc>
          <w:tcPr>
            <w:tcW w:w="2147" w:type="dxa"/>
          </w:tcPr>
          <w:p w14:paraId="4B8078A4"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Maximum Mark</w:t>
            </w:r>
          </w:p>
        </w:tc>
        <w:tc>
          <w:tcPr>
            <w:tcW w:w="2250" w:type="dxa"/>
          </w:tcPr>
          <w:p w14:paraId="1AA11B73"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Obtained</w:t>
            </w:r>
          </w:p>
        </w:tc>
      </w:tr>
      <w:tr w:rsidR="002B3D4C" w:rsidRPr="008529C2" w14:paraId="08620CFB" w14:textId="77777777" w:rsidTr="00AC2BE0">
        <w:tc>
          <w:tcPr>
            <w:tcW w:w="918" w:type="dxa"/>
          </w:tcPr>
          <w:p w14:paraId="65F468BD"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1</w:t>
            </w:r>
          </w:p>
        </w:tc>
        <w:tc>
          <w:tcPr>
            <w:tcW w:w="3703" w:type="dxa"/>
          </w:tcPr>
          <w:p w14:paraId="6C630A4D" w14:textId="77777777" w:rsidR="002B3D4C" w:rsidRPr="008529C2" w:rsidRDefault="002B3D4C"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Exercise</w:t>
            </w:r>
          </w:p>
        </w:tc>
        <w:tc>
          <w:tcPr>
            <w:tcW w:w="2147" w:type="dxa"/>
          </w:tcPr>
          <w:p w14:paraId="2E8F1E8A"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439363A2" w14:textId="77777777" w:rsidR="002B3D4C" w:rsidRPr="008529C2" w:rsidRDefault="002B3D4C"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B3D4C" w:rsidRPr="008529C2" w14:paraId="43C0803F" w14:textId="77777777" w:rsidTr="00AC2BE0">
        <w:tc>
          <w:tcPr>
            <w:tcW w:w="918" w:type="dxa"/>
          </w:tcPr>
          <w:p w14:paraId="3498A578"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2</w:t>
            </w:r>
          </w:p>
        </w:tc>
        <w:tc>
          <w:tcPr>
            <w:tcW w:w="3703" w:type="dxa"/>
          </w:tcPr>
          <w:p w14:paraId="5F10AD7B" w14:textId="77777777" w:rsidR="002B3D4C" w:rsidRPr="008529C2" w:rsidRDefault="002B3D4C"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Viva</w:t>
            </w:r>
          </w:p>
        </w:tc>
        <w:tc>
          <w:tcPr>
            <w:tcW w:w="2147" w:type="dxa"/>
          </w:tcPr>
          <w:p w14:paraId="1DDC2D10"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22B98F70" w14:textId="77777777" w:rsidR="002B3D4C" w:rsidRPr="008529C2" w:rsidRDefault="002B3D4C"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B3D4C" w:rsidRPr="008529C2" w14:paraId="2EA8C61F" w14:textId="77777777" w:rsidTr="00AC2BE0">
        <w:tc>
          <w:tcPr>
            <w:tcW w:w="4621" w:type="dxa"/>
            <w:gridSpan w:val="2"/>
          </w:tcPr>
          <w:p w14:paraId="4B04D271" w14:textId="77777777" w:rsidR="002B3D4C" w:rsidRPr="008529C2" w:rsidRDefault="002B3D4C" w:rsidP="00AC2BE0">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 xml:space="preserve">Total </w:t>
            </w:r>
          </w:p>
        </w:tc>
        <w:tc>
          <w:tcPr>
            <w:tcW w:w="2147" w:type="dxa"/>
          </w:tcPr>
          <w:p w14:paraId="130A25ED" w14:textId="77777777" w:rsidR="002B3D4C" w:rsidRPr="008529C2" w:rsidRDefault="002B3D4C" w:rsidP="00AC2BE0">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10</w:t>
            </w:r>
          </w:p>
        </w:tc>
        <w:tc>
          <w:tcPr>
            <w:tcW w:w="2250" w:type="dxa"/>
          </w:tcPr>
          <w:p w14:paraId="075DA5A8" w14:textId="77777777" w:rsidR="002B3D4C" w:rsidRPr="008529C2" w:rsidRDefault="002B3D4C" w:rsidP="00AC2BE0">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40C3E656" w14:textId="7FDBC148" w:rsidR="002B3D4C" w:rsidRPr="0022158A" w:rsidRDefault="002B3D4C" w:rsidP="002B3D4C">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366838CD" w14:textId="77777777" w:rsidR="002B3D4C" w:rsidRPr="0022158A" w:rsidRDefault="002B3D4C" w:rsidP="002B3D4C">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5757D5DB" w14:textId="77777777" w:rsidR="002B3D4C" w:rsidRPr="0022158A" w:rsidRDefault="002B3D4C" w:rsidP="002B3D4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 xml:space="preserve">Team Members:  </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B3D4C" w:rsidRPr="0022158A" w14:paraId="2725479C" w14:textId="77777777" w:rsidTr="00AC2BE0">
        <w:tc>
          <w:tcPr>
            <w:tcW w:w="918" w:type="dxa"/>
          </w:tcPr>
          <w:p w14:paraId="5FB4140A"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S No</w:t>
            </w:r>
          </w:p>
        </w:tc>
        <w:tc>
          <w:tcPr>
            <w:tcW w:w="2970" w:type="dxa"/>
          </w:tcPr>
          <w:p w14:paraId="1A71A98A"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Register No</w:t>
            </w:r>
          </w:p>
        </w:tc>
        <w:tc>
          <w:tcPr>
            <w:tcW w:w="3473" w:type="dxa"/>
          </w:tcPr>
          <w:p w14:paraId="1581C7CF"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Name</w:t>
            </w:r>
          </w:p>
        </w:tc>
        <w:tc>
          <w:tcPr>
            <w:tcW w:w="1882" w:type="dxa"/>
          </w:tcPr>
          <w:p w14:paraId="2EDB1E47"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Role</w:t>
            </w:r>
          </w:p>
        </w:tc>
      </w:tr>
      <w:tr w:rsidR="002B3D4C" w:rsidRPr="0022158A" w14:paraId="24DA6AF9" w14:textId="77777777" w:rsidTr="00AC2BE0">
        <w:tc>
          <w:tcPr>
            <w:tcW w:w="918" w:type="dxa"/>
          </w:tcPr>
          <w:p w14:paraId="5C38FFE4"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1</w:t>
            </w:r>
          </w:p>
        </w:tc>
        <w:tc>
          <w:tcPr>
            <w:tcW w:w="2970" w:type="dxa"/>
          </w:tcPr>
          <w:p w14:paraId="11BDADF7"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color w:val="000000"/>
                <w:sz w:val="24"/>
                <w:szCs w:val="24"/>
              </w:rPr>
              <w:t>RA2011003010119</w:t>
            </w:r>
          </w:p>
        </w:tc>
        <w:tc>
          <w:tcPr>
            <w:tcW w:w="3473" w:type="dxa"/>
          </w:tcPr>
          <w:p w14:paraId="34C791EE"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Tanmay Shukla</w:t>
            </w:r>
          </w:p>
        </w:tc>
        <w:tc>
          <w:tcPr>
            <w:tcW w:w="1882" w:type="dxa"/>
          </w:tcPr>
          <w:p w14:paraId="67362FF3"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Rep/Member</w:t>
            </w:r>
          </w:p>
        </w:tc>
      </w:tr>
      <w:tr w:rsidR="002B3D4C" w:rsidRPr="0022158A" w14:paraId="19B7E5FD" w14:textId="77777777" w:rsidTr="00AC2BE0">
        <w:tc>
          <w:tcPr>
            <w:tcW w:w="918" w:type="dxa"/>
          </w:tcPr>
          <w:p w14:paraId="6A46A94C"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2</w:t>
            </w:r>
          </w:p>
        </w:tc>
        <w:tc>
          <w:tcPr>
            <w:tcW w:w="2970" w:type="dxa"/>
          </w:tcPr>
          <w:p w14:paraId="33D9B675"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color w:val="000000"/>
                <w:sz w:val="24"/>
                <w:szCs w:val="24"/>
              </w:rPr>
              <w:t>RA2011003010129</w:t>
            </w:r>
          </w:p>
        </w:tc>
        <w:tc>
          <w:tcPr>
            <w:tcW w:w="3473" w:type="dxa"/>
          </w:tcPr>
          <w:p w14:paraId="423964EB"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Khushi Suri</w:t>
            </w:r>
          </w:p>
        </w:tc>
        <w:tc>
          <w:tcPr>
            <w:tcW w:w="1882" w:type="dxa"/>
          </w:tcPr>
          <w:p w14:paraId="2EE170FA"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Member</w:t>
            </w:r>
          </w:p>
        </w:tc>
      </w:tr>
      <w:tr w:rsidR="002B3D4C" w:rsidRPr="0022158A" w14:paraId="7AD9A2D7" w14:textId="77777777" w:rsidTr="00AC2BE0">
        <w:tc>
          <w:tcPr>
            <w:tcW w:w="918" w:type="dxa"/>
          </w:tcPr>
          <w:p w14:paraId="3EFED31B"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3</w:t>
            </w:r>
          </w:p>
        </w:tc>
        <w:tc>
          <w:tcPr>
            <w:tcW w:w="2970" w:type="dxa"/>
          </w:tcPr>
          <w:p w14:paraId="50F5957D"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color w:val="000000"/>
                <w:sz w:val="24"/>
                <w:szCs w:val="24"/>
              </w:rPr>
              <w:t>RA2011003010133</w:t>
            </w:r>
          </w:p>
        </w:tc>
        <w:tc>
          <w:tcPr>
            <w:tcW w:w="3473" w:type="dxa"/>
          </w:tcPr>
          <w:p w14:paraId="7874BEB7"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22158A">
              <w:rPr>
                <w:rFonts w:ascii="Times New Roman" w:eastAsia="Times New Roman" w:hAnsi="Times New Roman" w:cs="Times New Roman"/>
                <w:b/>
                <w:color w:val="000000"/>
                <w:sz w:val="24"/>
                <w:szCs w:val="24"/>
              </w:rPr>
              <w:t>Mitraansh</w:t>
            </w:r>
            <w:proofErr w:type="spellEnd"/>
            <w:r w:rsidRPr="0022158A">
              <w:rPr>
                <w:rFonts w:ascii="Times New Roman" w:eastAsia="Times New Roman" w:hAnsi="Times New Roman" w:cs="Times New Roman"/>
                <w:b/>
                <w:color w:val="000000"/>
                <w:sz w:val="24"/>
                <w:szCs w:val="24"/>
              </w:rPr>
              <w:t xml:space="preserve"> </w:t>
            </w:r>
            <w:proofErr w:type="spellStart"/>
            <w:r w:rsidRPr="0022158A">
              <w:rPr>
                <w:rFonts w:ascii="Times New Roman" w:eastAsia="Times New Roman" w:hAnsi="Times New Roman" w:cs="Times New Roman"/>
                <w:b/>
                <w:color w:val="000000"/>
                <w:sz w:val="24"/>
                <w:szCs w:val="24"/>
              </w:rPr>
              <w:t>Raaj</w:t>
            </w:r>
            <w:proofErr w:type="spellEnd"/>
            <w:r w:rsidRPr="0022158A">
              <w:rPr>
                <w:rFonts w:ascii="Times New Roman" w:eastAsia="Times New Roman" w:hAnsi="Times New Roman" w:cs="Times New Roman"/>
                <w:b/>
                <w:color w:val="000000"/>
                <w:sz w:val="24"/>
                <w:szCs w:val="24"/>
              </w:rPr>
              <w:t xml:space="preserve"> Khanna</w:t>
            </w:r>
          </w:p>
        </w:tc>
        <w:tc>
          <w:tcPr>
            <w:tcW w:w="1882" w:type="dxa"/>
          </w:tcPr>
          <w:p w14:paraId="31C5584F" w14:textId="77777777" w:rsidR="002B3D4C" w:rsidRPr="0022158A" w:rsidRDefault="002B3D4C" w:rsidP="00AC2BE0">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22158A">
              <w:rPr>
                <w:rFonts w:ascii="Times New Roman" w:eastAsia="Times New Roman" w:hAnsi="Times New Roman" w:cs="Times New Roman"/>
                <w:b/>
                <w:color w:val="000000"/>
                <w:sz w:val="24"/>
                <w:szCs w:val="24"/>
              </w:rPr>
              <w:t>Member</w:t>
            </w:r>
          </w:p>
        </w:tc>
      </w:tr>
    </w:tbl>
    <w:p w14:paraId="1AB706B0" w14:textId="77777777" w:rsidR="00F10DD2" w:rsidRDefault="00F10DD2" w:rsidP="00F10DD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BB4C97A" w14:textId="77777777" w:rsidR="00F10DD2" w:rsidRDefault="00F10DD2" w:rsidP="00F10DD2">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561B025E" w14:textId="7A88586A" w:rsidR="00F10DD2" w:rsidRPr="00F10DD2" w:rsidRDefault="00F10DD2" w:rsidP="00F10DD2">
      <w:pPr>
        <w:pStyle w:val="Normal1"/>
        <w:pBdr>
          <w:top w:val="nil"/>
          <w:left w:val="nil"/>
          <w:bottom w:val="nil"/>
          <w:right w:val="nil"/>
          <w:between w:val="nil"/>
        </w:pBdr>
        <w:spacing w:after="0" w:line="360" w:lineRule="auto"/>
        <w:jc w:val="both"/>
        <w:rPr>
          <w:rFonts w:asciiTheme="majorBidi" w:eastAsia="Times New Roman" w:hAnsiTheme="majorBidi" w:cstheme="majorBidi"/>
          <w:b/>
          <w:color w:val="000000"/>
          <w:sz w:val="24"/>
          <w:szCs w:val="24"/>
        </w:rPr>
      </w:pPr>
      <w:r w:rsidRPr="00F10DD2">
        <w:rPr>
          <w:rFonts w:asciiTheme="majorBidi" w:eastAsia="Times New Roman" w:hAnsiTheme="majorBidi" w:cstheme="majorBidi"/>
          <w:b/>
          <w:color w:val="000000"/>
          <w:sz w:val="24"/>
          <w:szCs w:val="24"/>
        </w:rPr>
        <w:lastRenderedPageBreak/>
        <w:t>Aim:</w:t>
      </w:r>
    </w:p>
    <w:p w14:paraId="57B1ABDC" w14:textId="6536BC1E" w:rsidR="00F10DD2" w:rsidRPr="00F10DD2" w:rsidRDefault="00F10DD2" w:rsidP="00F10DD2">
      <w:pPr>
        <w:spacing w:line="360" w:lineRule="auto"/>
        <w:ind w:right="-200"/>
        <w:jc w:val="both"/>
        <w:rPr>
          <w:rFonts w:asciiTheme="majorBidi" w:eastAsia="Times New Roman" w:hAnsiTheme="majorBidi" w:cstheme="majorBidi"/>
          <w:b/>
          <w:bCs/>
          <w:color w:val="000000"/>
          <w:spacing w:val="5"/>
          <w:sz w:val="24"/>
          <w:szCs w:val="24"/>
          <w:u w:val="single"/>
        </w:rPr>
      </w:pPr>
      <w:r w:rsidRPr="00F10DD2">
        <w:rPr>
          <w:rFonts w:asciiTheme="majorBidi" w:eastAsia="Times New Roman" w:hAnsiTheme="majorBidi" w:cstheme="majorBidi"/>
          <w:color w:val="000000"/>
          <w:sz w:val="24"/>
          <w:szCs w:val="24"/>
        </w:rPr>
        <w:t xml:space="preserve">To develop the project plan for </w:t>
      </w:r>
      <w:proofErr w:type="spellStart"/>
      <w:r w:rsidRPr="00F10DD2">
        <w:rPr>
          <w:rFonts w:asciiTheme="majorBidi" w:eastAsia="Times New Roman" w:hAnsiTheme="majorBidi" w:cstheme="majorBidi"/>
          <w:color w:val="000000"/>
          <w:sz w:val="24"/>
          <w:szCs w:val="24"/>
        </w:rPr>
        <w:t>PredictO</w:t>
      </w:r>
      <w:proofErr w:type="spellEnd"/>
    </w:p>
    <w:p w14:paraId="23AFB966" w14:textId="48CC10EA" w:rsidR="00246485" w:rsidRPr="00F10DD2" w:rsidRDefault="00A818BC" w:rsidP="00F10DD2">
      <w:pPr>
        <w:spacing w:line="360" w:lineRule="auto"/>
        <w:ind w:left="2880" w:right="-200" w:firstLine="720"/>
        <w:jc w:val="both"/>
        <w:rPr>
          <w:rFonts w:asciiTheme="majorBidi" w:hAnsiTheme="majorBidi" w:cstheme="majorBidi"/>
          <w:sz w:val="24"/>
          <w:szCs w:val="24"/>
        </w:rPr>
      </w:pPr>
      <w:r w:rsidRPr="00F10DD2">
        <w:rPr>
          <w:rFonts w:asciiTheme="majorBidi" w:eastAsia="Times New Roman" w:hAnsiTheme="majorBidi" w:cstheme="majorBidi"/>
          <w:b/>
          <w:bCs/>
          <w:color w:val="000000"/>
          <w:spacing w:val="5"/>
          <w:sz w:val="24"/>
          <w:szCs w:val="24"/>
          <w:u w:val="single"/>
        </w:rPr>
        <w:t>PROJECT</w:t>
      </w:r>
      <w:r w:rsidRPr="00F10DD2">
        <w:rPr>
          <w:rFonts w:asciiTheme="majorBidi" w:eastAsia="Times New Roman" w:hAnsiTheme="majorBidi" w:cstheme="majorBidi"/>
          <w:b/>
          <w:bCs/>
          <w:color w:val="000000"/>
          <w:sz w:val="24"/>
          <w:szCs w:val="24"/>
          <w:u w:val="single"/>
        </w:rPr>
        <w:t xml:space="preserve"> PLAN</w:t>
      </w:r>
    </w:p>
    <w:p w14:paraId="27684ADC" w14:textId="77777777" w:rsidR="00246485" w:rsidRPr="00F10DD2" w:rsidRDefault="00A818BC" w:rsidP="00F10DD2">
      <w:p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z w:val="24"/>
          <w:szCs w:val="24"/>
        </w:rPr>
        <w:t xml:space="preserve">Steps to </w:t>
      </w:r>
      <w:r w:rsidRPr="00F10DD2">
        <w:rPr>
          <w:rFonts w:asciiTheme="majorBidi" w:eastAsia="Times New Roman" w:hAnsiTheme="majorBidi" w:cstheme="majorBidi"/>
          <w:b/>
          <w:bCs/>
          <w:color w:val="000000"/>
          <w:spacing w:val="3"/>
          <w:sz w:val="24"/>
          <w:szCs w:val="24"/>
        </w:rPr>
        <w:t>create</w:t>
      </w:r>
      <w:r w:rsidRPr="00F10DD2">
        <w:rPr>
          <w:rFonts w:asciiTheme="majorBidi" w:eastAsia="Times New Roman" w:hAnsiTheme="majorBidi" w:cstheme="majorBidi"/>
          <w:b/>
          <w:bCs/>
          <w:color w:val="000000"/>
          <w:sz w:val="24"/>
          <w:szCs w:val="24"/>
        </w:rPr>
        <w:t xml:space="preserve"> a project </w:t>
      </w:r>
      <w:r w:rsidRPr="00F10DD2">
        <w:rPr>
          <w:rFonts w:asciiTheme="majorBidi" w:eastAsia="Times New Roman" w:hAnsiTheme="majorBidi" w:cstheme="majorBidi"/>
          <w:b/>
          <w:bCs/>
          <w:color w:val="000000"/>
          <w:spacing w:val="11"/>
          <w:sz w:val="24"/>
          <w:szCs w:val="24"/>
        </w:rPr>
        <w:t>plan:</w:t>
      </w:r>
    </w:p>
    <w:p w14:paraId="670C945D" w14:textId="281908C9"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t>Explain</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7"/>
          <w:sz w:val="24"/>
          <w:szCs w:val="24"/>
        </w:rPr>
        <w:t>the</w:t>
      </w:r>
      <w:r w:rsidRPr="00F10DD2">
        <w:rPr>
          <w:rFonts w:asciiTheme="majorBidi" w:eastAsia="Times New Roman" w:hAnsiTheme="majorBidi" w:cstheme="majorBidi"/>
          <w:b/>
          <w:bCs/>
          <w:color w:val="000000"/>
          <w:sz w:val="24"/>
          <w:szCs w:val="24"/>
        </w:rPr>
        <w:t xml:space="preserve"> project </w:t>
      </w:r>
      <w:r w:rsidRPr="00F10DD2">
        <w:rPr>
          <w:rFonts w:asciiTheme="majorBidi" w:eastAsia="Times New Roman" w:hAnsiTheme="majorBidi" w:cstheme="majorBidi"/>
          <w:b/>
          <w:bCs/>
          <w:color w:val="000000"/>
          <w:spacing w:val="10"/>
          <w:sz w:val="24"/>
          <w:szCs w:val="24"/>
        </w:rPr>
        <w:t>plan</w:t>
      </w:r>
      <w:r w:rsidRPr="00F10DD2">
        <w:rPr>
          <w:rFonts w:asciiTheme="majorBidi" w:eastAsia="Times New Roman" w:hAnsiTheme="majorBidi" w:cstheme="majorBidi"/>
          <w:b/>
          <w:bCs/>
          <w:color w:val="000000"/>
          <w:sz w:val="24"/>
          <w:szCs w:val="24"/>
        </w:rPr>
        <w:t xml:space="preserve"> to key </w:t>
      </w:r>
      <w:r w:rsidRPr="00F10DD2">
        <w:rPr>
          <w:rFonts w:asciiTheme="majorBidi" w:eastAsia="Times New Roman" w:hAnsiTheme="majorBidi" w:cstheme="majorBidi"/>
          <w:b/>
          <w:bCs/>
          <w:color w:val="000000"/>
          <w:spacing w:val="2"/>
          <w:sz w:val="24"/>
          <w:szCs w:val="24"/>
        </w:rPr>
        <w:t>stakeholders</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5"/>
          <w:sz w:val="24"/>
          <w:szCs w:val="24"/>
        </w:rPr>
        <w:t>and</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5"/>
          <w:sz w:val="24"/>
          <w:szCs w:val="24"/>
        </w:rPr>
        <w:t>discuss</w:t>
      </w:r>
      <w:r w:rsidRPr="00F10DD2">
        <w:rPr>
          <w:rFonts w:asciiTheme="majorBidi" w:eastAsia="Times New Roman" w:hAnsiTheme="majorBidi" w:cstheme="majorBidi"/>
          <w:b/>
          <w:bCs/>
          <w:color w:val="000000"/>
          <w:sz w:val="24"/>
          <w:szCs w:val="24"/>
        </w:rPr>
        <w:t xml:space="preserve"> its </w:t>
      </w:r>
      <w:r w:rsidRPr="00F10DD2">
        <w:rPr>
          <w:rFonts w:asciiTheme="majorBidi" w:eastAsia="Times New Roman" w:hAnsiTheme="majorBidi" w:cstheme="majorBidi"/>
          <w:b/>
          <w:bCs/>
          <w:color w:val="000000"/>
          <w:spacing w:val="5"/>
          <w:sz w:val="24"/>
          <w:szCs w:val="24"/>
        </w:rPr>
        <w:t>key?</w:t>
      </w:r>
    </w:p>
    <w:p w14:paraId="68A4A7B2" w14:textId="77777777" w:rsidR="00246485" w:rsidRPr="00F10DD2" w:rsidRDefault="00A818BC" w:rsidP="00F10DD2">
      <w:pPr>
        <w:spacing w:line="360" w:lineRule="auto"/>
        <w:ind w:right="41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This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takes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data</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or</w:t>
      </w:r>
      <w:r w:rsidRPr="00F10DD2">
        <w:rPr>
          <w:rFonts w:asciiTheme="majorBidi" w:eastAsia="Times New Roman" w:hAnsiTheme="majorBidi" w:cstheme="majorBidi"/>
          <w:color w:val="000000"/>
          <w:sz w:val="24"/>
          <w:szCs w:val="24"/>
        </w:rPr>
        <w:t xml:space="preserve"> specifically </w:t>
      </w:r>
      <w:r w:rsidRPr="00F10DD2">
        <w:rPr>
          <w:rFonts w:asciiTheme="majorBidi" w:eastAsia="Times New Roman" w:hAnsiTheme="majorBidi" w:cstheme="majorBidi"/>
          <w:color w:val="000000"/>
          <w:spacing w:val="3"/>
          <w:sz w:val="24"/>
          <w:szCs w:val="24"/>
        </w:rPr>
        <w:t>stock</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data</w:t>
      </w:r>
      <w:r w:rsidRPr="00F10DD2">
        <w:rPr>
          <w:rFonts w:asciiTheme="majorBidi" w:eastAsia="Times New Roman" w:hAnsiTheme="majorBidi" w:cstheme="majorBidi"/>
          <w:color w:val="000000"/>
          <w:sz w:val="24"/>
          <w:szCs w:val="24"/>
        </w:rPr>
        <w:t xml:space="preserve"> from different companies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several </w:t>
      </w:r>
      <w:r w:rsidRPr="00F10DD2">
        <w:rPr>
          <w:rFonts w:asciiTheme="majorBidi" w:eastAsia="Times New Roman" w:hAnsiTheme="majorBidi" w:cstheme="majorBidi"/>
          <w:color w:val="000000"/>
          <w:spacing w:val="3"/>
          <w:sz w:val="24"/>
          <w:szCs w:val="24"/>
        </w:rPr>
        <w:t>sites</w:t>
      </w:r>
      <w:r w:rsidRPr="00F10DD2">
        <w:rPr>
          <w:rFonts w:asciiTheme="majorBidi" w:eastAsia="Times New Roman" w:hAnsiTheme="majorBidi" w:cstheme="majorBidi"/>
          <w:color w:val="000000"/>
          <w:sz w:val="24"/>
          <w:szCs w:val="24"/>
        </w:rPr>
        <w:t xml:space="preserve"> as well. In this we are </w:t>
      </w:r>
      <w:r w:rsidRPr="00F10DD2">
        <w:rPr>
          <w:rFonts w:asciiTheme="majorBidi" w:eastAsia="Times New Roman" w:hAnsiTheme="majorBidi" w:cstheme="majorBidi"/>
          <w:color w:val="000000"/>
          <w:spacing w:val="7"/>
          <w:sz w:val="24"/>
          <w:szCs w:val="24"/>
        </w:rPr>
        <w:t>going</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7"/>
          <w:sz w:val="24"/>
          <w:szCs w:val="24"/>
        </w:rPr>
        <w:t>use</w:t>
      </w:r>
      <w:r w:rsidRPr="00F10DD2">
        <w:rPr>
          <w:rFonts w:asciiTheme="majorBidi" w:eastAsia="Times New Roman" w:hAnsiTheme="majorBidi" w:cstheme="majorBidi"/>
          <w:color w:val="000000"/>
          <w:sz w:val="24"/>
          <w:szCs w:val="24"/>
        </w:rPr>
        <w:t xml:space="preserve"> SVR model which is a supervised learning </w:t>
      </w:r>
      <w:r w:rsidRPr="00F10DD2">
        <w:rPr>
          <w:rFonts w:asciiTheme="majorBidi" w:eastAsia="Times New Roman" w:hAnsiTheme="majorBidi" w:cstheme="majorBidi"/>
          <w:color w:val="000000"/>
          <w:spacing w:val="3"/>
          <w:sz w:val="24"/>
          <w:szCs w:val="24"/>
        </w:rPr>
        <w:t>technique.</w:t>
      </w:r>
      <w:r w:rsidRPr="00F10DD2">
        <w:rPr>
          <w:rFonts w:asciiTheme="majorBidi" w:eastAsia="Times New Roman" w:hAnsiTheme="majorBidi" w:cstheme="majorBidi"/>
          <w:color w:val="000000"/>
          <w:sz w:val="24"/>
          <w:szCs w:val="24"/>
        </w:rPr>
        <w:t xml:space="preserve"> With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help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SVR we are </w:t>
      </w:r>
      <w:r w:rsidRPr="00F10DD2">
        <w:rPr>
          <w:rFonts w:asciiTheme="majorBidi" w:eastAsia="Times New Roman" w:hAnsiTheme="majorBidi" w:cstheme="majorBidi"/>
          <w:color w:val="000000"/>
          <w:spacing w:val="7"/>
          <w:sz w:val="24"/>
          <w:szCs w:val="24"/>
        </w:rPr>
        <w:t>going</w:t>
      </w:r>
      <w:r w:rsidRPr="00F10DD2">
        <w:rPr>
          <w:rFonts w:asciiTheme="majorBidi" w:eastAsia="Times New Roman" w:hAnsiTheme="majorBidi" w:cstheme="majorBidi"/>
          <w:color w:val="000000"/>
          <w:sz w:val="24"/>
          <w:szCs w:val="24"/>
        </w:rPr>
        <w:t xml:space="preserve"> to train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continuous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data</w:t>
      </w:r>
      <w:r w:rsidRPr="00F10DD2">
        <w:rPr>
          <w:rFonts w:asciiTheme="majorBidi" w:eastAsia="Times New Roman" w:hAnsiTheme="majorBidi" w:cstheme="majorBidi"/>
          <w:color w:val="000000"/>
          <w:sz w:val="24"/>
          <w:szCs w:val="24"/>
        </w:rPr>
        <w:t xml:space="preserve"> which </w:t>
      </w:r>
      <w:r w:rsidRPr="00F10DD2">
        <w:rPr>
          <w:rFonts w:asciiTheme="majorBidi" w:eastAsia="Times New Roman" w:hAnsiTheme="majorBidi" w:cstheme="majorBidi"/>
          <w:color w:val="000000"/>
          <w:spacing w:val="3"/>
          <w:sz w:val="24"/>
          <w:szCs w:val="24"/>
        </w:rPr>
        <w:t>would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be</w:t>
      </w:r>
      <w:r w:rsidRPr="00F10DD2">
        <w:rPr>
          <w:rFonts w:asciiTheme="majorBidi" w:eastAsia="Times New Roman" w:hAnsiTheme="majorBidi" w:cstheme="majorBidi"/>
          <w:color w:val="000000"/>
          <w:sz w:val="24"/>
          <w:szCs w:val="24"/>
        </w:rPr>
        <w:t xml:space="preserve"> received from different </w:t>
      </w:r>
      <w:r w:rsidRPr="00F10DD2">
        <w:rPr>
          <w:rFonts w:asciiTheme="majorBidi" w:eastAsia="Times New Roman" w:hAnsiTheme="majorBidi" w:cstheme="majorBidi"/>
          <w:color w:val="000000"/>
          <w:spacing w:val="1"/>
          <w:sz w:val="24"/>
          <w:szCs w:val="24"/>
        </w:rPr>
        <w:t>platforms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use</w:t>
      </w:r>
      <w:r w:rsidRPr="00F10DD2">
        <w:rPr>
          <w:rFonts w:asciiTheme="majorBidi" w:eastAsia="Times New Roman" w:hAnsiTheme="majorBidi" w:cstheme="majorBidi"/>
          <w:color w:val="000000"/>
          <w:sz w:val="24"/>
          <w:szCs w:val="24"/>
        </w:rPr>
        <w:t xml:space="preserve"> this trained </w:t>
      </w:r>
      <w:r w:rsidRPr="00F10DD2">
        <w:rPr>
          <w:rFonts w:asciiTheme="majorBidi" w:eastAsia="Times New Roman" w:hAnsiTheme="majorBidi" w:cstheme="majorBidi"/>
          <w:color w:val="000000"/>
          <w:spacing w:val="11"/>
          <w:sz w:val="24"/>
          <w:szCs w:val="24"/>
        </w:rPr>
        <w:t>model</w:t>
      </w:r>
      <w:r w:rsidRPr="00F10DD2">
        <w:rPr>
          <w:rFonts w:asciiTheme="majorBidi" w:eastAsia="Times New Roman" w:hAnsiTheme="majorBidi" w:cstheme="majorBidi"/>
          <w:color w:val="000000"/>
          <w:sz w:val="24"/>
          <w:szCs w:val="24"/>
        </w:rPr>
        <w:t xml:space="preserve"> for </w:t>
      </w:r>
      <w:r w:rsidRPr="00F10DD2">
        <w:rPr>
          <w:rFonts w:asciiTheme="majorBidi" w:eastAsia="Times New Roman" w:hAnsiTheme="majorBidi" w:cstheme="majorBidi"/>
          <w:color w:val="000000"/>
          <w:spacing w:val="2"/>
          <w:sz w:val="24"/>
          <w:szCs w:val="24"/>
        </w:rPr>
        <w:t>further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prediction.</w:t>
      </w:r>
      <w:r w:rsidRPr="00F10DD2">
        <w:rPr>
          <w:rFonts w:asciiTheme="majorBidi" w:eastAsia="Times New Roman" w:hAnsiTheme="majorBidi" w:cstheme="majorBidi"/>
          <w:color w:val="000000"/>
          <w:sz w:val="24"/>
          <w:szCs w:val="24"/>
        </w:rPr>
        <w:t xml:space="preserve"> Hereafter, we will </w:t>
      </w:r>
      <w:r w:rsidRPr="00F10DD2">
        <w:rPr>
          <w:rFonts w:asciiTheme="majorBidi" w:eastAsia="Times New Roman" w:hAnsiTheme="majorBidi" w:cstheme="majorBidi"/>
          <w:color w:val="000000"/>
          <w:spacing w:val="7"/>
          <w:sz w:val="24"/>
          <w:szCs w:val="24"/>
        </w:rPr>
        <w:t>use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dash</w:t>
      </w:r>
      <w:r w:rsidRPr="00F10DD2">
        <w:rPr>
          <w:rFonts w:asciiTheme="majorBidi" w:eastAsia="Times New Roman" w:hAnsiTheme="majorBidi" w:cstheme="majorBidi"/>
          <w:color w:val="000000"/>
          <w:sz w:val="24"/>
          <w:szCs w:val="24"/>
        </w:rPr>
        <w:t xml:space="preserve"> so </w:t>
      </w:r>
      <w:r w:rsidRPr="00F10DD2">
        <w:rPr>
          <w:rFonts w:asciiTheme="majorBidi" w:eastAsia="Times New Roman" w:hAnsiTheme="majorBidi" w:cstheme="majorBidi"/>
          <w:color w:val="000000"/>
          <w:spacing w:val="5"/>
          <w:sz w:val="24"/>
          <w:szCs w:val="24"/>
        </w:rPr>
        <w:t>that</w:t>
      </w:r>
      <w:r w:rsidRPr="00F10DD2">
        <w:rPr>
          <w:rFonts w:asciiTheme="majorBidi" w:eastAsia="Times New Roman" w:hAnsiTheme="majorBidi" w:cstheme="majorBidi"/>
          <w:color w:val="000000"/>
          <w:sz w:val="24"/>
          <w:szCs w:val="24"/>
        </w:rPr>
        <w:t xml:space="preserve"> we can </w:t>
      </w:r>
      <w:r w:rsidRPr="00F10DD2">
        <w:rPr>
          <w:rFonts w:asciiTheme="majorBidi" w:eastAsia="Times New Roman" w:hAnsiTheme="majorBidi" w:cstheme="majorBidi"/>
          <w:color w:val="000000"/>
          <w:spacing w:val="5"/>
          <w:sz w:val="24"/>
          <w:szCs w:val="24"/>
        </w:rPr>
        <w:t>have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better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
          <w:sz w:val="24"/>
          <w:szCs w:val="24"/>
        </w:rPr>
        <w:t>transmission</w:t>
      </w:r>
      <w:r w:rsidRPr="00F10DD2">
        <w:rPr>
          <w:rFonts w:asciiTheme="majorBidi" w:eastAsia="Times New Roman" w:hAnsiTheme="majorBidi" w:cstheme="majorBidi"/>
          <w:color w:val="000000"/>
          <w:sz w:val="24"/>
          <w:szCs w:val="24"/>
        </w:rPr>
        <w:t xml:space="preserve"> from model to </w:t>
      </w:r>
      <w:r w:rsidRPr="00F10DD2">
        <w:rPr>
          <w:rFonts w:asciiTheme="majorBidi" w:eastAsia="Times New Roman" w:hAnsiTheme="majorBidi" w:cstheme="majorBidi"/>
          <w:color w:val="000000"/>
          <w:spacing w:val="5"/>
          <w:sz w:val="24"/>
          <w:szCs w:val="24"/>
        </w:rPr>
        <w:t>website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where</w:t>
      </w:r>
      <w:r w:rsidRPr="00F10DD2">
        <w:rPr>
          <w:rFonts w:asciiTheme="majorBidi" w:eastAsia="Times New Roman" w:hAnsiTheme="majorBidi" w:cstheme="majorBidi"/>
          <w:color w:val="000000"/>
          <w:sz w:val="24"/>
          <w:szCs w:val="24"/>
        </w:rPr>
        <w:t xml:space="preserve"> we will </w:t>
      </w:r>
      <w:r w:rsidRPr="00F10DD2">
        <w:rPr>
          <w:rFonts w:asciiTheme="majorBidi" w:eastAsia="Times New Roman" w:hAnsiTheme="majorBidi" w:cstheme="majorBidi"/>
          <w:color w:val="000000"/>
          <w:spacing w:val="4"/>
          <w:sz w:val="24"/>
          <w:szCs w:val="24"/>
        </w:rPr>
        <w:t>predict.</w:t>
      </w:r>
    </w:p>
    <w:p w14:paraId="0FC257CB" w14:textId="77777777" w:rsidR="00246485" w:rsidRPr="00F10DD2" w:rsidRDefault="00A818BC" w:rsidP="00F10DD2">
      <w:p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In a </w:t>
      </w:r>
      <w:r w:rsidRPr="00F10DD2">
        <w:rPr>
          <w:rFonts w:asciiTheme="majorBidi" w:eastAsia="Times New Roman" w:hAnsiTheme="majorBidi" w:cstheme="majorBidi"/>
          <w:color w:val="000000"/>
          <w:spacing w:val="4"/>
          <w:sz w:val="24"/>
          <w:szCs w:val="24"/>
        </w:rPr>
        <w:t>project,</w:t>
      </w:r>
      <w:r w:rsidRPr="00F10DD2">
        <w:rPr>
          <w:rFonts w:asciiTheme="majorBidi" w:eastAsia="Times New Roman" w:hAnsiTheme="majorBidi" w:cstheme="majorBidi"/>
          <w:color w:val="000000"/>
          <w:sz w:val="24"/>
          <w:szCs w:val="24"/>
        </w:rPr>
        <w:t xml:space="preserve"> there’re </w:t>
      </w:r>
      <w:r w:rsidRPr="00F10DD2">
        <w:rPr>
          <w:rFonts w:asciiTheme="majorBidi" w:eastAsia="Times New Roman" w:hAnsiTheme="majorBidi" w:cstheme="majorBidi"/>
          <w:color w:val="000000"/>
          <w:spacing w:val="10"/>
          <w:sz w:val="24"/>
          <w:szCs w:val="24"/>
        </w:rPr>
        <w:t>both</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internal</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external</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stakeholders.</w:t>
      </w:r>
      <w:r w:rsidRPr="00F10DD2">
        <w:rPr>
          <w:rFonts w:asciiTheme="majorBidi" w:eastAsia="Times New Roman" w:hAnsiTheme="majorBidi" w:cstheme="majorBidi"/>
          <w:color w:val="000000"/>
          <w:sz w:val="24"/>
          <w:szCs w:val="24"/>
        </w:rPr>
        <w:t xml:space="preserve"> </w:t>
      </w:r>
    </w:p>
    <w:p w14:paraId="2DAED173" w14:textId="77777777" w:rsidR="00246485" w:rsidRPr="00F10DD2" w:rsidRDefault="00A818BC" w:rsidP="00F10DD2">
      <w:pPr>
        <w:spacing w:line="360" w:lineRule="auto"/>
        <w:ind w:right="1235"/>
        <w:jc w:val="both"/>
        <w:rPr>
          <w:rFonts w:asciiTheme="majorBidi" w:hAnsiTheme="majorBidi" w:cstheme="majorBidi"/>
          <w:sz w:val="24"/>
          <w:szCs w:val="24"/>
        </w:rPr>
      </w:pPr>
      <w:r w:rsidRPr="00F10DD2">
        <w:rPr>
          <w:rFonts w:asciiTheme="majorBidi" w:eastAsia="Times New Roman" w:hAnsiTheme="majorBidi" w:cstheme="majorBidi"/>
          <w:color w:val="000000"/>
          <w:spacing w:val="2"/>
          <w:sz w:val="24"/>
          <w:szCs w:val="24"/>
        </w:rPr>
        <w:t>Internal</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stakeholders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may</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include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top</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management,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team </w:t>
      </w:r>
      <w:r w:rsidRPr="00F10DD2">
        <w:rPr>
          <w:rFonts w:asciiTheme="majorBidi" w:eastAsia="Times New Roman" w:hAnsiTheme="majorBidi" w:cstheme="majorBidi"/>
          <w:color w:val="000000"/>
          <w:spacing w:val="2"/>
          <w:sz w:val="24"/>
          <w:szCs w:val="24"/>
        </w:rPr>
        <w:t>members,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0"/>
          <w:sz w:val="24"/>
          <w:szCs w:val="24"/>
        </w:rPr>
        <w:t>your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manager,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peers,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resource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manager,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internal</w:t>
      </w:r>
      <w:r w:rsidRPr="00F10DD2">
        <w:rPr>
          <w:rFonts w:asciiTheme="majorBidi" w:eastAsia="Times New Roman" w:hAnsiTheme="majorBidi" w:cstheme="majorBidi"/>
          <w:color w:val="000000"/>
          <w:sz w:val="24"/>
          <w:szCs w:val="24"/>
        </w:rPr>
        <w:t xml:space="preserve"> customers. </w:t>
      </w:r>
    </w:p>
    <w:p w14:paraId="26A6064A" w14:textId="77777777" w:rsidR="00246485" w:rsidRPr="00F10DD2" w:rsidRDefault="00A818BC" w:rsidP="00F10DD2">
      <w:pPr>
        <w:spacing w:line="360" w:lineRule="auto"/>
        <w:ind w:right="94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External </w:t>
      </w:r>
      <w:r w:rsidRPr="00F10DD2">
        <w:rPr>
          <w:rFonts w:asciiTheme="majorBidi" w:eastAsia="Times New Roman" w:hAnsiTheme="majorBidi" w:cstheme="majorBidi"/>
          <w:color w:val="000000"/>
          <w:spacing w:val="2"/>
          <w:sz w:val="24"/>
          <w:szCs w:val="24"/>
        </w:rPr>
        <w:t>stakeholders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may</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include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external</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customers,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government,</w:t>
      </w:r>
      <w:r w:rsidRPr="00F10DD2">
        <w:rPr>
          <w:rFonts w:asciiTheme="majorBidi" w:eastAsia="Times New Roman" w:hAnsiTheme="majorBidi" w:cstheme="majorBidi"/>
          <w:color w:val="000000"/>
          <w:sz w:val="24"/>
          <w:szCs w:val="24"/>
        </w:rPr>
        <w:t xml:space="preserve"> contractors and </w:t>
      </w:r>
      <w:r w:rsidRPr="00F10DD2">
        <w:rPr>
          <w:rFonts w:asciiTheme="majorBidi" w:eastAsia="Times New Roman" w:hAnsiTheme="majorBidi" w:cstheme="majorBidi"/>
          <w:color w:val="000000"/>
          <w:spacing w:val="5"/>
          <w:sz w:val="24"/>
          <w:szCs w:val="24"/>
        </w:rPr>
        <w:t>subcontractors,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suppliers</w:t>
      </w:r>
    </w:p>
    <w:p w14:paraId="49978523" w14:textId="77777777" w:rsidR="00C60655" w:rsidRPr="00F10DD2" w:rsidRDefault="00A818BC" w:rsidP="00F10DD2">
      <w:pPr>
        <w:spacing w:line="360" w:lineRule="auto"/>
        <w:ind w:right="-200"/>
        <w:jc w:val="both"/>
        <w:rPr>
          <w:rFonts w:asciiTheme="majorBidi" w:eastAsia="Times New Roman" w:hAnsiTheme="majorBidi" w:cstheme="majorBidi"/>
          <w:b/>
          <w:bCs/>
          <w:color w:val="000000"/>
          <w:sz w:val="24"/>
          <w:szCs w:val="24"/>
        </w:rPr>
      </w:pPr>
      <w:r w:rsidRPr="00F10DD2">
        <w:rPr>
          <w:rFonts w:asciiTheme="majorBidi" w:eastAsia="Times New Roman" w:hAnsiTheme="majorBidi" w:cstheme="majorBidi"/>
          <w:b/>
          <w:bCs/>
          <w:color w:val="000000"/>
          <w:sz w:val="24"/>
          <w:szCs w:val="24"/>
        </w:rPr>
        <w:t xml:space="preserve"> </w:t>
      </w:r>
    </w:p>
    <w:p w14:paraId="4A4C12BC" w14:textId="558B4C31" w:rsidR="00246485" w:rsidRPr="00F10DD2" w:rsidRDefault="00A818BC" w:rsidP="00F10DD2">
      <w:pPr>
        <w:pStyle w:val="ListParagraph"/>
        <w:numPr>
          <w:ilvl w:val="0"/>
          <w:numId w:val="22"/>
        </w:numPr>
        <w:spacing w:line="360" w:lineRule="auto"/>
        <w:ind w:right="-200"/>
        <w:jc w:val="both"/>
        <w:rPr>
          <w:rFonts w:asciiTheme="majorBidi" w:eastAsia="Times New Roman" w:hAnsiTheme="majorBidi" w:cstheme="majorBidi"/>
          <w:b/>
          <w:bCs/>
          <w:color w:val="000000"/>
          <w:spacing w:val="2"/>
          <w:sz w:val="24"/>
          <w:szCs w:val="24"/>
        </w:rPr>
      </w:pPr>
      <w:r w:rsidRPr="00F10DD2">
        <w:rPr>
          <w:rFonts w:asciiTheme="majorBidi" w:eastAsia="Times New Roman" w:hAnsiTheme="majorBidi" w:cstheme="majorBidi"/>
          <w:b/>
          <w:bCs/>
          <w:color w:val="000000"/>
          <w:spacing w:val="2"/>
          <w:sz w:val="24"/>
          <w:szCs w:val="24"/>
        </w:rPr>
        <w:t>Define</w:t>
      </w:r>
      <w:r w:rsidRPr="00F10DD2">
        <w:rPr>
          <w:rFonts w:asciiTheme="majorBidi" w:eastAsia="Times New Roman" w:hAnsiTheme="majorBidi" w:cstheme="majorBidi"/>
          <w:b/>
          <w:bCs/>
          <w:color w:val="000000"/>
          <w:sz w:val="24"/>
          <w:szCs w:val="24"/>
        </w:rPr>
        <w:t xml:space="preserve"> roles </w:t>
      </w:r>
      <w:r w:rsidRPr="00F10DD2">
        <w:rPr>
          <w:rFonts w:asciiTheme="majorBidi" w:eastAsia="Times New Roman" w:hAnsiTheme="majorBidi" w:cstheme="majorBidi"/>
          <w:b/>
          <w:bCs/>
          <w:color w:val="000000"/>
          <w:spacing w:val="15"/>
          <w:sz w:val="24"/>
          <w:szCs w:val="24"/>
        </w:rPr>
        <w:t>and</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
          <w:sz w:val="24"/>
          <w:szCs w:val="24"/>
        </w:rPr>
        <w:t>responsibilities.</w:t>
      </w:r>
    </w:p>
    <w:p w14:paraId="63778592" w14:textId="77777777" w:rsidR="00246485" w:rsidRPr="00F10DD2" w:rsidRDefault="00A818BC" w:rsidP="00F10DD2">
      <w:pPr>
        <w:numPr>
          <w:ilvl w:val="0"/>
          <w:numId w:val="6"/>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Tanmay Shukla (Project Leader, </w:t>
      </w:r>
      <w:r w:rsidRPr="00F10DD2">
        <w:rPr>
          <w:rFonts w:asciiTheme="majorBidi" w:eastAsia="Times New Roman" w:hAnsiTheme="majorBidi" w:cstheme="majorBidi"/>
          <w:color w:val="000000"/>
          <w:spacing w:val="1"/>
          <w:sz w:val="24"/>
          <w:szCs w:val="24"/>
        </w:rPr>
        <w:t>Supplier,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
          <w:sz w:val="24"/>
          <w:szCs w:val="24"/>
        </w:rPr>
        <w:t>Developer)</w:t>
      </w:r>
    </w:p>
    <w:p w14:paraId="7B4C129E" w14:textId="77777777" w:rsidR="00246485" w:rsidRPr="00F10DD2" w:rsidRDefault="00A818BC" w:rsidP="00F10DD2">
      <w:pPr>
        <w:numPr>
          <w:ilvl w:val="0"/>
          <w:numId w:val="6"/>
        </w:numPr>
        <w:spacing w:line="360" w:lineRule="auto"/>
        <w:ind w:right="-200"/>
        <w:jc w:val="both"/>
        <w:rPr>
          <w:rFonts w:asciiTheme="majorBidi" w:hAnsiTheme="majorBidi" w:cstheme="majorBidi"/>
          <w:sz w:val="24"/>
          <w:szCs w:val="24"/>
        </w:rPr>
      </w:pPr>
      <w:proofErr w:type="spellStart"/>
      <w:r w:rsidRPr="00F10DD2">
        <w:rPr>
          <w:rFonts w:asciiTheme="majorBidi" w:eastAsia="Times New Roman" w:hAnsiTheme="majorBidi" w:cstheme="majorBidi"/>
          <w:color w:val="000000"/>
          <w:sz w:val="24"/>
          <w:szCs w:val="24"/>
        </w:rPr>
        <w:t>Mitraansh</w:t>
      </w:r>
      <w:proofErr w:type="spellEnd"/>
      <w:r w:rsidRPr="00F10DD2">
        <w:rPr>
          <w:rFonts w:asciiTheme="majorBidi" w:eastAsia="Times New Roman" w:hAnsiTheme="majorBidi" w:cstheme="majorBidi"/>
          <w:color w:val="000000"/>
          <w:sz w:val="24"/>
          <w:szCs w:val="24"/>
        </w:rPr>
        <w:t xml:space="preserve"> </w:t>
      </w:r>
      <w:proofErr w:type="spellStart"/>
      <w:r w:rsidRPr="00F10DD2">
        <w:rPr>
          <w:rFonts w:asciiTheme="majorBidi" w:eastAsia="Times New Roman" w:hAnsiTheme="majorBidi" w:cstheme="majorBidi"/>
          <w:color w:val="000000"/>
          <w:spacing w:val="5"/>
          <w:sz w:val="24"/>
          <w:szCs w:val="24"/>
        </w:rPr>
        <w:t>Raaj</w:t>
      </w:r>
      <w:proofErr w:type="spellEnd"/>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Khanna</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
          <w:sz w:val="24"/>
          <w:szCs w:val="24"/>
        </w:rPr>
        <w:t>(Developer,</w:t>
      </w:r>
      <w:r w:rsidRPr="00F10DD2">
        <w:rPr>
          <w:rFonts w:asciiTheme="majorBidi" w:eastAsia="Times New Roman" w:hAnsiTheme="majorBidi" w:cstheme="majorBidi"/>
          <w:color w:val="000000"/>
          <w:sz w:val="24"/>
          <w:szCs w:val="24"/>
        </w:rPr>
        <w:t xml:space="preserve"> Analyst)</w:t>
      </w:r>
    </w:p>
    <w:p w14:paraId="30733CC6" w14:textId="77777777" w:rsidR="00246485" w:rsidRPr="00F10DD2" w:rsidRDefault="00A818BC" w:rsidP="00F10DD2">
      <w:pPr>
        <w:numPr>
          <w:ilvl w:val="0"/>
          <w:numId w:val="6"/>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Khushi </w:t>
      </w:r>
      <w:r w:rsidRPr="00F10DD2">
        <w:rPr>
          <w:rFonts w:asciiTheme="majorBidi" w:eastAsia="Times New Roman" w:hAnsiTheme="majorBidi" w:cstheme="majorBidi"/>
          <w:color w:val="000000"/>
          <w:spacing w:val="5"/>
          <w:sz w:val="24"/>
          <w:szCs w:val="24"/>
        </w:rPr>
        <w:t>Suri</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(Front-end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
          <w:sz w:val="24"/>
          <w:szCs w:val="24"/>
        </w:rPr>
        <w:t>Developer,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Manager)</w:t>
      </w:r>
    </w:p>
    <w:p w14:paraId="6865300E" w14:textId="77777777" w:rsidR="00B168C9"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1"/>
          <w:sz w:val="24"/>
          <w:szCs w:val="24"/>
        </w:rPr>
        <w:t>Hold</w:t>
      </w:r>
      <w:r w:rsidRPr="00F10DD2">
        <w:rPr>
          <w:rFonts w:asciiTheme="majorBidi" w:eastAsia="Times New Roman" w:hAnsiTheme="majorBidi" w:cstheme="majorBidi"/>
          <w:b/>
          <w:bCs/>
          <w:color w:val="000000"/>
          <w:sz w:val="24"/>
          <w:szCs w:val="24"/>
        </w:rPr>
        <w:t xml:space="preserve"> a kick-off </w:t>
      </w:r>
      <w:r w:rsidRPr="00F10DD2">
        <w:rPr>
          <w:rFonts w:asciiTheme="majorBidi" w:eastAsia="Times New Roman" w:hAnsiTheme="majorBidi" w:cstheme="majorBidi"/>
          <w:b/>
          <w:bCs/>
          <w:color w:val="000000"/>
          <w:spacing w:val="4"/>
          <w:sz w:val="24"/>
          <w:szCs w:val="24"/>
        </w:rPr>
        <w:t>meeting.</w:t>
      </w:r>
    </w:p>
    <w:p w14:paraId="2738713F" w14:textId="5097BE1D" w:rsidR="00246485" w:rsidRPr="00F10DD2" w:rsidRDefault="00A818BC" w:rsidP="00F10DD2">
      <w:pPr>
        <w:pStyle w:val="ListParagraph"/>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 </w:t>
      </w:r>
      <w:r w:rsidRPr="00F10DD2">
        <w:rPr>
          <w:rFonts w:asciiTheme="majorBidi" w:eastAsia="Times New Roman" w:hAnsiTheme="majorBidi" w:cstheme="majorBidi"/>
          <w:color w:val="000000"/>
          <w:spacing w:val="1"/>
          <w:sz w:val="24"/>
          <w:szCs w:val="24"/>
        </w:rPr>
        <w:t>meeting</w:t>
      </w:r>
      <w:r w:rsidRPr="00F10DD2">
        <w:rPr>
          <w:rFonts w:asciiTheme="majorBidi" w:eastAsia="Times New Roman" w:hAnsiTheme="majorBidi" w:cstheme="majorBidi"/>
          <w:color w:val="000000"/>
          <w:sz w:val="24"/>
          <w:szCs w:val="24"/>
        </w:rPr>
        <w:t xml:space="preserve"> is </w:t>
      </w:r>
      <w:r w:rsidRPr="00F10DD2">
        <w:rPr>
          <w:rFonts w:asciiTheme="majorBidi" w:eastAsia="Times New Roman" w:hAnsiTheme="majorBidi" w:cstheme="majorBidi"/>
          <w:color w:val="000000"/>
          <w:spacing w:val="1"/>
          <w:sz w:val="24"/>
          <w:szCs w:val="24"/>
        </w:rPr>
        <w:t>scheduled</w:t>
      </w:r>
      <w:r w:rsidRPr="00F10DD2">
        <w:rPr>
          <w:rFonts w:asciiTheme="majorBidi" w:eastAsia="Times New Roman" w:hAnsiTheme="majorBidi" w:cstheme="majorBidi"/>
          <w:color w:val="000000"/>
          <w:sz w:val="24"/>
          <w:szCs w:val="24"/>
        </w:rPr>
        <w:t xml:space="preserve"> every </w:t>
      </w:r>
      <w:r w:rsidRPr="00F10DD2">
        <w:rPr>
          <w:rFonts w:asciiTheme="majorBidi" w:eastAsia="Times New Roman" w:hAnsiTheme="majorBidi" w:cstheme="majorBidi"/>
          <w:color w:val="000000"/>
          <w:spacing w:val="3"/>
          <w:sz w:val="24"/>
          <w:szCs w:val="24"/>
        </w:rPr>
        <w:t>Saturday.</w:t>
      </w:r>
    </w:p>
    <w:p w14:paraId="3B5D3F99" w14:textId="77777777" w:rsidR="00246485" w:rsidRPr="00F10DD2" w:rsidRDefault="00A818BC" w:rsidP="00F10DD2">
      <w:pPr>
        <w:spacing w:line="360" w:lineRule="auto"/>
        <w:ind w:left="720" w:right="34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An internal kick-off </w:t>
      </w:r>
      <w:r w:rsidRPr="00F10DD2">
        <w:rPr>
          <w:rFonts w:asciiTheme="majorBidi" w:eastAsia="Times New Roman" w:hAnsiTheme="majorBidi" w:cstheme="majorBidi"/>
          <w:color w:val="000000"/>
          <w:spacing w:val="2"/>
          <w:sz w:val="24"/>
          <w:szCs w:val="24"/>
        </w:rPr>
        <w:t>meeting</w:t>
      </w:r>
      <w:r w:rsidRPr="00F10DD2">
        <w:rPr>
          <w:rFonts w:asciiTheme="majorBidi" w:eastAsia="Times New Roman" w:hAnsiTheme="majorBidi" w:cstheme="majorBidi"/>
          <w:color w:val="000000"/>
          <w:sz w:val="24"/>
          <w:szCs w:val="24"/>
        </w:rPr>
        <w:t xml:space="preserve"> is a </w:t>
      </w:r>
      <w:r w:rsidRPr="00F10DD2">
        <w:rPr>
          <w:rFonts w:asciiTheme="majorBidi" w:eastAsia="Times New Roman" w:hAnsiTheme="majorBidi" w:cstheme="majorBidi"/>
          <w:color w:val="000000"/>
          <w:spacing w:val="2"/>
          <w:sz w:val="24"/>
          <w:szCs w:val="24"/>
        </w:rPr>
        <w:t>meeting</w:t>
      </w:r>
      <w:r w:rsidRPr="00F10DD2">
        <w:rPr>
          <w:rFonts w:asciiTheme="majorBidi" w:eastAsia="Times New Roman" w:hAnsiTheme="majorBidi" w:cstheme="majorBidi"/>
          <w:color w:val="000000"/>
          <w:sz w:val="24"/>
          <w:szCs w:val="24"/>
        </w:rPr>
        <w:t xml:space="preserve"> with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manager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the team </w:t>
      </w:r>
      <w:r w:rsidRPr="00F10DD2">
        <w:rPr>
          <w:rFonts w:asciiTheme="majorBidi" w:eastAsia="Times New Roman" w:hAnsiTheme="majorBidi" w:cstheme="majorBidi"/>
          <w:color w:val="000000"/>
          <w:spacing w:val="6"/>
          <w:sz w:val="24"/>
          <w:szCs w:val="24"/>
        </w:rPr>
        <w:t>members.</w:t>
      </w:r>
      <w:r w:rsidRPr="00F10DD2">
        <w:rPr>
          <w:rFonts w:asciiTheme="majorBidi" w:eastAsia="Times New Roman" w:hAnsiTheme="majorBidi" w:cstheme="majorBidi"/>
          <w:color w:val="000000"/>
          <w:sz w:val="24"/>
          <w:szCs w:val="24"/>
        </w:rPr>
        <w:t xml:space="preserve"> This </w:t>
      </w:r>
      <w:r w:rsidRPr="00F10DD2">
        <w:rPr>
          <w:rFonts w:asciiTheme="majorBidi" w:eastAsia="Times New Roman" w:hAnsiTheme="majorBidi" w:cstheme="majorBidi"/>
          <w:color w:val="000000"/>
          <w:spacing w:val="2"/>
          <w:sz w:val="24"/>
          <w:szCs w:val="24"/>
        </w:rPr>
        <w:t>meeting</w:t>
      </w:r>
      <w:r w:rsidRPr="00F10DD2">
        <w:rPr>
          <w:rFonts w:asciiTheme="majorBidi" w:eastAsia="Times New Roman" w:hAnsiTheme="majorBidi" w:cstheme="majorBidi"/>
          <w:color w:val="000000"/>
          <w:sz w:val="24"/>
          <w:szCs w:val="24"/>
        </w:rPr>
        <w:t xml:space="preserve"> is held to </w:t>
      </w:r>
      <w:r w:rsidRPr="00F10DD2">
        <w:rPr>
          <w:rFonts w:asciiTheme="majorBidi" w:eastAsia="Times New Roman" w:hAnsiTheme="majorBidi" w:cstheme="majorBidi"/>
          <w:color w:val="000000"/>
          <w:spacing w:val="7"/>
          <w:sz w:val="24"/>
          <w:szCs w:val="24"/>
        </w:rPr>
        <w:t>get</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10"/>
          <w:sz w:val="24"/>
          <w:szCs w:val="24"/>
        </w:rPr>
        <w:t>know</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1"/>
          <w:sz w:val="24"/>
          <w:szCs w:val="24"/>
        </w:rPr>
        <w:t>about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0"/>
          <w:sz w:val="24"/>
          <w:szCs w:val="24"/>
        </w:rPr>
        <w:t>your</w:t>
      </w:r>
      <w:r w:rsidRPr="00F10DD2">
        <w:rPr>
          <w:rFonts w:asciiTheme="majorBidi" w:eastAsia="Times New Roman" w:hAnsiTheme="majorBidi" w:cstheme="majorBidi"/>
          <w:color w:val="000000"/>
          <w:sz w:val="24"/>
          <w:szCs w:val="24"/>
        </w:rPr>
        <w:t xml:space="preserve"> team </w:t>
      </w:r>
      <w:r w:rsidRPr="00F10DD2">
        <w:rPr>
          <w:rFonts w:asciiTheme="majorBidi" w:eastAsia="Times New Roman" w:hAnsiTheme="majorBidi" w:cstheme="majorBidi"/>
          <w:color w:val="000000"/>
          <w:spacing w:val="2"/>
          <w:sz w:val="24"/>
          <w:szCs w:val="24"/>
        </w:rPr>
        <w:t>members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allow </w:t>
      </w:r>
      <w:r w:rsidRPr="00F10DD2">
        <w:rPr>
          <w:rFonts w:asciiTheme="majorBidi" w:eastAsia="Times New Roman" w:hAnsiTheme="majorBidi" w:cstheme="majorBidi"/>
          <w:color w:val="000000"/>
          <w:spacing w:val="5"/>
          <w:sz w:val="24"/>
          <w:szCs w:val="24"/>
        </w:rPr>
        <w:t>them</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1"/>
          <w:sz w:val="24"/>
          <w:szCs w:val="24"/>
        </w:rPr>
        <w:t>interact.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2"/>
          <w:sz w:val="24"/>
          <w:szCs w:val="24"/>
        </w:rPr>
        <w:t>ground</w:t>
      </w:r>
      <w:r w:rsidRPr="00F10DD2">
        <w:rPr>
          <w:rFonts w:asciiTheme="majorBidi" w:eastAsia="Times New Roman" w:hAnsiTheme="majorBidi" w:cstheme="majorBidi"/>
          <w:color w:val="000000"/>
          <w:sz w:val="24"/>
          <w:szCs w:val="24"/>
        </w:rPr>
        <w:t xml:space="preserve"> rules are </w:t>
      </w:r>
      <w:r w:rsidRPr="00F10DD2">
        <w:rPr>
          <w:rFonts w:asciiTheme="majorBidi" w:eastAsia="Times New Roman" w:hAnsiTheme="majorBidi" w:cstheme="majorBidi"/>
          <w:color w:val="000000"/>
          <w:spacing w:val="2"/>
          <w:sz w:val="24"/>
          <w:szCs w:val="24"/>
        </w:rPr>
        <w:t>defined,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work</w:t>
      </w:r>
      <w:r w:rsidRPr="00F10DD2">
        <w:rPr>
          <w:rFonts w:asciiTheme="majorBidi" w:eastAsia="Times New Roman" w:hAnsiTheme="majorBidi" w:cstheme="majorBidi"/>
          <w:color w:val="000000"/>
          <w:sz w:val="24"/>
          <w:szCs w:val="24"/>
        </w:rPr>
        <w:t xml:space="preserve"> culture is explained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
          <w:sz w:val="24"/>
          <w:szCs w:val="24"/>
        </w:rPr>
        <w:t>objectives</w:t>
      </w:r>
      <w:r w:rsidRPr="00F10DD2">
        <w:rPr>
          <w:rFonts w:asciiTheme="majorBidi" w:eastAsia="Times New Roman" w:hAnsiTheme="majorBidi" w:cstheme="majorBidi"/>
          <w:color w:val="000000"/>
          <w:sz w:val="24"/>
          <w:szCs w:val="24"/>
        </w:rPr>
        <w:t xml:space="preserve"> are also set in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same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duration.</w:t>
      </w:r>
    </w:p>
    <w:p w14:paraId="035DB5E4" w14:textId="77777777"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pacing w:val="6"/>
          <w:sz w:val="24"/>
          <w:szCs w:val="24"/>
        </w:rPr>
        <w:t>Introductions</w:t>
      </w:r>
    </w:p>
    <w:p w14:paraId="3D178F1F" w14:textId="77777777"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What’s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background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project</w:t>
      </w:r>
    </w:p>
    <w:p w14:paraId="4BDA60F1" w14:textId="77777777"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Why are </w:t>
      </w:r>
      <w:r w:rsidRPr="00F10DD2">
        <w:rPr>
          <w:rFonts w:asciiTheme="majorBidi" w:eastAsia="Times New Roman" w:hAnsiTheme="majorBidi" w:cstheme="majorBidi"/>
          <w:color w:val="000000"/>
          <w:spacing w:val="7"/>
          <w:sz w:val="24"/>
          <w:szCs w:val="24"/>
        </w:rPr>
        <w:t>you</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doing</w:t>
      </w:r>
      <w:r w:rsidRPr="00F10DD2">
        <w:rPr>
          <w:rFonts w:asciiTheme="majorBidi" w:eastAsia="Times New Roman" w:hAnsiTheme="majorBidi" w:cstheme="majorBidi"/>
          <w:color w:val="000000"/>
          <w:sz w:val="24"/>
          <w:szCs w:val="24"/>
        </w:rPr>
        <w:t xml:space="preserve"> it </w:t>
      </w:r>
    </w:p>
    <w:p w14:paraId="13C5DEBC" w14:textId="30DA45DA"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What is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scope</w:t>
      </w:r>
      <w:r w:rsidR="0022158A" w:rsidRPr="00F10DD2">
        <w:rPr>
          <w:rFonts w:asciiTheme="majorBidi" w:eastAsia="Times New Roman" w:hAnsiTheme="majorBidi" w:cstheme="majorBidi"/>
          <w:color w:val="000000"/>
          <w:spacing w:val="3"/>
          <w:sz w:val="24"/>
          <w:szCs w:val="24"/>
        </w:rPr>
        <w:t>?</w:t>
      </w:r>
    </w:p>
    <w:p w14:paraId="28FE9C54" w14:textId="6BA84134"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What’s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action</w:t>
      </w:r>
      <w:r w:rsidRPr="00F10DD2">
        <w:rPr>
          <w:rFonts w:asciiTheme="majorBidi" w:eastAsia="Times New Roman" w:hAnsiTheme="majorBidi" w:cstheme="majorBidi"/>
          <w:color w:val="000000"/>
          <w:sz w:val="24"/>
          <w:szCs w:val="24"/>
        </w:rPr>
        <w:t xml:space="preserve"> plan</w:t>
      </w:r>
      <w:r w:rsidR="0022158A" w:rsidRPr="00F10DD2">
        <w:rPr>
          <w:rFonts w:asciiTheme="majorBidi" w:eastAsia="Times New Roman" w:hAnsiTheme="majorBidi" w:cstheme="majorBidi"/>
          <w:color w:val="000000"/>
          <w:sz w:val="24"/>
          <w:szCs w:val="24"/>
        </w:rPr>
        <w:t>?</w:t>
      </w:r>
    </w:p>
    <w:p w14:paraId="4AC007AD" w14:textId="53908E19"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Who’s doing </w:t>
      </w:r>
      <w:r w:rsidRPr="00F10DD2">
        <w:rPr>
          <w:rFonts w:asciiTheme="majorBidi" w:eastAsia="Times New Roman" w:hAnsiTheme="majorBidi" w:cstheme="majorBidi"/>
          <w:color w:val="000000"/>
          <w:spacing w:val="5"/>
          <w:sz w:val="24"/>
          <w:szCs w:val="24"/>
        </w:rPr>
        <w:t>what</w:t>
      </w:r>
      <w:r w:rsidR="0022158A" w:rsidRPr="00F10DD2">
        <w:rPr>
          <w:rFonts w:asciiTheme="majorBidi" w:eastAsia="Times New Roman" w:hAnsiTheme="majorBidi" w:cstheme="majorBidi"/>
          <w:color w:val="000000"/>
          <w:spacing w:val="5"/>
          <w:sz w:val="24"/>
          <w:szCs w:val="24"/>
        </w:rPr>
        <w:t>?</w:t>
      </w:r>
    </w:p>
    <w:p w14:paraId="43F3446D" w14:textId="197FB6B2"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pacing w:val="7"/>
          <w:sz w:val="24"/>
          <w:szCs w:val="24"/>
        </w:rPr>
        <w:t>How</w:t>
      </w:r>
      <w:r w:rsidRPr="00F10DD2">
        <w:rPr>
          <w:rFonts w:asciiTheme="majorBidi" w:eastAsia="Times New Roman" w:hAnsiTheme="majorBidi" w:cstheme="majorBidi"/>
          <w:color w:val="000000"/>
          <w:sz w:val="24"/>
          <w:szCs w:val="24"/>
        </w:rPr>
        <w:t xml:space="preserve"> are we </w:t>
      </w:r>
      <w:r w:rsidRPr="00F10DD2">
        <w:rPr>
          <w:rFonts w:asciiTheme="majorBidi" w:eastAsia="Times New Roman" w:hAnsiTheme="majorBidi" w:cstheme="majorBidi"/>
          <w:color w:val="000000"/>
          <w:spacing w:val="7"/>
          <w:sz w:val="24"/>
          <w:szCs w:val="24"/>
        </w:rPr>
        <w:t>going</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5"/>
          <w:sz w:val="24"/>
          <w:szCs w:val="24"/>
        </w:rPr>
        <w:t>work</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together</w:t>
      </w:r>
      <w:r w:rsidR="0022158A" w:rsidRPr="00F10DD2">
        <w:rPr>
          <w:rFonts w:asciiTheme="majorBidi" w:eastAsia="Times New Roman" w:hAnsiTheme="majorBidi" w:cstheme="majorBidi"/>
          <w:color w:val="000000"/>
          <w:spacing w:val="6"/>
          <w:sz w:val="24"/>
          <w:szCs w:val="24"/>
        </w:rPr>
        <w:t>?</w:t>
      </w:r>
    </w:p>
    <w:p w14:paraId="6694D57F" w14:textId="30F09B39" w:rsidR="00246485" w:rsidRPr="00F10DD2" w:rsidRDefault="00A818BC" w:rsidP="00F10DD2">
      <w:pPr>
        <w:pStyle w:val="ListParagraph"/>
        <w:numPr>
          <w:ilvl w:val="0"/>
          <w:numId w:val="21"/>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What </w:t>
      </w:r>
      <w:r w:rsidRPr="00F10DD2">
        <w:rPr>
          <w:rFonts w:asciiTheme="majorBidi" w:eastAsia="Times New Roman" w:hAnsiTheme="majorBidi" w:cstheme="majorBidi"/>
          <w:color w:val="000000"/>
          <w:spacing w:val="10"/>
          <w:sz w:val="24"/>
          <w:szCs w:val="24"/>
        </w:rPr>
        <w:t>does</w:t>
      </w:r>
      <w:r w:rsidRPr="00F10DD2">
        <w:rPr>
          <w:rFonts w:asciiTheme="majorBidi" w:eastAsia="Times New Roman" w:hAnsiTheme="majorBidi" w:cstheme="majorBidi"/>
          <w:color w:val="000000"/>
          <w:sz w:val="24"/>
          <w:szCs w:val="24"/>
        </w:rPr>
        <w:t xml:space="preserve"> success </w:t>
      </w:r>
      <w:r w:rsidRPr="00F10DD2">
        <w:rPr>
          <w:rFonts w:asciiTheme="majorBidi" w:eastAsia="Times New Roman" w:hAnsiTheme="majorBidi" w:cstheme="majorBidi"/>
          <w:color w:val="000000"/>
          <w:spacing w:val="5"/>
          <w:sz w:val="24"/>
          <w:szCs w:val="24"/>
        </w:rPr>
        <w:t>look</w:t>
      </w:r>
      <w:r w:rsidRPr="00F10DD2">
        <w:rPr>
          <w:rFonts w:asciiTheme="majorBidi" w:eastAsia="Times New Roman" w:hAnsiTheme="majorBidi" w:cstheme="majorBidi"/>
          <w:color w:val="000000"/>
          <w:sz w:val="24"/>
          <w:szCs w:val="24"/>
        </w:rPr>
        <w:t xml:space="preserve"> like</w:t>
      </w:r>
      <w:r w:rsidR="0022158A" w:rsidRPr="00F10DD2">
        <w:rPr>
          <w:rFonts w:asciiTheme="majorBidi" w:eastAsia="Times New Roman" w:hAnsiTheme="majorBidi" w:cstheme="majorBidi"/>
          <w:color w:val="000000"/>
          <w:sz w:val="24"/>
          <w:szCs w:val="24"/>
        </w:rPr>
        <w:t>?</w:t>
      </w:r>
    </w:p>
    <w:p w14:paraId="76CF6969" w14:textId="089E97F1"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lastRenderedPageBreak/>
        <w:t>Develop</w:t>
      </w:r>
      <w:r w:rsidRPr="00F10DD2">
        <w:rPr>
          <w:rFonts w:asciiTheme="majorBidi" w:eastAsia="Times New Roman" w:hAnsiTheme="majorBidi" w:cstheme="majorBidi"/>
          <w:b/>
          <w:bCs/>
          <w:color w:val="000000"/>
          <w:sz w:val="24"/>
          <w:szCs w:val="24"/>
        </w:rPr>
        <w:t xml:space="preserve"> a </w:t>
      </w:r>
      <w:r w:rsidRPr="00F10DD2">
        <w:rPr>
          <w:rFonts w:asciiTheme="majorBidi" w:eastAsia="Times New Roman" w:hAnsiTheme="majorBidi" w:cstheme="majorBidi"/>
          <w:b/>
          <w:bCs/>
          <w:color w:val="000000"/>
          <w:spacing w:val="3"/>
          <w:sz w:val="24"/>
          <w:szCs w:val="24"/>
        </w:rPr>
        <w:t>Scope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5"/>
          <w:sz w:val="24"/>
          <w:szCs w:val="24"/>
        </w:rPr>
        <w:t>Statement.</w:t>
      </w:r>
    </w:p>
    <w:p w14:paraId="0E0BE027" w14:textId="77777777" w:rsidR="00246485" w:rsidRPr="00F10DD2" w:rsidRDefault="00A818BC" w:rsidP="00F10DD2">
      <w:pPr>
        <w:spacing w:line="360" w:lineRule="auto"/>
        <w:ind w:left="720" w:right="596"/>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 </w:t>
      </w:r>
      <w:r w:rsidRPr="00F10DD2">
        <w:rPr>
          <w:rFonts w:asciiTheme="majorBidi" w:eastAsia="Times New Roman" w:hAnsiTheme="majorBidi" w:cstheme="majorBidi"/>
          <w:color w:val="000000"/>
          <w:spacing w:val="3"/>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scope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statement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provides</w:t>
      </w:r>
      <w:r w:rsidRPr="00F10DD2">
        <w:rPr>
          <w:rFonts w:asciiTheme="majorBidi" w:eastAsia="Times New Roman" w:hAnsiTheme="majorBidi" w:cstheme="majorBidi"/>
          <w:color w:val="000000"/>
          <w:sz w:val="24"/>
          <w:szCs w:val="24"/>
        </w:rPr>
        <w:t xml:space="preserve"> a detailed </w:t>
      </w:r>
      <w:r w:rsidRPr="00F10DD2">
        <w:rPr>
          <w:rFonts w:asciiTheme="majorBidi" w:eastAsia="Times New Roman" w:hAnsiTheme="majorBidi" w:cstheme="majorBidi"/>
          <w:color w:val="000000"/>
          <w:spacing w:val="1"/>
          <w:sz w:val="24"/>
          <w:szCs w:val="24"/>
        </w:rPr>
        <w:t>description</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work</w:t>
      </w:r>
      <w:r w:rsidRPr="00F10DD2">
        <w:rPr>
          <w:rFonts w:asciiTheme="majorBidi" w:eastAsia="Times New Roman" w:hAnsiTheme="majorBidi" w:cstheme="majorBidi"/>
          <w:color w:val="000000"/>
          <w:sz w:val="24"/>
          <w:szCs w:val="24"/>
        </w:rPr>
        <w:t xml:space="preserve"> that must </w:t>
      </w:r>
      <w:r w:rsidRPr="00F10DD2">
        <w:rPr>
          <w:rFonts w:asciiTheme="majorBidi" w:eastAsia="Times New Roman" w:hAnsiTheme="majorBidi" w:cstheme="majorBidi"/>
          <w:color w:val="000000"/>
          <w:spacing w:val="15"/>
          <w:sz w:val="24"/>
          <w:szCs w:val="24"/>
        </w:rPr>
        <w:t>be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done</w:t>
      </w:r>
      <w:r w:rsidRPr="00F10DD2">
        <w:rPr>
          <w:rFonts w:asciiTheme="majorBidi" w:eastAsia="Times New Roman" w:hAnsiTheme="majorBidi" w:cstheme="majorBidi"/>
          <w:color w:val="000000"/>
          <w:sz w:val="24"/>
          <w:szCs w:val="24"/>
        </w:rPr>
        <w:t xml:space="preserve"> to deliver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2"/>
          <w:sz w:val="24"/>
          <w:szCs w:val="24"/>
        </w:rPr>
        <w:t>output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a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on</w:t>
      </w:r>
      <w:r w:rsidRPr="00F10DD2">
        <w:rPr>
          <w:rFonts w:asciiTheme="majorBidi" w:eastAsia="Times New Roman" w:hAnsiTheme="majorBidi" w:cstheme="majorBidi"/>
          <w:color w:val="000000"/>
          <w:sz w:val="24"/>
          <w:szCs w:val="24"/>
        </w:rPr>
        <w:t xml:space="preserve"> time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within the allotted </w:t>
      </w:r>
      <w:r w:rsidRPr="00F10DD2">
        <w:rPr>
          <w:rFonts w:asciiTheme="majorBidi" w:eastAsia="Times New Roman" w:hAnsiTheme="majorBidi" w:cstheme="majorBidi"/>
          <w:color w:val="000000"/>
          <w:spacing w:val="12"/>
          <w:sz w:val="24"/>
          <w:szCs w:val="24"/>
        </w:rPr>
        <w:t>budget</w:t>
      </w:r>
    </w:p>
    <w:p w14:paraId="78A2E725" w14:textId="77777777" w:rsidR="00246485" w:rsidRPr="00F10DD2" w:rsidRDefault="00A818BC" w:rsidP="00F10DD2">
      <w:pPr>
        <w:spacing w:line="360" w:lineRule="auto"/>
        <w:ind w:left="720"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Work duration 6 </w:t>
      </w:r>
      <w:r w:rsidRPr="00F10DD2">
        <w:rPr>
          <w:rFonts w:asciiTheme="majorBidi" w:eastAsia="Times New Roman" w:hAnsiTheme="majorBidi" w:cstheme="majorBidi"/>
          <w:color w:val="000000"/>
          <w:spacing w:val="10"/>
          <w:sz w:val="24"/>
          <w:szCs w:val="24"/>
        </w:rPr>
        <w:t>months.</w:t>
      </w:r>
    </w:p>
    <w:p w14:paraId="1C8A7260" w14:textId="77777777" w:rsidR="00246485" w:rsidRPr="00F10DD2" w:rsidRDefault="00A818BC" w:rsidP="00F10DD2">
      <w:pPr>
        <w:spacing w:line="360" w:lineRule="auto"/>
        <w:ind w:left="720"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Till now </w:t>
      </w:r>
      <w:r w:rsidRPr="00F10DD2">
        <w:rPr>
          <w:rFonts w:asciiTheme="majorBidi" w:eastAsia="Times New Roman" w:hAnsiTheme="majorBidi" w:cstheme="majorBidi"/>
          <w:color w:val="000000"/>
          <w:spacing w:val="3"/>
          <w:sz w:val="24"/>
          <w:szCs w:val="24"/>
        </w:rPr>
        <w:t>there</w:t>
      </w:r>
      <w:r w:rsidRPr="00F10DD2">
        <w:rPr>
          <w:rFonts w:asciiTheme="majorBidi" w:eastAsia="Times New Roman" w:hAnsiTheme="majorBidi" w:cstheme="majorBidi"/>
          <w:color w:val="000000"/>
          <w:sz w:val="24"/>
          <w:szCs w:val="24"/>
        </w:rPr>
        <w:t xml:space="preserve"> is </w:t>
      </w:r>
      <w:r w:rsidRPr="00F10DD2">
        <w:rPr>
          <w:rFonts w:asciiTheme="majorBidi" w:eastAsia="Times New Roman" w:hAnsiTheme="majorBidi" w:cstheme="majorBidi"/>
          <w:color w:val="000000"/>
          <w:spacing w:val="15"/>
          <w:sz w:val="24"/>
          <w:szCs w:val="24"/>
        </w:rPr>
        <w:t>no</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requirement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2"/>
          <w:sz w:val="24"/>
          <w:szCs w:val="24"/>
        </w:rPr>
        <w:t>budget</w:t>
      </w:r>
    </w:p>
    <w:p w14:paraId="06529123" w14:textId="3633A3F4"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t>Develop</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3"/>
          <w:sz w:val="24"/>
          <w:szCs w:val="24"/>
        </w:rPr>
        <w:t>scope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5"/>
          <w:sz w:val="24"/>
          <w:szCs w:val="24"/>
        </w:rPr>
        <w:t>baseline.</w:t>
      </w:r>
    </w:p>
    <w:p w14:paraId="2896B166" w14:textId="2EF8CDA0" w:rsidR="00246485" w:rsidRPr="00F10DD2" w:rsidRDefault="00A818BC" w:rsidP="00F10DD2">
      <w:pPr>
        <w:spacing w:line="360" w:lineRule="auto"/>
        <w:ind w:left="720" w:right="552"/>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The main goals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this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is to save time, </w:t>
      </w:r>
      <w:r w:rsidRPr="00F10DD2">
        <w:rPr>
          <w:rFonts w:asciiTheme="majorBidi" w:eastAsia="Times New Roman" w:hAnsiTheme="majorBidi" w:cstheme="majorBidi"/>
          <w:color w:val="000000"/>
          <w:spacing w:val="9"/>
          <w:sz w:val="24"/>
          <w:szCs w:val="24"/>
        </w:rPr>
        <w:t>proper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8"/>
          <w:sz w:val="24"/>
          <w:szCs w:val="24"/>
        </w:rPr>
        <w:t>management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data,</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transparency</w:t>
      </w:r>
      <w:r w:rsidRPr="00F10DD2">
        <w:rPr>
          <w:rFonts w:asciiTheme="majorBidi" w:eastAsia="Times New Roman" w:hAnsiTheme="majorBidi" w:cstheme="majorBidi"/>
          <w:color w:val="000000"/>
          <w:sz w:val="24"/>
          <w:szCs w:val="24"/>
        </w:rPr>
        <w:t>,</w:t>
      </w:r>
      <w:r w:rsidR="00B168C9"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z w:val="24"/>
          <w:szCs w:val="24"/>
        </w:rPr>
        <w:t xml:space="preserve">cost-effective, </w:t>
      </w:r>
      <w:r w:rsidRPr="00F10DD2">
        <w:rPr>
          <w:rFonts w:asciiTheme="majorBidi" w:eastAsia="Times New Roman" w:hAnsiTheme="majorBidi" w:cstheme="majorBidi"/>
          <w:color w:val="000000"/>
          <w:spacing w:val="1"/>
          <w:sz w:val="24"/>
          <w:szCs w:val="24"/>
        </w:rPr>
        <w:t>increased</w:t>
      </w:r>
      <w:r w:rsidRPr="00F10DD2">
        <w:rPr>
          <w:rFonts w:asciiTheme="majorBidi" w:eastAsia="Times New Roman" w:hAnsiTheme="majorBidi" w:cstheme="majorBidi"/>
          <w:color w:val="000000"/>
          <w:sz w:val="24"/>
          <w:szCs w:val="24"/>
        </w:rPr>
        <w:t xml:space="preserve"> security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main </w:t>
      </w:r>
      <w:r w:rsidRPr="00F10DD2">
        <w:rPr>
          <w:rFonts w:asciiTheme="majorBidi" w:eastAsia="Times New Roman" w:hAnsiTheme="majorBidi" w:cstheme="majorBidi"/>
          <w:color w:val="000000"/>
          <w:spacing w:val="3"/>
          <w:sz w:val="24"/>
          <w:szCs w:val="24"/>
        </w:rPr>
        <w:t>thing</w:t>
      </w:r>
      <w:r w:rsidRPr="00F10DD2">
        <w:rPr>
          <w:rFonts w:asciiTheme="majorBidi" w:eastAsia="Times New Roman" w:hAnsiTheme="majorBidi" w:cstheme="majorBidi"/>
          <w:color w:val="000000"/>
          <w:sz w:val="24"/>
          <w:szCs w:val="24"/>
        </w:rPr>
        <w:t xml:space="preserve"> is automated time </w:t>
      </w:r>
      <w:r w:rsidRPr="00F10DD2">
        <w:rPr>
          <w:rFonts w:asciiTheme="majorBidi" w:eastAsia="Times New Roman" w:hAnsiTheme="majorBidi" w:cstheme="majorBidi"/>
          <w:color w:val="000000"/>
          <w:spacing w:val="2"/>
          <w:sz w:val="24"/>
          <w:szCs w:val="24"/>
        </w:rPr>
        <w:t>tracking</w:t>
      </w:r>
      <w:r w:rsidRPr="00F10DD2">
        <w:rPr>
          <w:rFonts w:asciiTheme="majorBidi" w:eastAsia="Times New Roman" w:hAnsiTheme="majorBidi" w:cstheme="majorBidi"/>
          <w:color w:val="000000"/>
          <w:sz w:val="24"/>
          <w:szCs w:val="24"/>
        </w:rPr>
        <w:t xml:space="preserve"> system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so </w:t>
      </w:r>
      <w:r w:rsidRPr="00F10DD2">
        <w:rPr>
          <w:rFonts w:asciiTheme="majorBidi" w:eastAsia="Times New Roman" w:hAnsiTheme="majorBidi" w:cstheme="majorBidi"/>
          <w:color w:val="000000"/>
          <w:spacing w:val="15"/>
          <w:sz w:val="24"/>
          <w:szCs w:val="24"/>
        </w:rPr>
        <w:t>on</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0"/>
          <w:sz w:val="24"/>
          <w:szCs w:val="24"/>
        </w:rPr>
        <w:t>thus</w:t>
      </w:r>
      <w:r w:rsidRPr="00F10DD2">
        <w:rPr>
          <w:rFonts w:asciiTheme="majorBidi" w:eastAsia="Times New Roman" w:hAnsiTheme="majorBidi" w:cstheme="majorBidi"/>
          <w:color w:val="000000"/>
          <w:sz w:val="24"/>
          <w:szCs w:val="24"/>
        </w:rPr>
        <w:t xml:space="preserve"> we can </w:t>
      </w:r>
      <w:r w:rsidRPr="00F10DD2">
        <w:rPr>
          <w:rFonts w:asciiTheme="majorBidi" w:eastAsia="Times New Roman" w:hAnsiTheme="majorBidi" w:cstheme="majorBidi"/>
          <w:color w:val="000000"/>
          <w:spacing w:val="5"/>
          <w:sz w:val="24"/>
          <w:szCs w:val="24"/>
        </w:rPr>
        <w:t>provide</w:t>
      </w:r>
      <w:r w:rsidRPr="00F10DD2">
        <w:rPr>
          <w:rFonts w:asciiTheme="majorBidi" w:eastAsia="Times New Roman" w:hAnsiTheme="majorBidi" w:cstheme="majorBidi"/>
          <w:color w:val="000000"/>
          <w:sz w:val="24"/>
          <w:szCs w:val="24"/>
        </w:rPr>
        <w:t xml:space="preserve"> </w:t>
      </w:r>
      <w:r w:rsidR="00B168C9" w:rsidRPr="00F10DD2">
        <w:rPr>
          <w:rFonts w:asciiTheme="majorBidi" w:eastAsia="Times New Roman" w:hAnsiTheme="majorBidi" w:cstheme="majorBidi"/>
          <w:color w:val="000000"/>
          <w:spacing w:val="7"/>
          <w:sz w:val="24"/>
          <w:szCs w:val="24"/>
        </w:rPr>
        <w:t>the</w:t>
      </w:r>
      <w:r w:rsidR="00B168C9" w:rsidRPr="00F10DD2">
        <w:rPr>
          <w:rFonts w:asciiTheme="majorBidi" w:eastAsia="Times New Roman" w:hAnsiTheme="majorBidi" w:cstheme="majorBidi"/>
          <w:color w:val="000000"/>
          <w:sz w:val="24"/>
          <w:szCs w:val="24"/>
        </w:rPr>
        <w:t xml:space="preserve"> management</w:t>
      </w:r>
      <w:r w:rsidRPr="00F10DD2">
        <w:rPr>
          <w:rFonts w:asciiTheme="majorBidi" w:eastAsia="Times New Roman" w:hAnsiTheme="majorBidi" w:cstheme="majorBidi"/>
          <w:color w:val="000000"/>
          <w:sz w:val="24"/>
          <w:szCs w:val="24"/>
        </w:rPr>
        <w:t xml:space="preserve"> as </w:t>
      </w:r>
      <w:r w:rsidRPr="00F10DD2">
        <w:rPr>
          <w:rFonts w:asciiTheme="majorBidi" w:eastAsia="Times New Roman" w:hAnsiTheme="majorBidi" w:cstheme="majorBidi"/>
          <w:color w:val="000000"/>
          <w:spacing w:val="7"/>
          <w:sz w:val="24"/>
          <w:szCs w:val="24"/>
        </w:rPr>
        <w:t>per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user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needs.</w:t>
      </w:r>
    </w:p>
    <w:p w14:paraId="38206D0C" w14:textId="735CC87A"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t>Develop</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7"/>
          <w:sz w:val="24"/>
          <w:szCs w:val="24"/>
        </w:rPr>
        <w:t>the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6"/>
          <w:sz w:val="24"/>
          <w:szCs w:val="24"/>
        </w:rPr>
        <w:t>schedule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5"/>
          <w:sz w:val="24"/>
          <w:szCs w:val="24"/>
        </w:rPr>
        <w:t>and</w:t>
      </w:r>
      <w:r w:rsidRPr="00F10DD2">
        <w:rPr>
          <w:rFonts w:asciiTheme="majorBidi" w:eastAsia="Times New Roman" w:hAnsiTheme="majorBidi" w:cstheme="majorBidi"/>
          <w:b/>
          <w:bCs/>
          <w:color w:val="000000"/>
          <w:sz w:val="24"/>
          <w:szCs w:val="24"/>
        </w:rPr>
        <w:t xml:space="preserve"> cost </w:t>
      </w:r>
      <w:r w:rsidRPr="00F10DD2">
        <w:rPr>
          <w:rFonts w:asciiTheme="majorBidi" w:eastAsia="Times New Roman" w:hAnsiTheme="majorBidi" w:cstheme="majorBidi"/>
          <w:b/>
          <w:bCs/>
          <w:color w:val="000000"/>
          <w:spacing w:val="5"/>
          <w:sz w:val="24"/>
          <w:szCs w:val="24"/>
        </w:rPr>
        <w:t>baselines.</w:t>
      </w:r>
    </w:p>
    <w:p w14:paraId="4F043AC7" w14:textId="77777777" w:rsidR="00246485" w:rsidRPr="00F10DD2" w:rsidRDefault="00A818BC" w:rsidP="00F10DD2">
      <w:pPr>
        <w:numPr>
          <w:ilvl w:val="0"/>
          <w:numId w:val="3"/>
        </w:numPr>
        <w:tabs>
          <w:tab w:val="clear" w:pos="799"/>
          <w:tab w:val="num" w:pos="687"/>
        </w:tabs>
        <w:spacing w:line="360" w:lineRule="auto"/>
        <w:ind w:left="687" w:right="-200"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Identify Activities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Dependencies</w:t>
      </w:r>
    </w:p>
    <w:p w14:paraId="704FC0D4" w14:textId="77777777" w:rsidR="00246485" w:rsidRPr="00F10DD2" w:rsidRDefault="00A818BC" w:rsidP="00F10DD2">
      <w:pPr>
        <w:numPr>
          <w:ilvl w:val="0"/>
          <w:numId w:val="3"/>
        </w:numPr>
        <w:tabs>
          <w:tab w:val="clear" w:pos="799"/>
          <w:tab w:val="num" w:pos="687"/>
        </w:tabs>
        <w:spacing w:line="360" w:lineRule="auto"/>
        <w:ind w:left="687" w:right="-200"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Estimate </w:t>
      </w:r>
      <w:r w:rsidRPr="00F10DD2">
        <w:rPr>
          <w:rFonts w:asciiTheme="majorBidi" w:eastAsia="Times New Roman" w:hAnsiTheme="majorBidi" w:cstheme="majorBidi"/>
          <w:color w:val="000000"/>
          <w:spacing w:val="3"/>
          <w:sz w:val="24"/>
          <w:szCs w:val="24"/>
        </w:rPr>
        <w:t>Durations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Resources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Needs</w:t>
      </w:r>
    </w:p>
    <w:p w14:paraId="3EA56B5E" w14:textId="77777777" w:rsidR="00246485" w:rsidRPr="00F10DD2" w:rsidRDefault="00A818BC" w:rsidP="00F10DD2">
      <w:pPr>
        <w:numPr>
          <w:ilvl w:val="0"/>
          <w:numId w:val="3"/>
        </w:numPr>
        <w:tabs>
          <w:tab w:val="clear" w:pos="799"/>
          <w:tab w:val="num" w:pos="687"/>
        </w:tabs>
        <w:spacing w:line="360" w:lineRule="auto"/>
        <w:ind w:left="687" w:right="-200"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Create a </w:t>
      </w:r>
      <w:r w:rsidRPr="00F10DD2">
        <w:rPr>
          <w:rFonts w:asciiTheme="majorBidi" w:eastAsia="Times New Roman" w:hAnsiTheme="majorBidi" w:cstheme="majorBidi"/>
          <w:color w:val="000000"/>
          <w:spacing w:val="2"/>
          <w:sz w:val="24"/>
          <w:szCs w:val="24"/>
        </w:rPr>
        <w:t>Schedule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Model</w:t>
      </w:r>
    </w:p>
    <w:p w14:paraId="6B14D3C8" w14:textId="77777777" w:rsidR="00246485" w:rsidRPr="00F10DD2" w:rsidRDefault="00A818BC" w:rsidP="00F10DD2">
      <w:pPr>
        <w:numPr>
          <w:ilvl w:val="0"/>
          <w:numId w:val="3"/>
        </w:numPr>
        <w:tabs>
          <w:tab w:val="clear" w:pos="799"/>
          <w:tab w:val="num" w:pos="687"/>
        </w:tabs>
        <w:spacing w:line="360" w:lineRule="auto"/>
        <w:ind w:left="687" w:right="-200"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Seek </w:t>
      </w:r>
      <w:r w:rsidRPr="00F10DD2">
        <w:rPr>
          <w:rFonts w:asciiTheme="majorBidi" w:eastAsia="Times New Roman" w:hAnsiTheme="majorBidi" w:cstheme="majorBidi"/>
          <w:color w:val="000000"/>
          <w:spacing w:val="6"/>
          <w:sz w:val="24"/>
          <w:szCs w:val="24"/>
        </w:rPr>
        <w:t>Approval</w:t>
      </w:r>
    </w:p>
    <w:p w14:paraId="190D894F" w14:textId="77777777" w:rsidR="00246485" w:rsidRPr="00F10DD2" w:rsidRDefault="00A818BC" w:rsidP="00F10DD2">
      <w:pPr>
        <w:numPr>
          <w:ilvl w:val="0"/>
          <w:numId w:val="3"/>
        </w:numPr>
        <w:tabs>
          <w:tab w:val="clear" w:pos="799"/>
          <w:tab w:val="num" w:pos="687"/>
        </w:tabs>
        <w:spacing w:line="360" w:lineRule="auto"/>
        <w:ind w:left="687" w:right="556" w:hanging="288"/>
        <w:jc w:val="both"/>
        <w:rPr>
          <w:rFonts w:asciiTheme="majorBidi" w:hAnsiTheme="majorBidi" w:cstheme="majorBidi"/>
          <w:sz w:val="24"/>
          <w:szCs w:val="24"/>
        </w:rPr>
      </w:pPr>
      <w:r w:rsidRPr="00F10DD2">
        <w:rPr>
          <w:rFonts w:asciiTheme="majorBidi" w:eastAsia="Times New Roman" w:hAnsiTheme="majorBidi" w:cstheme="majorBidi"/>
          <w:color w:val="000000"/>
          <w:spacing w:val="4"/>
          <w:sz w:val="24"/>
          <w:szCs w:val="24"/>
        </w:rPr>
        <w:t>Communicate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Schedule</w:t>
      </w:r>
      <w:r w:rsidRPr="00F10DD2">
        <w:rPr>
          <w:rFonts w:asciiTheme="majorBidi" w:eastAsia="Times New Roman" w:hAnsiTheme="majorBidi" w:cstheme="majorBidi"/>
          <w:color w:val="000000"/>
          <w:sz w:val="24"/>
          <w:szCs w:val="24"/>
        </w:rPr>
        <w:t xml:space="preserve"> Baseline Use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Maintain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Schedule</w:t>
      </w:r>
      <w:r w:rsidRPr="00F10DD2">
        <w:rPr>
          <w:rFonts w:asciiTheme="majorBidi" w:eastAsia="Times New Roman" w:hAnsiTheme="majorBidi" w:cstheme="majorBidi"/>
          <w:color w:val="000000"/>
          <w:sz w:val="24"/>
          <w:szCs w:val="24"/>
        </w:rPr>
        <w:t xml:space="preserve"> Baseline </w:t>
      </w:r>
    </w:p>
    <w:p w14:paraId="375953AC" w14:textId="77777777" w:rsidR="00246485" w:rsidRPr="00F10DD2" w:rsidRDefault="00A818BC" w:rsidP="00F10DD2">
      <w:pPr>
        <w:numPr>
          <w:ilvl w:val="0"/>
          <w:numId w:val="3"/>
        </w:numPr>
        <w:tabs>
          <w:tab w:val="clear" w:pos="799"/>
          <w:tab w:val="num" w:pos="687"/>
        </w:tabs>
        <w:spacing w:line="360" w:lineRule="auto"/>
        <w:ind w:left="687" w:right="-200"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Use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maintain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Schedule</w:t>
      </w:r>
      <w:r w:rsidRPr="00F10DD2">
        <w:rPr>
          <w:rFonts w:asciiTheme="majorBidi" w:eastAsia="Times New Roman" w:hAnsiTheme="majorBidi" w:cstheme="majorBidi"/>
          <w:color w:val="000000"/>
          <w:sz w:val="24"/>
          <w:szCs w:val="24"/>
        </w:rPr>
        <w:t xml:space="preserve"> Baseline</w:t>
      </w:r>
    </w:p>
    <w:p w14:paraId="78EBBB42" w14:textId="6953FE21" w:rsidR="00246485" w:rsidRPr="00F10DD2" w:rsidRDefault="00A818BC" w:rsidP="00F10DD2">
      <w:pPr>
        <w:numPr>
          <w:ilvl w:val="0"/>
          <w:numId w:val="3"/>
        </w:numPr>
        <w:tabs>
          <w:tab w:val="clear" w:pos="799"/>
          <w:tab w:val="num" w:pos="687"/>
        </w:tabs>
        <w:spacing w:line="360" w:lineRule="auto"/>
        <w:ind w:left="687" w:right="1472" w:hanging="288"/>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 cost baseline is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2"/>
          <w:sz w:val="24"/>
          <w:szCs w:val="24"/>
        </w:rPr>
        <w:t>budget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that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has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been</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approved</w:t>
      </w:r>
      <w:r w:rsidRPr="00F10DD2">
        <w:rPr>
          <w:rFonts w:asciiTheme="majorBidi" w:eastAsia="Times New Roman" w:hAnsiTheme="majorBidi" w:cstheme="majorBidi"/>
          <w:color w:val="000000"/>
          <w:sz w:val="24"/>
          <w:szCs w:val="24"/>
        </w:rPr>
        <w:t xml:space="preserve"> for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00B168C9" w:rsidRPr="00F10DD2">
        <w:rPr>
          <w:rFonts w:asciiTheme="majorBidi" w:eastAsia="Times New Roman" w:hAnsiTheme="majorBidi" w:cstheme="majorBidi"/>
          <w:color w:val="000000"/>
          <w:spacing w:val="4"/>
          <w:sz w:val="24"/>
          <w:szCs w:val="24"/>
        </w:rPr>
        <w:t>project, (</w:t>
      </w:r>
      <w:r w:rsidRPr="00F10DD2">
        <w:rPr>
          <w:rFonts w:asciiTheme="majorBidi" w:eastAsia="Times New Roman" w:hAnsiTheme="majorBidi" w:cstheme="majorBidi"/>
          <w:color w:val="000000"/>
          <w:spacing w:val="4"/>
          <w:sz w:val="24"/>
          <w:szCs w:val="24"/>
        </w:rPr>
        <w:t>but</w:t>
      </w:r>
      <w:r w:rsidRPr="00F10DD2">
        <w:rPr>
          <w:rFonts w:asciiTheme="majorBidi" w:eastAsia="Times New Roman" w:hAnsiTheme="majorBidi" w:cstheme="majorBidi"/>
          <w:color w:val="000000"/>
          <w:sz w:val="24"/>
          <w:szCs w:val="24"/>
        </w:rPr>
        <w:t xml:space="preserve"> at </w:t>
      </w:r>
      <w:r w:rsidRPr="00F10DD2">
        <w:rPr>
          <w:rFonts w:asciiTheme="majorBidi" w:eastAsia="Times New Roman" w:hAnsiTheme="majorBidi" w:cstheme="majorBidi"/>
          <w:color w:val="000000"/>
          <w:spacing w:val="5"/>
          <w:sz w:val="24"/>
          <w:szCs w:val="24"/>
        </w:rPr>
        <w:t>that</w:t>
      </w:r>
      <w:r w:rsidRPr="00F10DD2">
        <w:rPr>
          <w:rFonts w:asciiTheme="majorBidi" w:eastAsia="Times New Roman" w:hAnsiTheme="majorBidi" w:cstheme="majorBidi"/>
          <w:color w:val="000000"/>
          <w:sz w:val="24"/>
          <w:szCs w:val="24"/>
        </w:rPr>
        <w:t xml:space="preserve"> time </w:t>
      </w:r>
      <w:r w:rsidRPr="00F10DD2">
        <w:rPr>
          <w:rFonts w:asciiTheme="majorBidi" w:eastAsia="Times New Roman" w:hAnsiTheme="majorBidi" w:cstheme="majorBidi"/>
          <w:color w:val="000000"/>
          <w:spacing w:val="12"/>
          <w:sz w:val="24"/>
          <w:szCs w:val="24"/>
        </w:rPr>
        <w:t>budget</w:t>
      </w:r>
      <w:r w:rsidRPr="00F10DD2">
        <w:rPr>
          <w:rFonts w:asciiTheme="majorBidi" w:eastAsia="Times New Roman" w:hAnsiTheme="majorBidi" w:cstheme="majorBidi"/>
          <w:color w:val="000000"/>
          <w:sz w:val="24"/>
          <w:szCs w:val="24"/>
        </w:rPr>
        <w:t xml:space="preserve"> is </w:t>
      </w:r>
      <w:r w:rsidRPr="00F10DD2">
        <w:rPr>
          <w:rFonts w:asciiTheme="majorBidi" w:eastAsia="Times New Roman" w:hAnsiTheme="majorBidi" w:cstheme="majorBidi"/>
          <w:color w:val="000000"/>
          <w:spacing w:val="15"/>
          <w:sz w:val="24"/>
          <w:szCs w:val="24"/>
        </w:rPr>
        <w:t>not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required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fixed</w:t>
      </w:r>
    </w:p>
    <w:p w14:paraId="067BC1A6" w14:textId="4E4EABE4"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3"/>
          <w:sz w:val="24"/>
          <w:szCs w:val="24"/>
        </w:rPr>
        <w:t>Create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6"/>
          <w:sz w:val="24"/>
          <w:szCs w:val="24"/>
        </w:rPr>
        <w:t>baseline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0"/>
          <w:sz w:val="24"/>
          <w:szCs w:val="24"/>
        </w:rPr>
        <w:t>management</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9"/>
          <w:sz w:val="24"/>
          <w:szCs w:val="24"/>
        </w:rPr>
        <w:t>plans.</w:t>
      </w:r>
    </w:p>
    <w:p w14:paraId="54C0BBB8" w14:textId="77777777" w:rsidR="00246485" w:rsidRPr="00F10DD2" w:rsidRDefault="00A818BC" w:rsidP="00F10DD2">
      <w:pPr>
        <w:spacing w:line="360" w:lineRule="auto"/>
        <w:ind w:left="720" w:right="-200"/>
        <w:jc w:val="both"/>
        <w:rPr>
          <w:rFonts w:asciiTheme="majorBidi" w:hAnsiTheme="majorBidi" w:cstheme="majorBidi"/>
          <w:sz w:val="24"/>
          <w:szCs w:val="24"/>
        </w:rPr>
      </w:pPr>
      <w:r w:rsidRPr="00F10DD2">
        <w:rPr>
          <w:rFonts w:asciiTheme="majorBidi" w:eastAsia="Times New Roman" w:hAnsiTheme="majorBidi" w:cstheme="majorBidi"/>
          <w:color w:val="000000"/>
          <w:spacing w:val="5"/>
          <w:sz w:val="24"/>
          <w:szCs w:val="24"/>
        </w:rPr>
        <w:t>Management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plans</w:t>
      </w:r>
      <w:r w:rsidRPr="00F10DD2">
        <w:rPr>
          <w:rFonts w:asciiTheme="majorBidi" w:eastAsia="Times New Roman" w:hAnsiTheme="majorBidi" w:cstheme="majorBidi"/>
          <w:color w:val="000000"/>
          <w:sz w:val="24"/>
          <w:szCs w:val="24"/>
        </w:rPr>
        <w:t xml:space="preserve"> for </w:t>
      </w:r>
      <w:r w:rsidRPr="00F10DD2">
        <w:rPr>
          <w:rFonts w:asciiTheme="majorBidi" w:eastAsia="Times New Roman" w:hAnsiTheme="majorBidi" w:cstheme="majorBidi"/>
          <w:color w:val="000000"/>
          <w:spacing w:val="1"/>
          <w:sz w:val="24"/>
          <w:szCs w:val="24"/>
        </w:rPr>
        <w:t>modifying</w:t>
      </w:r>
      <w:r w:rsidRPr="00F10DD2">
        <w:rPr>
          <w:rFonts w:asciiTheme="majorBidi" w:eastAsia="Times New Roman" w:hAnsiTheme="majorBidi" w:cstheme="majorBidi"/>
          <w:color w:val="000000"/>
          <w:sz w:val="24"/>
          <w:szCs w:val="24"/>
        </w:rPr>
        <w:t xml:space="preserve"> baselines usually </w:t>
      </w:r>
      <w:r w:rsidRPr="00F10DD2">
        <w:rPr>
          <w:rFonts w:asciiTheme="majorBidi" w:eastAsia="Times New Roman" w:hAnsiTheme="majorBidi" w:cstheme="majorBidi"/>
          <w:color w:val="000000"/>
          <w:spacing w:val="4"/>
          <w:sz w:val="24"/>
          <w:szCs w:val="24"/>
        </w:rPr>
        <w:t>include:</w:t>
      </w:r>
    </w:p>
    <w:p w14:paraId="00EE6773" w14:textId="77777777" w:rsidR="00246485" w:rsidRPr="00F10DD2" w:rsidRDefault="00A818BC" w:rsidP="00F10DD2">
      <w:pPr>
        <w:numPr>
          <w:ilvl w:val="0"/>
          <w:numId w:val="4"/>
        </w:numPr>
        <w:tabs>
          <w:tab w:val="clear" w:pos="799"/>
          <w:tab w:val="num" w:pos="1302"/>
        </w:tabs>
        <w:spacing w:line="360" w:lineRule="auto"/>
        <w:ind w:left="1302" w:right="-200" w:hanging="207"/>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 </w:t>
      </w:r>
      <w:r w:rsidRPr="00F10DD2">
        <w:rPr>
          <w:rFonts w:asciiTheme="majorBidi" w:eastAsia="Times New Roman" w:hAnsiTheme="majorBidi" w:cstheme="majorBidi"/>
          <w:color w:val="000000"/>
          <w:spacing w:val="9"/>
          <w:sz w:val="24"/>
          <w:szCs w:val="24"/>
        </w:rPr>
        <w:t>review</w:t>
      </w:r>
    </w:p>
    <w:p w14:paraId="550365F1" w14:textId="77777777" w:rsidR="00246485" w:rsidRPr="00F10DD2" w:rsidRDefault="00A818BC" w:rsidP="00F10DD2">
      <w:pPr>
        <w:numPr>
          <w:ilvl w:val="0"/>
          <w:numId w:val="4"/>
        </w:numPr>
        <w:tabs>
          <w:tab w:val="clear" w:pos="799"/>
          <w:tab w:val="num" w:pos="1302"/>
        </w:tabs>
        <w:spacing w:line="360" w:lineRule="auto"/>
        <w:ind w:left="1302" w:right="351" w:hanging="207"/>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An </w:t>
      </w:r>
      <w:r w:rsidRPr="00F10DD2">
        <w:rPr>
          <w:rFonts w:asciiTheme="majorBidi" w:eastAsia="Times New Roman" w:hAnsiTheme="majorBidi" w:cstheme="majorBidi"/>
          <w:color w:val="000000"/>
          <w:spacing w:val="6"/>
          <w:sz w:val="24"/>
          <w:szCs w:val="24"/>
        </w:rPr>
        <w:t>approval</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process</w:t>
      </w:r>
      <w:r w:rsidRPr="00F10DD2">
        <w:rPr>
          <w:rFonts w:asciiTheme="majorBidi" w:eastAsia="Times New Roman" w:hAnsiTheme="majorBidi" w:cstheme="majorBidi"/>
          <w:color w:val="000000"/>
          <w:sz w:val="24"/>
          <w:szCs w:val="24"/>
        </w:rPr>
        <w:t xml:space="preserve"> (different </w:t>
      </w:r>
      <w:r w:rsidRPr="00F10DD2">
        <w:rPr>
          <w:rFonts w:asciiTheme="majorBidi" w:eastAsia="Times New Roman" w:hAnsiTheme="majorBidi" w:cstheme="majorBidi"/>
          <w:color w:val="000000"/>
          <w:spacing w:val="6"/>
          <w:sz w:val="24"/>
          <w:szCs w:val="24"/>
        </w:rPr>
        <w:t>approval</w:t>
      </w:r>
      <w:r w:rsidRPr="00F10DD2">
        <w:rPr>
          <w:rFonts w:asciiTheme="majorBidi" w:eastAsia="Times New Roman" w:hAnsiTheme="majorBidi" w:cstheme="majorBidi"/>
          <w:color w:val="000000"/>
          <w:sz w:val="24"/>
          <w:szCs w:val="24"/>
        </w:rPr>
        <w:t xml:space="preserve"> levels are </w:t>
      </w:r>
      <w:r w:rsidRPr="00F10DD2">
        <w:rPr>
          <w:rFonts w:asciiTheme="majorBidi" w:eastAsia="Times New Roman" w:hAnsiTheme="majorBidi" w:cstheme="majorBidi"/>
          <w:color w:val="000000"/>
          <w:spacing w:val="2"/>
          <w:sz w:val="24"/>
          <w:szCs w:val="24"/>
        </w:rPr>
        <w:t>normally</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2"/>
          <w:sz w:val="24"/>
          <w:szCs w:val="24"/>
        </w:rPr>
        <w:t>required</w:t>
      </w:r>
      <w:r w:rsidRPr="00F10DD2">
        <w:rPr>
          <w:rFonts w:asciiTheme="majorBidi" w:eastAsia="Times New Roman" w:hAnsiTheme="majorBidi" w:cstheme="majorBidi"/>
          <w:color w:val="000000"/>
          <w:sz w:val="24"/>
          <w:szCs w:val="24"/>
        </w:rPr>
        <w:t xml:space="preserve"> for different </w:t>
      </w:r>
      <w:r w:rsidRPr="00F10DD2">
        <w:rPr>
          <w:rFonts w:asciiTheme="majorBidi" w:eastAsia="Times New Roman" w:hAnsiTheme="majorBidi" w:cstheme="majorBidi"/>
          <w:color w:val="000000"/>
          <w:spacing w:val="3"/>
          <w:sz w:val="24"/>
          <w:szCs w:val="24"/>
        </w:rPr>
        <w:t>types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changes).</w:t>
      </w:r>
    </w:p>
    <w:p w14:paraId="7E6AAD1C" w14:textId="77777777" w:rsidR="00246485" w:rsidRPr="00F10DD2" w:rsidRDefault="00A818BC" w:rsidP="00F10DD2">
      <w:pPr>
        <w:spacing w:line="360" w:lineRule="auto"/>
        <w:ind w:left="720" w:right="465"/>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 </w:t>
      </w:r>
      <w:r w:rsidRPr="00F10DD2">
        <w:rPr>
          <w:rFonts w:asciiTheme="majorBidi" w:eastAsia="Times New Roman" w:hAnsiTheme="majorBidi" w:cstheme="majorBidi"/>
          <w:color w:val="000000"/>
          <w:spacing w:val="3"/>
          <w:sz w:val="24"/>
          <w:szCs w:val="24"/>
        </w:rPr>
        <w:t>process</w:t>
      </w:r>
      <w:r w:rsidRPr="00F10DD2">
        <w:rPr>
          <w:rFonts w:asciiTheme="majorBidi" w:eastAsia="Times New Roman" w:hAnsiTheme="majorBidi" w:cstheme="majorBidi"/>
          <w:color w:val="000000"/>
          <w:sz w:val="24"/>
          <w:szCs w:val="24"/>
        </w:rPr>
        <w:t xml:space="preserve"> is </w:t>
      </w:r>
      <w:r w:rsidRPr="00F10DD2">
        <w:rPr>
          <w:rFonts w:asciiTheme="majorBidi" w:eastAsia="Times New Roman" w:hAnsiTheme="majorBidi" w:cstheme="majorBidi"/>
          <w:color w:val="000000"/>
          <w:spacing w:val="6"/>
          <w:sz w:val="24"/>
          <w:szCs w:val="24"/>
        </w:rPr>
        <w:t>needed</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6"/>
          <w:sz w:val="24"/>
          <w:szCs w:val="24"/>
        </w:rPr>
        <w:t>consider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any</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new</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requests,</w:t>
      </w:r>
      <w:r w:rsidRPr="00F10DD2">
        <w:rPr>
          <w:rFonts w:asciiTheme="majorBidi" w:eastAsia="Times New Roman" w:hAnsiTheme="majorBidi" w:cstheme="majorBidi"/>
          <w:color w:val="000000"/>
          <w:sz w:val="24"/>
          <w:szCs w:val="24"/>
        </w:rPr>
        <w:t xml:space="preserve"> to </w:t>
      </w:r>
      <w:r w:rsidRPr="00F10DD2">
        <w:rPr>
          <w:rFonts w:asciiTheme="majorBidi" w:eastAsia="Times New Roman" w:hAnsiTheme="majorBidi" w:cstheme="majorBidi"/>
          <w:color w:val="000000"/>
          <w:spacing w:val="3"/>
          <w:sz w:val="24"/>
          <w:szCs w:val="24"/>
        </w:rPr>
        <w:t>determine</w:t>
      </w:r>
      <w:r w:rsidRPr="00F10DD2">
        <w:rPr>
          <w:rFonts w:asciiTheme="majorBidi" w:eastAsia="Times New Roman" w:hAnsiTheme="majorBidi" w:cstheme="majorBidi"/>
          <w:color w:val="000000"/>
          <w:sz w:val="24"/>
          <w:szCs w:val="24"/>
        </w:rPr>
        <w:t xml:space="preserve"> their </w:t>
      </w:r>
      <w:r w:rsidRPr="00F10DD2">
        <w:rPr>
          <w:rFonts w:asciiTheme="majorBidi" w:eastAsia="Times New Roman" w:hAnsiTheme="majorBidi" w:cstheme="majorBidi"/>
          <w:color w:val="000000"/>
          <w:spacing w:val="3"/>
          <w:sz w:val="24"/>
          <w:szCs w:val="24"/>
        </w:rPr>
        <w:t>impact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on</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project,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however,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not</w:t>
      </w:r>
      <w:r w:rsidRPr="00F10DD2">
        <w:rPr>
          <w:rFonts w:asciiTheme="majorBidi" w:eastAsia="Times New Roman" w:hAnsiTheme="majorBidi" w:cstheme="majorBidi"/>
          <w:color w:val="000000"/>
          <w:sz w:val="24"/>
          <w:szCs w:val="24"/>
        </w:rPr>
        <w:t xml:space="preserve"> all </w:t>
      </w:r>
      <w:r w:rsidRPr="00F10DD2">
        <w:rPr>
          <w:rFonts w:asciiTheme="majorBidi" w:eastAsia="Times New Roman" w:hAnsiTheme="majorBidi" w:cstheme="majorBidi"/>
          <w:color w:val="000000"/>
          <w:spacing w:val="4"/>
          <w:sz w:val="24"/>
          <w:szCs w:val="24"/>
        </w:rPr>
        <w:t>requests</w:t>
      </w:r>
      <w:r w:rsidRPr="00F10DD2">
        <w:rPr>
          <w:rFonts w:asciiTheme="majorBidi" w:eastAsia="Times New Roman" w:hAnsiTheme="majorBidi" w:cstheme="majorBidi"/>
          <w:color w:val="000000"/>
          <w:sz w:val="24"/>
          <w:szCs w:val="24"/>
        </w:rPr>
        <w:t xml:space="preserve"> will result in </w:t>
      </w:r>
      <w:r w:rsidRPr="00F10DD2">
        <w:rPr>
          <w:rFonts w:asciiTheme="majorBidi" w:eastAsia="Times New Roman" w:hAnsiTheme="majorBidi" w:cstheme="majorBidi"/>
          <w:color w:val="000000"/>
          <w:spacing w:val="5"/>
          <w:sz w:val="24"/>
          <w:szCs w:val="24"/>
        </w:rPr>
        <w:t>changes</w:t>
      </w:r>
      <w:r w:rsidRPr="00F10DD2">
        <w:rPr>
          <w:rFonts w:asciiTheme="majorBidi" w:eastAsia="Times New Roman" w:hAnsiTheme="majorBidi" w:cstheme="majorBidi"/>
          <w:color w:val="000000"/>
          <w:sz w:val="24"/>
          <w:szCs w:val="24"/>
        </w:rPr>
        <w:t xml:space="preserve"> to the scope, </w:t>
      </w:r>
      <w:r w:rsidRPr="00F10DD2">
        <w:rPr>
          <w:rFonts w:asciiTheme="majorBidi" w:eastAsia="Times New Roman" w:hAnsiTheme="majorBidi" w:cstheme="majorBidi"/>
          <w:color w:val="000000"/>
          <w:spacing w:val="2"/>
          <w:sz w:val="24"/>
          <w:szCs w:val="24"/>
        </w:rPr>
        <w:t>schedule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0"/>
          <w:sz w:val="24"/>
          <w:szCs w:val="24"/>
        </w:rPr>
        <w:t>budget.</w:t>
      </w:r>
    </w:p>
    <w:p w14:paraId="5D7FF951" w14:textId="6B4FCFEB" w:rsidR="00246485" w:rsidRPr="00F10DD2" w:rsidRDefault="00A818BC" w:rsidP="00F10DD2">
      <w:pPr>
        <w:pStyle w:val="ListParagraph"/>
        <w:numPr>
          <w:ilvl w:val="0"/>
          <w:numId w:val="22"/>
        </w:numPr>
        <w:spacing w:line="360" w:lineRule="auto"/>
        <w:ind w:right="-200"/>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t>Develop</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7"/>
          <w:sz w:val="24"/>
          <w:szCs w:val="24"/>
        </w:rPr>
        <w:t>the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4"/>
          <w:sz w:val="24"/>
          <w:szCs w:val="24"/>
        </w:rPr>
        <w:t>staffing</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1"/>
          <w:sz w:val="24"/>
          <w:szCs w:val="24"/>
        </w:rPr>
        <w:t>plan?</w:t>
      </w:r>
    </w:p>
    <w:p w14:paraId="118C72DE" w14:textId="77777777" w:rsidR="00246485" w:rsidRPr="00F10DD2" w:rsidRDefault="00A818BC" w:rsidP="00F10DD2">
      <w:pPr>
        <w:spacing w:line="360" w:lineRule="auto"/>
        <w:ind w:left="720" w:right="699"/>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Approach: </w:t>
      </w:r>
      <w:r w:rsidRPr="00F10DD2">
        <w:rPr>
          <w:rFonts w:asciiTheme="majorBidi" w:eastAsia="Times New Roman" w:hAnsiTheme="majorBidi" w:cstheme="majorBidi"/>
          <w:color w:val="000000"/>
          <w:spacing w:val="3"/>
          <w:sz w:val="24"/>
          <w:szCs w:val="24"/>
        </w:rPr>
        <w:t>There</w:t>
      </w:r>
      <w:r w:rsidRPr="00F10DD2">
        <w:rPr>
          <w:rFonts w:asciiTheme="majorBidi" w:eastAsia="Times New Roman" w:hAnsiTheme="majorBidi" w:cstheme="majorBidi"/>
          <w:color w:val="000000"/>
          <w:sz w:val="24"/>
          <w:szCs w:val="24"/>
        </w:rPr>
        <w:t xml:space="preserve"> are </w:t>
      </w:r>
      <w:r w:rsidRPr="00F10DD2">
        <w:rPr>
          <w:rFonts w:asciiTheme="majorBidi" w:eastAsia="Times New Roman" w:hAnsiTheme="majorBidi" w:cstheme="majorBidi"/>
          <w:color w:val="000000"/>
          <w:spacing w:val="2"/>
          <w:sz w:val="24"/>
          <w:szCs w:val="24"/>
        </w:rPr>
        <w:t>various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algorithms</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used</w:t>
      </w:r>
      <w:r w:rsidRPr="00F10DD2">
        <w:rPr>
          <w:rFonts w:asciiTheme="majorBidi" w:eastAsia="Times New Roman" w:hAnsiTheme="majorBidi" w:cstheme="majorBidi"/>
          <w:color w:val="000000"/>
          <w:sz w:val="24"/>
          <w:szCs w:val="24"/>
        </w:rPr>
        <w:t xml:space="preserve"> for </w:t>
      </w:r>
      <w:r w:rsidRPr="00F10DD2">
        <w:rPr>
          <w:rFonts w:asciiTheme="majorBidi" w:eastAsia="Times New Roman" w:hAnsiTheme="majorBidi" w:cstheme="majorBidi"/>
          <w:color w:val="000000"/>
          <w:spacing w:val="3"/>
          <w:sz w:val="24"/>
          <w:szCs w:val="24"/>
        </w:rPr>
        <w:t>stock</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4"/>
          <w:sz w:val="24"/>
          <w:szCs w:val="24"/>
        </w:rPr>
        <w:t>prediction.</w:t>
      </w:r>
      <w:r w:rsidRPr="00F10DD2">
        <w:rPr>
          <w:rFonts w:asciiTheme="majorBidi" w:eastAsia="Times New Roman" w:hAnsiTheme="majorBidi" w:cstheme="majorBidi"/>
          <w:color w:val="000000"/>
          <w:sz w:val="24"/>
          <w:szCs w:val="24"/>
        </w:rPr>
        <w:t xml:space="preserve"> We can use </w:t>
      </w:r>
      <w:r w:rsidRPr="00F10DD2">
        <w:rPr>
          <w:rFonts w:asciiTheme="majorBidi" w:eastAsia="Times New Roman" w:hAnsiTheme="majorBidi" w:cstheme="majorBidi"/>
          <w:color w:val="202124"/>
          <w:spacing w:val="4"/>
          <w:sz w:val="24"/>
          <w:szCs w:val="24"/>
        </w:rPr>
        <w:t>high-frequency</w:t>
      </w:r>
      <w:r w:rsidRPr="00F10DD2">
        <w:rPr>
          <w:rFonts w:asciiTheme="majorBidi" w:eastAsia="Times New Roman" w:hAnsiTheme="majorBidi" w:cstheme="majorBidi"/>
          <w:color w:val="202124"/>
          <w:sz w:val="24"/>
          <w:szCs w:val="24"/>
        </w:rPr>
        <w:t xml:space="preserve"> </w:t>
      </w:r>
      <w:r w:rsidRPr="00F10DD2">
        <w:rPr>
          <w:rFonts w:asciiTheme="majorBidi" w:eastAsia="Times New Roman" w:hAnsiTheme="majorBidi" w:cstheme="majorBidi"/>
          <w:color w:val="202124"/>
          <w:spacing w:val="2"/>
          <w:sz w:val="24"/>
          <w:szCs w:val="24"/>
        </w:rPr>
        <w:t>trading</w:t>
      </w:r>
      <w:r w:rsidRPr="00F10DD2">
        <w:rPr>
          <w:rFonts w:asciiTheme="majorBidi" w:eastAsia="Times New Roman" w:hAnsiTheme="majorBidi" w:cstheme="majorBidi"/>
          <w:color w:val="202124"/>
          <w:sz w:val="24"/>
          <w:szCs w:val="24"/>
        </w:rPr>
        <w:t xml:space="preserve"> </w:t>
      </w:r>
      <w:r w:rsidRPr="00F10DD2">
        <w:rPr>
          <w:rFonts w:asciiTheme="majorBidi" w:eastAsia="Times New Roman" w:hAnsiTheme="majorBidi" w:cstheme="majorBidi"/>
          <w:color w:val="202124"/>
          <w:spacing w:val="3"/>
          <w:sz w:val="24"/>
          <w:szCs w:val="24"/>
        </w:rPr>
        <w:t>(HFT).</w:t>
      </w:r>
    </w:p>
    <w:p w14:paraId="7B04DFAD" w14:textId="77777777" w:rsidR="0022158A" w:rsidRPr="00F10DD2" w:rsidRDefault="0022158A" w:rsidP="00F10DD2">
      <w:pPr>
        <w:spacing w:line="360" w:lineRule="auto"/>
        <w:ind w:right="-200"/>
        <w:jc w:val="both"/>
        <w:rPr>
          <w:rFonts w:asciiTheme="majorBidi" w:eastAsia="Times New Roman" w:hAnsiTheme="majorBidi" w:cstheme="majorBidi"/>
          <w:b/>
          <w:bCs/>
          <w:color w:val="000000"/>
          <w:spacing w:val="2"/>
          <w:sz w:val="24"/>
          <w:szCs w:val="24"/>
          <w:u w:val="single"/>
        </w:rPr>
      </w:pPr>
    </w:p>
    <w:p w14:paraId="541F6B57" w14:textId="2AA79B7D" w:rsidR="00246485" w:rsidRPr="00F10DD2" w:rsidRDefault="00A818BC" w:rsidP="00F10DD2">
      <w:pPr>
        <w:spacing w:line="360" w:lineRule="auto"/>
        <w:ind w:right="-200"/>
        <w:jc w:val="both"/>
        <w:rPr>
          <w:rFonts w:asciiTheme="majorBidi" w:hAnsiTheme="majorBidi" w:cstheme="majorBidi"/>
          <w:b/>
          <w:bCs/>
          <w:sz w:val="24"/>
          <w:szCs w:val="24"/>
        </w:rPr>
      </w:pPr>
      <w:r w:rsidRPr="00F10DD2">
        <w:rPr>
          <w:rFonts w:asciiTheme="majorBidi" w:eastAsia="Times New Roman" w:hAnsiTheme="majorBidi" w:cstheme="majorBidi"/>
          <w:b/>
          <w:bCs/>
          <w:color w:val="000000"/>
          <w:spacing w:val="2"/>
          <w:sz w:val="24"/>
          <w:szCs w:val="24"/>
          <w:u w:val="single"/>
        </w:rPr>
        <w:t>Goals---</w:t>
      </w:r>
    </w:p>
    <w:p w14:paraId="22ABB6C0" w14:textId="4BC53B8C" w:rsidR="00C60655" w:rsidRPr="00F10DD2" w:rsidRDefault="00A818BC" w:rsidP="00F10DD2">
      <w:pPr>
        <w:spacing w:line="360" w:lineRule="auto"/>
        <w:ind w:right="552"/>
        <w:jc w:val="both"/>
        <w:rPr>
          <w:rFonts w:asciiTheme="majorBidi" w:eastAsia="Times New Roman" w:hAnsiTheme="majorBidi" w:cstheme="majorBidi"/>
          <w:color w:val="000000"/>
          <w:spacing w:val="6"/>
          <w:sz w:val="24"/>
          <w:szCs w:val="24"/>
        </w:rPr>
      </w:pPr>
      <w:r w:rsidRPr="00F10DD2">
        <w:rPr>
          <w:rFonts w:asciiTheme="majorBidi" w:eastAsia="Times New Roman" w:hAnsiTheme="majorBidi" w:cstheme="majorBidi"/>
          <w:color w:val="000000"/>
          <w:sz w:val="24"/>
          <w:szCs w:val="24"/>
        </w:rPr>
        <w:lastRenderedPageBreak/>
        <w:t xml:space="preserve">The main goals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this </w:t>
      </w:r>
      <w:r w:rsidRPr="00F10DD2">
        <w:rPr>
          <w:rFonts w:asciiTheme="majorBidi" w:eastAsia="Times New Roman" w:hAnsiTheme="majorBidi" w:cstheme="majorBidi"/>
          <w:color w:val="000000"/>
          <w:spacing w:val="2"/>
          <w:sz w:val="24"/>
          <w:szCs w:val="24"/>
        </w:rPr>
        <w:t>project</w:t>
      </w:r>
      <w:r w:rsidRPr="00F10DD2">
        <w:rPr>
          <w:rFonts w:asciiTheme="majorBidi" w:eastAsia="Times New Roman" w:hAnsiTheme="majorBidi" w:cstheme="majorBidi"/>
          <w:color w:val="000000"/>
          <w:sz w:val="24"/>
          <w:szCs w:val="24"/>
        </w:rPr>
        <w:t xml:space="preserve"> is to save time, </w:t>
      </w:r>
      <w:r w:rsidRPr="00F10DD2">
        <w:rPr>
          <w:rFonts w:asciiTheme="majorBidi" w:eastAsia="Times New Roman" w:hAnsiTheme="majorBidi" w:cstheme="majorBidi"/>
          <w:color w:val="000000"/>
          <w:spacing w:val="9"/>
          <w:sz w:val="24"/>
          <w:szCs w:val="24"/>
        </w:rPr>
        <w:t>proper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8"/>
          <w:sz w:val="24"/>
          <w:szCs w:val="24"/>
        </w:rPr>
        <w:t>management</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data,</w:t>
      </w:r>
      <w:r w:rsidRPr="00F10DD2">
        <w:rPr>
          <w:rFonts w:asciiTheme="majorBidi" w:eastAsia="Times New Roman" w:hAnsiTheme="majorBidi" w:cstheme="majorBidi"/>
          <w:color w:val="000000"/>
          <w:sz w:val="24"/>
          <w:szCs w:val="24"/>
        </w:rPr>
        <w:t xml:space="preserve"> </w:t>
      </w:r>
      <w:r w:rsidR="00C60655" w:rsidRPr="00F10DD2">
        <w:rPr>
          <w:rFonts w:asciiTheme="majorBidi" w:eastAsia="Times New Roman" w:hAnsiTheme="majorBidi" w:cstheme="majorBidi"/>
          <w:color w:val="000000"/>
          <w:spacing w:val="2"/>
          <w:sz w:val="24"/>
          <w:szCs w:val="24"/>
        </w:rPr>
        <w:t>transparency</w:t>
      </w:r>
      <w:r w:rsidR="00C60655" w:rsidRPr="00F10DD2">
        <w:rPr>
          <w:rFonts w:asciiTheme="majorBidi" w:eastAsia="Times New Roman" w:hAnsiTheme="majorBidi" w:cstheme="majorBidi"/>
          <w:color w:val="000000"/>
          <w:sz w:val="24"/>
          <w:szCs w:val="24"/>
        </w:rPr>
        <w:t>, cost</w:t>
      </w:r>
      <w:r w:rsidRPr="00F10DD2">
        <w:rPr>
          <w:rFonts w:asciiTheme="majorBidi" w:eastAsia="Times New Roman" w:hAnsiTheme="majorBidi" w:cstheme="majorBidi"/>
          <w:color w:val="000000"/>
          <w:sz w:val="24"/>
          <w:szCs w:val="24"/>
        </w:rPr>
        <w:t xml:space="preserve">-effective, </w:t>
      </w:r>
      <w:r w:rsidRPr="00F10DD2">
        <w:rPr>
          <w:rFonts w:asciiTheme="majorBidi" w:eastAsia="Times New Roman" w:hAnsiTheme="majorBidi" w:cstheme="majorBidi"/>
          <w:color w:val="000000"/>
          <w:spacing w:val="1"/>
          <w:sz w:val="24"/>
          <w:szCs w:val="24"/>
        </w:rPr>
        <w:t>increased</w:t>
      </w:r>
      <w:r w:rsidRPr="00F10DD2">
        <w:rPr>
          <w:rFonts w:asciiTheme="majorBidi" w:eastAsia="Times New Roman" w:hAnsiTheme="majorBidi" w:cstheme="majorBidi"/>
          <w:color w:val="000000"/>
          <w:sz w:val="24"/>
          <w:szCs w:val="24"/>
        </w:rPr>
        <w:t xml:space="preserve"> security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7"/>
          <w:sz w:val="24"/>
          <w:szCs w:val="24"/>
        </w:rPr>
        <w:t>the</w:t>
      </w:r>
      <w:r w:rsidRPr="00F10DD2">
        <w:rPr>
          <w:rFonts w:asciiTheme="majorBidi" w:eastAsia="Times New Roman" w:hAnsiTheme="majorBidi" w:cstheme="majorBidi"/>
          <w:color w:val="000000"/>
          <w:sz w:val="24"/>
          <w:szCs w:val="24"/>
        </w:rPr>
        <w:t xml:space="preserve"> main </w:t>
      </w:r>
      <w:r w:rsidRPr="00F10DD2">
        <w:rPr>
          <w:rFonts w:asciiTheme="majorBidi" w:eastAsia="Times New Roman" w:hAnsiTheme="majorBidi" w:cstheme="majorBidi"/>
          <w:color w:val="000000"/>
          <w:spacing w:val="3"/>
          <w:sz w:val="24"/>
          <w:szCs w:val="24"/>
        </w:rPr>
        <w:t>thing</w:t>
      </w:r>
      <w:r w:rsidRPr="00F10DD2">
        <w:rPr>
          <w:rFonts w:asciiTheme="majorBidi" w:eastAsia="Times New Roman" w:hAnsiTheme="majorBidi" w:cstheme="majorBidi"/>
          <w:color w:val="000000"/>
          <w:sz w:val="24"/>
          <w:szCs w:val="24"/>
        </w:rPr>
        <w:t xml:space="preserve"> is automated time </w:t>
      </w:r>
      <w:r w:rsidRPr="00F10DD2">
        <w:rPr>
          <w:rFonts w:asciiTheme="majorBidi" w:eastAsia="Times New Roman" w:hAnsiTheme="majorBidi" w:cstheme="majorBidi"/>
          <w:color w:val="000000"/>
          <w:spacing w:val="2"/>
          <w:sz w:val="24"/>
          <w:szCs w:val="24"/>
        </w:rPr>
        <w:t>tracking</w:t>
      </w:r>
      <w:r w:rsidRPr="00F10DD2">
        <w:rPr>
          <w:rFonts w:asciiTheme="majorBidi" w:eastAsia="Times New Roman" w:hAnsiTheme="majorBidi" w:cstheme="majorBidi"/>
          <w:color w:val="000000"/>
          <w:sz w:val="24"/>
          <w:szCs w:val="24"/>
        </w:rPr>
        <w:t xml:space="preserve"> system </w:t>
      </w:r>
      <w:r w:rsidRPr="00F10DD2">
        <w:rPr>
          <w:rFonts w:asciiTheme="majorBidi" w:eastAsia="Times New Roman" w:hAnsiTheme="majorBidi" w:cstheme="majorBidi"/>
          <w:color w:val="000000"/>
          <w:spacing w:val="7"/>
          <w:sz w:val="24"/>
          <w:szCs w:val="24"/>
        </w:rPr>
        <w:t>and</w:t>
      </w:r>
      <w:r w:rsidRPr="00F10DD2">
        <w:rPr>
          <w:rFonts w:asciiTheme="majorBidi" w:eastAsia="Times New Roman" w:hAnsiTheme="majorBidi" w:cstheme="majorBidi"/>
          <w:color w:val="000000"/>
          <w:sz w:val="24"/>
          <w:szCs w:val="24"/>
        </w:rPr>
        <w:t xml:space="preserve"> so </w:t>
      </w:r>
      <w:r w:rsidRPr="00F10DD2">
        <w:rPr>
          <w:rFonts w:asciiTheme="majorBidi" w:eastAsia="Times New Roman" w:hAnsiTheme="majorBidi" w:cstheme="majorBidi"/>
          <w:color w:val="000000"/>
          <w:spacing w:val="15"/>
          <w:sz w:val="24"/>
          <w:szCs w:val="24"/>
        </w:rPr>
        <w:t>on</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0"/>
          <w:sz w:val="24"/>
          <w:szCs w:val="24"/>
        </w:rPr>
        <w:t>thus</w:t>
      </w:r>
      <w:r w:rsidRPr="00F10DD2">
        <w:rPr>
          <w:rFonts w:asciiTheme="majorBidi" w:eastAsia="Times New Roman" w:hAnsiTheme="majorBidi" w:cstheme="majorBidi"/>
          <w:color w:val="000000"/>
          <w:sz w:val="24"/>
          <w:szCs w:val="24"/>
        </w:rPr>
        <w:t xml:space="preserve"> we can </w:t>
      </w:r>
      <w:r w:rsidRPr="00F10DD2">
        <w:rPr>
          <w:rFonts w:asciiTheme="majorBidi" w:eastAsia="Times New Roman" w:hAnsiTheme="majorBidi" w:cstheme="majorBidi"/>
          <w:color w:val="000000"/>
          <w:spacing w:val="5"/>
          <w:sz w:val="24"/>
          <w:szCs w:val="24"/>
        </w:rPr>
        <w:t>provide</w:t>
      </w:r>
      <w:r w:rsidRPr="00F10DD2">
        <w:rPr>
          <w:rFonts w:asciiTheme="majorBidi" w:eastAsia="Times New Roman" w:hAnsiTheme="majorBidi" w:cstheme="majorBidi"/>
          <w:color w:val="000000"/>
          <w:sz w:val="24"/>
          <w:szCs w:val="24"/>
        </w:rPr>
        <w:t xml:space="preserve"> </w:t>
      </w:r>
      <w:r w:rsidR="00C60655" w:rsidRPr="00F10DD2">
        <w:rPr>
          <w:rFonts w:asciiTheme="majorBidi" w:eastAsia="Times New Roman" w:hAnsiTheme="majorBidi" w:cstheme="majorBidi"/>
          <w:color w:val="000000"/>
          <w:spacing w:val="7"/>
          <w:sz w:val="24"/>
          <w:szCs w:val="24"/>
        </w:rPr>
        <w:t>the</w:t>
      </w:r>
      <w:r w:rsidR="00C60655" w:rsidRPr="00F10DD2">
        <w:rPr>
          <w:rFonts w:asciiTheme="majorBidi" w:eastAsia="Times New Roman" w:hAnsiTheme="majorBidi" w:cstheme="majorBidi"/>
          <w:color w:val="000000"/>
          <w:sz w:val="24"/>
          <w:szCs w:val="24"/>
        </w:rPr>
        <w:t xml:space="preserve"> management</w:t>
      </w:r>
      <w:r w:rsidRPr="00F10DD2">
        <w:rPr>
          <w:rFonts w:asciiTheme="majorBidi" w:eastAsia="Times New Roman" w:hAnsiTheme="majorBidi" w:cstheme="majorBidi"/>
          <w:color w:val="000000"/>
          <w:sz w:val="24"/>
          <w:szCs w:val="24"/>
        </w:rPr>
        <w:t xml:space="preserve"> as </w:t>
      </w:r>
      <w:r w:rsidRPr="00F10DD2">
        <w:rPr>
          <w:rFonts w:asciiTheme="majorBidi" w:eastAsia="Times New Roman" w:hAnsiTheme="majorBidi" w:cstheme="majorBidi"/>
          <w:color w:val="000000"/>
          <w:spacing w:val="7"/>
          <w:sz w:val="24"/>
          <w:szCs w:val="24"/>
        </w:rPr>
        <w:t>per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user</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needs</w:t>
      </w:r>
    </w:p>
    <w:p w14:paraId="5F9F188C" w14:textId="20D190C6" w:rsidR="00246485" w:rsidRPr="00F10DD2" w:rsidRDefault="00A818BC" w:rsidP="00F10DD2">
      <w:pPr>
        <w:spacing w:line="360" w:lineRule="auto"/>
        <w:ind w:right="552"/>
        <w:jc w:val="both"/>
        <w:rPr>
          <w:rFonts w:asciiTheme="majorBidi" w:hAnsiTheme="majorBidi" w:cstheme="majorBidi"/>
          <w:sz w:val="24"/>
          <w:szCs w:val="24"/>
        </w:rPr>
      </w:pPr>
      <w:r w:rsidRPr="00F10DD2">
        <w:rPr>
          <w:rFonts w:asciiTheme="majorBidi" w:eastAsia="Times New Roman" w:hAnsiTheme="majorBidi" w:cstheme="majorBidi"/>
          <w:b/>
          <w:bCs/>
          <w:color w:val="000000"/>
          <w:sz w:val="24"/>
          <w:szCs w:val="24"/>
          <w:u w:val="single"/>
        </w:rPr>
        <w:t xml:space="preserve">IDENTIFY </w:t>
      </w:r>
      <w:r w:rsidRPr="00F10DD2">
        <w:rPr>
          <w:rFonts w:asciiTheme="majorBidi" w:eastAsia="Times New Roman" w:hAnsiTheme="majorBidi" w:cstheme="majorBidi"/>
          <w:b/>
          <w:bCs/>
          <w:color w:val="000000"/>
          <w:spacing w:val="7"/>
          <w:sz w:val="24"/>
          <w:szCs w:val="24"/>
          <w:u w:val="single"/>
        </w:rPr>
        <w:t>JOB</w:t>
      </w:r>
      <w:r w:rsidRPr="00F10DD2">
        <w:rPr>
          <w:rFonts w:asciiTheme="majorBidi" w:eastAsia="Times New Roman" w:hAnsiTheme="majorBidi" w:cstheme="majorBidi"/>
          <w:b/>
          <w:bCs/>
          <w:color w:val="000000"/>
          <w:sz w:val="24"/>
          <w:szCs w:val="24"/>
          <w:u w:val="single"/>
        </w:rPr>
        <w:t xml:space="preserve"> ROLES AND RESPONSIBILITIES:</w:t>
      </w:r>
    </w:p>
    <w:p w14:paraId="757DAF2A" w14:textId="77777777" w:rsidR="00246485" w:rsidRPr="00F10DD2" w:rsidRDefault="00A818BC" w:rsidP="00F10DD2">
      <w:pPr>
        <w:numPr>
          <w:ilvl w:val="0"/>
          <w:numId w:val="7"/>
        </w:numPr>
        <w:spacing w:line="360" w:lineRule="auto"/>
        <w:ind w:right="5463"/>
        <w:jc w:val="both"/>
        <w:rPr>
          <w:rFonts w:asciiTheme="majorBidi" w:hAnsiTheme="majorBidi" w:cstheme="majorBidi"/>
          <w:sz w:val="24"/>
          <w:szCs w:val="24"/>
        </w:rPr>
      </w:pPr>
      <w:r w:rsidRPr="00F10DD2">
        <w:rPr>
          <w:rFonts w:asciiTheme="majorBidi" w:eastAsia="Times New Roman" w:hAnsiTheme="majorBidi" w:cstheme="majorBidi"/>
          <w:b/>
          <w:bCs/>
          <w:color w:val="000000"/>
          <w:spacing w:val="5"/>
          <w:sz w:val="24"/>
          <w:szCs w:val="24"/>
        </w:rPr>
        <w:t>PROJECT</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6"/>
          <w:sz w:val="24"/>
          <w:szCs w:val="24"/>
        </w:rPr>
        <w:t>SPONSOR-</w:t>
      </w:r>
      <w:r w:rsidRPr="00F10DD2">
        <w:rPr>
          <w:rFonts w:asciiTheme="majorBidi" w:eastAsia="Times New Roman" w:hAnsiTheme="majorBidi" w:cstheme="majorBidi"/>
          <w:color w:val="000000"/>
          <w:spacing w:val="6"/>
          <w:sz w:val="24"/>
          <w:szCs w:val="24"/>
        </w:rPr>
        <w:t xml:space="preserve"> </w:t>
      </w:r>
      <w:r w:rsidRPr="00F10DD2">
        <w:rPr>
          <w:rFonts w:asciiTheme="majorBidi" w:eastAsia="Times New Roman" w:hAnsiTheme="majorBidi" w:cstheme="majorBidi"/>
          <w:color w:val="000000"/>
          <w:sz w:val="24"/>
          <w:szCs w:val="24"/>
        </w:rPr>
        <w:t>Tanmay Shukla</w:t>
      </w:r>
    </w:p>
    <w:p w14:paraId="71B5C535" w14:textId="77777777" w:rsidR="00246485" w:rsidRPr="00F10DD2" w:rsidRDefault="00A818BC" w:rsidP="00F10DD2">
      <w:pPr>
        <w:numPr>
          <w:ilvl w:val="0"/>
          <w:numId w:val="7"/>
        </w:numPr>
        <w:spacing w:line="360" w:lineRule="auto"/>
        <w:ind w:right="-200"/>
        <w:jc w:val="both"/>
        <w:rPr>
          <w:rFonts w:asciiTheme="majorBidi" w:hAnsiTheme="majorBidi" w:cstheme="majorBidi"/>
          <w:b/>
          <w:bCs/>
          <w:sz w:val="24"/>
          <w:szCs w:val="24"/>
        </w:rPr>
      </w:pPr>
      <w:r w:rsidRPr="00F10DD2">
        <w:rPr>
          <w:rFonts w:asciiTheme="majorBidi" w:eastAsia="Times New Roman" w:hAnsiTheme="majorBidi" w:cstheme="majorBidi"/>
          <w:b/>
          <w:bCs/>
          <w:color w:val="000000"/>
          <w:spacing w:val="5"/>
          <w:sz w:val="24"/>
          <w:szCs w:val="24"/>
        </w:rPr>
        <w:t>SUBJECT</w:t>
      </w:r>
      <w:r w:rsidRPr="00F10DD2">
        <w:rPr>
          <w:rFonts w:asciiTheme="majorBidi" w:eastAsia="Times New Roman" w:hAnsiTheme="majorBidi" w:cstheme="majorBidi"/>
          <w:b/>
          <w:bCs/>
          <w:color w:val="000000"/>
          <w:sz w:val="24"/>
          <w:szCs w:val="24"/>
        </w:rPr>
        <w:t xml:space="preserve"> MATTER </w:t>
      </w:r>
      <w:r w:rsidRPr="00F10DD2">
        <w:rPr>
          <w:rFonts w:asciiTheme="majorBidi" w:eastAsia="Times New Roman" w:hAnsiTheme="majorBidi" w:cstheme="majorBidi"/>
          <w:b/>
          <w:bCs/>
          <w:color w:val="000000"/>
          <w:spacing w:val="5"/>
          <w:sz w:val="24"/>
          <w:szCs w:val="24"/>
        </w:rPr>
        <w:t>EXPERTS</w:t>
      </w:r>
      <w:r w:rsidRPr="00F10DD2">
        <w:rPr>
          <w:rFonts w:asciiTheme="majorBidi" w:eastAsia="Times New Roman" w:hAnsiTheme="majorBidi" w:cstheme="majorBidi"/>
          <w:b/>
          <w:bCs/>
          <w:color w:val="000000"/>
          <w:sz w:val="24"/>
          <w:szCs w:val="24"/>
        </w:rPr>
        <w:t xml:space="preserve"> (SME)-</w:t>
      </w:r>
    </w:p>
    <w:p w14:paraId="655B7245" w14:textId="77777777" w:rsidR="00246485" w:rsidRPr="00F10DD2" w:rsidRDefault="00A818BC" w:rsidP="00F10DD2">
      <w:pPr>
        <w:spacing w:line="360" w:lineRule="auto"/>
        <w:ind w:left="360"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Tanmay Shukla, </w:t>
      </w:r>
      <w:proofErr w:type="spellStart"/>
      <w:r w:rsidRPr="00F10DD2">
        <w:rPr>
          <w:rFonts w:asciiTheme="majorBidi" w:eastAsia="Times New Roman" w:hAnsiTheme="majorBidi" w:cstheme="majorBidi"/>
          <w:color w:val="000000"/>
          <w:sz w:val="24"/>
          <w:szCs w:val="24"/>
        </w:rPr>
        <w:t>Mitraansh</w:t>
      </w:r>
      <w:proofErr w:type="spellEnd"/>
      <w:r w:rsidRPr="00F10DD2">
        <w:rPr>
          <w:rFonts w:asciiTheme="majorBidi" w:eastAsia="Times New Roman" w:hAnsiTheme="majorBidi" w:cstheme="majorBidi"/>
          <w:color w:val="000000"/>
          <w:sz w:val="24"/>
          <w:szCs w:val="24"/>
        </w:rPr>
        <w:t xml:space="preserve"> </w:t>
      </w:r>
      <w:proofErr w:type="spellStart"/>
      <w:r w:rsidRPr="00F10DD2">
        <w:rPr>
          <w:rFonts w:asciiTheme="majorBidi" w:eastAsia="Times New Roman" w:hAnsiTheme="majorBidi" w:cstheme="majorBidi"/>
          <w:color w:val="000000"/>
          <w:spacing w:val="5"/>
          <w:sz w:val="24"/>
          <w:szCs w:val="24"/>
        </w:rPr>
        <w:t>Raaj</w:t>
      </w:r>
      <w:proofErr w:type="spellEnd"/>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Khanna,</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Khushi</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Suri</w:t>
      </w:r>
    </w:p>
    <w:p w14:paraId="003BB030" w14:textId="77777777" w:rsidR="00246485" w:rsidRPr="00F10DD2" w:rsidRDefault="00A818BC" w:rsidP="00F10DD2">
      <w:pPr>
        <w:numPr>
          <w:ilvl w:val="0"/>
          <w:numId w:val="8"/>
        </w:numPr>
        <w:spacing w:line="360" w:lineRule="auto"/>
        <w:ind w:right="5557"/>
        <w:jc w:val="both"/>
        <w:rPr>
          <w:rFonts w:asciiTheme="majorBidi" w:hAnsiTheme="majorBidi" w:cstheme="majorBidi"/>
          <w:sz w:val="24"/>
          <w:szCs w:val="24"/>
        </w:rPr>
      </w:pPr>
      <w:r w:rsidRPr="00F10DD2">
        <w:rPr>
          <w:rFonts w:asciiTheme="majorBidi" w:eastAsia="Times New Roman" w:hAnsiTheme="majorBidi" w:cstheme="majorBidi"/>
          <w:b/>
          <w:bCs/>
          <w:color w:val="000000"/>
          <w:spacing w:val="7"/>
          <w:sz w:val="24"/>
          <w:szCs w:val="24"/>
        </w:rPr>
        <w:t>PRODUCT</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9"/>
          <w:sz w:val="24"/>
          <w:szCs w:val="24"/>
        </w:rPr>
        <w:t>OWNER-</w:t>
      </w:r>
      <w:r w:rsidRPr="00F10DD2">
        <w:rPr>
          <w:rFonts w:asciiTheme="majorBidi" w:eastAsia="Times New Roman" w:hAnsiTheme="majorBidi" w:cstheme="majorBidi"/>
          <w:color w:val="000000"/>
          <w:spacing w:val="9"/>
          <w:sz w:val="24"/>
          <w:szCs w:val="24"/>
        </w:rPr>
        <w:t xml:space="preserve"> </w:t>
      </w:r>
      <w:r w:rsidRPr="00F10DD2">
        <w:rPr>
          <w:rFonts w:asciiTheme="majorBidi" w:eastAsia="Times New Roman" w:hAnsiTheme="majorBidi" w:cstheme="majorBidi"/>
          <w:color w:val="000000"/>
          <w:spacing w:val="10"/>
          <w:sz w:val="24"/>
          <w:szCs w:val="24"/>
        </w:rPr>
        <w:t>None</w:t>
      </w:r>
    </w:p>
    <w:p w14:paraId="0CE2E33A" w14:textId="77777777" w:rsidR="00246485" w:rsidRPr="00F10DD2" w:rsidRDefault="00A818BC" w:rsidP="00F10DD2">
      <w:pPr>
        <w:numPr>
          <w:ilvl w:val="0"/>
          <w:numId w:val="9"/>
        </w:numPr>
        <w:spacing w:line="360" w:lineRule="auto"/>
        <w:ind w:right="4701"/>
        <w:jc w:val="both"/>
        <w:rPr>
          <w:rFonts w:asciiTheme="majorBidi" w:hAnsiTheme="majorBidi" w:cstheme="majorBidi"/>
          <w:sz w:val="24"/>
          <w:szCs w:val="24"/>
        </w:rPr>
      </w:pPr>
      <w:r w:rsidRPr="00F10DD2">
        <w:rPr>
          <w:rFonts w:asciiTheme="majorBidi" w:eastAsia="Times New Roman" w:hAnsiTheme="majorBidi" w:cstheme="majorBidi"/>
          <w:b/>
          <w:bCs/>
          <w:color w:val="000000"/>
          <w:spacing w:val="5"/>
          <w:sz w:val="24"/>
          <w:szCs w:val="24"/>
        </w:rPr>
        <w:t>PROJECT</w:t>
      </w:r>
      <w:r w:rsidRPr="00F10DD2">
        <w:rPr>
          <w:rFonts w:asciiTheme="majorBidi" w:eastAsia="Times New Roman" w:hAnsiTheme="majorBidi" w:cstheme="majorBidi"/>
          <w:b/>
          <w:bCs/>
          <w:color w:val="000000"/>
          <w:sz w:val="24"/>
          <w:szCs w:val="24"/>
        </w:rPr>
        <w:t xml:space="preserve"> MANAGER (PM)-</w:t>
      </w:r>
      <w:r w:rsidRPr="00F10DD2">
        <w:rPr>
          <w:rFonts w:asciiTheme="majorBidi" w:eastAsia="Times New Roman" w:hAnsiTheme="majorBidi" w:cstheme="majorBidi"/>
          <w:color w:val="000000"/>
          <w:sz w:val="24"/>
          <w:szCs w:val="24"/>
        </w:rPr>
        <w:t xml:space="preserve"> Khushi </w:t>
      </w:r>
      <w:r w:rsidRPr="00F10DD2">
        <w:rPr>
          <w:rFonts w:asciiTheme="majorBidi" w:eastAsia="Times New Roman" w:hAnsiTheme="majorBidi" w:cstheme="majorBidi"/>
          <w:color w:val="000000"/>
          <w:spacing w:val="5"/>
          <w:sz w:val="24"/>
          <w:szCs w:val="24"/>
        </w:rPr>
        <w:t>Suri</w:t>
      </w:r>
    </w:p>
    <w:p w14:paraId="7733EDFA" w14:textId="77777777" w:rsidR="00246485" w:rsidRPr="00F10DD2" w:rsidRDefault="00A818BC" w:rsidP="00F10DD2">
      <w:pPr>
        <w:numPr>
          <w:ilvl w:val="0"/>
          <w:numId w:val="9"/>
        </w:numPr>
        <w:spacing w:line="360" w:lineRule="auto"/>
        <w:ind w:right="5665"/>
        <w:jc w:val="both"/>
        <w:rPr>
          <w:rFonts w:asciiTheme="majorBidi" w:hAnsiTheme="majorBidi" w:cstheme="majorBidi"/>
          <w:sz w:val="24"/>
          <w:szCs w:val="24"/>
        </w:rPr>
      </w:pPr>
      <w:r w:rsidRPr="00F10DD2">
        <w:rPr>
          <w:rFonts w:asciiTheme="majorBidi" w:eastAsia="Times New Roman" w:hAnsiTheme="majorBidi" w:cstheme="majorBidi"/>
          <w:b/>
          <w:bCs/>
          <w:color w:val="000000"/>
          <w:spacing w:val="1"/>
          <w:sz w:val="24"/>
          <w:szCs w:val="24"/>
        </w:rPr>
        <w:t>TECHNICAL</w:t>
      </w:r>
      <w:r w:rsidRPr="00F10DD2">
        <w:rPr>
          <w:rFonts w:asciiTheme="majorBidi" w:eastAsia="Times New Roman" w:hAnsiTheme="majorBidi" w:cstheme="majorBidi"/>
          <w:b/>
          <w:bCs/>
          <w:color w:val="000000"/>
          <w:sz w:val="24"/>
          <w:szCs w:val="24"/>
        </w:rPr>
        <w:t xml:space="preserve"> LEAD-</w:t>
      </w:r>
      <w:r w:rsidRPr="00F10DD2">
        <w:rPr>
          <w:rFonts w:asciiTheme="majorBidi" w:eastAsia="Times New Roman" w:hAnsiTheme="majorBidi" w:cstheme="majorBidi"/>
          <w:color w:val="000000"/>
          <w:sz w:val="24"/>
          <w:szCs w:val="24"/>
        </w:rPr>
        <w:t xml:space="preserve"> Tanmay Shukla</w:t>
      </w:r>
    </w:p>
    <w:p w14:paraId="1E3D8A19" w14:textId="77777777" w:rsidR="00246485" w:rsidRPr="00F10DD2" w:rsidRDefault="00A818BC" w:rsidP="00F10DD2">
      <w:pPr>
        <w:numPr>
          <w:ilvl w:val="0"/>
          <w:numId w:val="9"/>
        </w:numPr>
        <w:spacing w:line="360" w:lineRule="auto"/>
        <w:ind w:right="-200"/>
        <w:jc w:val="both"/>
        <w:rPr>
          <w:rFonts w:asciiTheme="majorBidi" w:hAnsiTheme="majorBidi" w:cstheme="majorBidi"/>
          <w:b/>
          <w:bCs/>
          <w:sz w:val="24"/>
          <w:szCs w:val="24"/>
        </w:rPr>
      </w:pPr>
      <w:r w:rsidRPr="00F10DD2">
        <w:rPr>
          <w:rFonts w:asciiTheme="majorBidi" w:eastAsia="Times New Roman" w:hAnsiTheme="majorBidi" w:cstheme="majorBidi"/>
          <w:b/>
          <w:bCs/>
          <w:color w:val="000000"/>
          <w:spacing w:val="4"/>
          <w:sz w:val="24"/>
          <w:szCs w:val="24"/>
        </w:rPr>
        <w:t>SOFTWARE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7"/>
          <w:sz w:val="24"/>
          <w:szCs w:val="24"/>
        </w:rPr>
        <w:t>DEVELOPERS-</w:t>
      </w:r>
    </w:p>
    <w:p w14:paraId="39E79635" w14:textId="77777777" w:rsidR="00246485" w:rsidRPr="00F10DD2" w:rsidRDefault="00A818BC" w:rsidP="00F10DD2">
      <w:pPr>
        <w:spacing w:line="360" w:lineRule="auto"/>
        <w:ind w:left="360"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Tanmay Shukla, </w:t>
      </w:r>
      <w:proofErr w:type="spellStart"/>
      <w:r w:rsidRPr="00F10DD2">
        <w:rPr>
          <w:rFonts w:asciiTheme="majorBidi" w:eastAsia="Times New Roman" w:hAnsiTheme="majorBidi" w:cstheme="majorBidi"/>
          <w:color w:val="000000"/>
          <w:sz w:val="24"/>
          <w:szCs w:val="24"/>
        </w:rPr>
        <w:t>Mitraansh</w:t>
      </w:r>
      <w:proofErr w:type="spellEnd"/>
      <w:r w:rsidRPr="00F10DD2">
        <w:rPr>
          <w:rFonts w:asciiTheme="majorBidi" w:eastAsia="Times New Roman" w:hAnsiTheme="majorBidi" w:cstheme="majorBidi"/>
          <w:color w:val="000000"/>
          <w:sz w:val="24"/>
          <w:szCs w:val="24"/>
        </w:rPr>
        <w:t xml:space="preserve"> </w:t>
      </w:r>
      <w:proofErr w:type="spellStart"/>
      <w:r w:rsidRPr="00F10DD2">
        <w:rPr>
          <w:rFonts w:asciiTheme="majorBidi" w:eastAsia="Times New Roman" w:hAnsiTheme="majorBidi" w:cstheme="majorBidi"/>
          <w:color w:val="000000"/>
          <w:spacing w:val="5"/>
          <w:sz w:val="24"/>
          <w:szCs w:val="24"/>
        </w:rPr>
        <w:t>Raaj</w:t>
      </w:r>
      <w:proofErr w:type="spellEnd"/>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Khanna,</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3"/>
          <w:sz w:val="24"/>
          <w:szCs w:val="24"/>
        </w:rPr>
        <w:t>Khushi</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Suri</w:t>
      </w:r>
    </w:p>
    <w:p w14:paraId="047A40C8" w14:textId="77777777" w:rsidR="00246485" w:rsidRPr="00F10DD2" w:rsidRDefault="00A818BC" w:rsidP="00F10DD2">
      <w:pPr>
        <w:numPr>
          <w:ilvl w:val="0"/>
          <w:numId w:val="10"/>
        </w:numPr>
        <w:spacing w:line="360" w:lineRule="auto"/>
        <w:ind w:right="5168"/>
        <w:jc w:val="both"/>
        <w:rPr>
          <w:rFonts w:asciiTheme="majorBidi" w:hAnsiTheme="majorBidi" w:cstheme="majorBidi"/>
          <w:sz w:val="24"/>
          <w:szCs w:val="24"/>
        </w:rPr>
      </w:pPr>
      <w:r w:rsidRPr="00F10DD2">
        <w:rPr>
          <w:rFonts w:asciiTheme="majorBidi" w:eastAsia="Times New Roman" w:hAnsiTheme="majorBidi" w:cstheme="majorBidi"/>
          <w:b/>
          <w:bCs/>
          <w:color w:val="000000"/>
          <w:spacing w:val="4"/>
          <w:sz w:val="24"/>
          <w:szCs w:val="24"/>
        </w:rPr>
        <w:t>SOFTWARE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1"/>
          <w:sz w:val="24"/>
          <w:szCs w:val="24"/>
        </w:rPr>
        <w:t>TESTERS-</w:t>
      </w:r>
      <w:r w:rsidRPr="00F10DD2">
        <w:rPr>
          <w:rFonts w:asciiTheme="majorBidi" w:eastAsia="Times New Roman" w:hAnsiTheme="majorBidi" w:cstheme="majorBidi"/>
          <w:color w:val="000000"/>
          <w:spacing w:val="11"/>
          <w:sz w:val="24"/>
          <w:szCs w:val="24"/>
        </w:rPr>
        <w:t xml:space="preserve"> </w:t>
      </w:r>
      <w:proofErr w:type="spellStart"/>
      <w:r w:rsidRPr="00F10DD2">
        <w:rPr>
          <w:rFonts w:asciiTheme="majorBidi" w:eastAsia="Times New Roman" w:hAnsiTheme="majorBidi" w:cstheme="majorBidi"/>
          <w:color w:val="000000"/>
          <w:sz w:val="24"/>
          <w:szCs w:val="24"/>
        </w:rPr>
        <w:t>Mitraansh</w:t>
      </w:r>
      <w:proofErr w:type="spellEnd"/>
      <w:r w:rsidRPr="00F10DD2">
        <w:rPr>
          <w:rFonts w:asciiTheme="majorBidi" w:eastAsia="Times New Roman" w:hAnsiTheme="majorBidi" w:cstheme="majorBidi"/>
          <w:color w:val="000000"/>
          <w:sz w:val="24"/>
          <w:szCs w:val="24"/>
        </w:rPr>
        <w:t xml:space="preserve"> </w:t>
      </w:r>
      <w:proofErr w:type="spellStart"/>
      <w:r w:rsidRPr="00F10DD2">
        <w:rPr>
          <w:rFonts w:asciiTheme="majorBidi" w:eastAsia="Times New Roman" w:hAnsiTheme="majorBidi" w:cstheme="majorBidi"/>
          <w:color w:val="000000"/>
          <w:spacing w:val="5"/>
          <w:sz w:val="24"/>
          <w:szCs w:val="24"/>
        </w:rPr>
        <w:t>Raaj</w:t>
      </w:r>
      <w:proofErr w:type="spellEnd"/>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6"/>
          <w:sz w:val="24"/>
          <w:szCs w:val="24"/>
        </w:rPr>
        <w:t>Khanna</w:t>
      </w:r>
    </w:p>
    <w:p w14:paraId="6113DDBE" w14:textId="77777777" w:rsidR="00246485" w:rsidRPr="00F10DD2" w:rsidRDefault="00A818BC" w:rsidP="00F10DD2">
      <w:pPr>
        <w:numPr>
          <w:ilvl w:val="0"/>
          <w:numId w:val="10"/>
        </w:numPr>
        <w:spacing w:line="360" w:lineRule="auto"/>
        <w:ind w:right="-200"/>
        <w:jc w:val="both"/>
        <w:rPr>
          <w:rFonts w:asciiTheme="majorBidi" w:hAnsiTheme="majorBidi" w:cstheme="majorBidi"/>
          <w:b/>
          <w:bCs/>
          <w:sz w:val="24"/>
          <w:szCs w:val="24"/>
        </w:rPr>
      </w:pPr>
      <w:r w:rsidRPr="00F10DD2">
        <w:rPr>
          <w:rFonts w:asciiTheme="majorBidi" w:eastAsia="Times New Roman" w:hAnsiTheme="majorBidi" w:cstheme="majorBidi"/>
          <w:b/>
          <w:bCs/>
          <w:color w:val="000000"/>
          <w:spacing w:val="5"/>
          <w:sz w:val="24"/>
          <w:szCs w:val="24"/>
        </w:rPr>
        <w:t>USER</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3"/>
          <w:sz w:val="24"/>
          <w:szCs w:val="24"/>
        </w:rPr>
        <w:t>ACCEPTANCE</w:t>
      </w:r>
      <w:r w:rsidRPr="00F10DD2">
        <w:rPr>
          <w:rFonts w:asciiTheme="majorBidi" w:eastAsia="Times New Roman" w:hAnsiTheme="majorBidi" w:cstheme="majorBidi"/>
          <w:b/>
          <w:bCs/>
          <w:color w:val="000000"/>
          <w:sz w:val="24"/>
          <w:szCs w:val="24"/>
        </w:rPr>
        <w:t xml:space="preserve"> </w:t>
      </w:r>
      <w:r w:rsidRPr="00F10DD2">
        <w:rPr>
          <w:rFonts w:asciiTheme="majorBidi" w:eastAsia="Times New Roman" w:hAnsiTheme="majorBidi" w:cstheme="majorBidi"/>
          <w:b/>
          <w:bCs/>
          <w:color w:val="000000"/>
          <w:spacing w:val="11"/>
          <w:sz w:val="24"/>
          <w:szCs w:val="24"/>
        </w:rPr>
        <w:t>TESTERS-</w:t>
      </w:r>
    </w:p>
    <w:p w14:paraId="4C3852C8" w14:textId="3D2DE518" w:rsidR="0022158A" w:rsidRPr="00F10DD2" w:rsidRDefault="00A818BC" w:rsidP="00F10DD2">
      <w:pPr>
        <w:spacing w:line="360" w:lineRule="auto"/>
        <w:ind w:left="360" w:right="-200"/>
        <w:jc w:val="both"/>
        <w:rPr>
          <w:rFonts w:asciiTheme="majorBidi" w:hAnsiTheme="majorBidi" w:cstheme="majorBidi"/>
          <w:sz w:val="24"/>
          <w:szCs w:val="24"/>
        </w:rPr>
      </w:pPr>
      <w:r w:rsidRPr="00F10DD2">
        <w:rPr>
          <w:rFonts w:asciiTheme="majorBidi" w:eastAsia="Times New Roman" w:hAnsiTheme="majorBidi" w:cstheme="majorBidi"/>
          <w:color w:val="000000"/>
          <w:sz w:val="24"/>
          <w:szCs w:val="24"/>
        </w:rPr>
        <w:t xml:space="preserve">Public </w:t>
      </w:r>
      <w:r w:rsidRPr="00F10DD2">
        <w:rPr>
          <w:rFonts w:asciiTheme="majorBidi" w:eastAsia="Times New Roman" w:hAnsiTheme="majorBidi" w:cstheme="majorBidi"/>
          <w:color w:val="000000"/>
          <w:spacing w:val="3"/>
          <w:sz w:val="24"/>
          <w:szCs w:val="24"/>
        </w:rPr>
        <w:t>(that</w:t>
      </w:r>
      <w:r w:rsidRPr="00F10DD2">
        <w:rPr>
          <w:rFonts w:asciiTheme="majorBidi" w:eastAsia="Times New Roman" w:hAnsiTheme="majorBidi" w:cstheme="majorBidi"/>
          <w:color w:val="000000"/>
          <w:sz w:val="24"/>
          <w:szCs w:val="24"/>
        </w:rPr>
        <w:t xml:space="preserve"> is </w:t>
      </w:r>
      <w:r w:rsidRPr="00F10DD2">
        <w:rPr>
          <w:rFonts w:asciiTheme="majorBidi" w:eastAsia="Times New Roman" w:hAnsiTheme="majorBidi" w:cstheme="majorBidi"/>
          <w:color w:val="000000"/>
          <w:spacing w:val="9"/>
          <w:sz w:val="24"/>
          <w:szCs w:val="24"/>
        </w:rPr>
        <w:t>manage</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by</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5"/>
          <w:sz w:val="24"/>
          <w:szCs w:val="24"/>
        </w:rPr>
        <w:t>head</w:t>
      </w:r>
      <w:r w:rsidRPr="00F10DD2">
        <w:rPr>
          <w:rFonts w:asciiTheme="majorBidi" w:eastAsia="Times New Roman" w:hAnsiTheme="majorBidi" w:cstheme="majorBidi"/>
          <w:color w:val="000000"/>
          <w:sz w:val="24"/>
          <w:szCs w:val="24"/>
        </w:rPr>
        <w:t xml:space="preserve"> </w:t>
      </w:r>
      <w:r w:rsidRPr="00F10DD2">
        <w:rPr>
          <w:rFonts w:asciiTheme="majorBidi" w:eastAsia="Times New Roman" w:hAnsiTheme="majorBidi" w:cstheme="majorBidi"/>
          <w:color w:val="000000"/>
          <w:spacing w:val="15"/>
          <w:sz w:val="24"/>
          <w:szCs w:val="24"/>
        </w:rPr>
        <w:t>of</w:t>
      </w:r>
      <w:r w:rsidRPr="00F10DD2">
        <w:rPr>
          <w:rFonts w:asciiTheme="majorBidi" w:eastAsia="Times New Roman" w:hAnsiTheme="majorBidi" w:cstheme="majorBidi"/>
          <w:color w:val="000000"/>
          <w:sz w:val="24"/>
          <w:szCs w:val="24"/>
        </w:rPr>
        <w:t xml:space="preserve"> </w:t>
      </w:r>
      <w:r w:rsidR="0022158A" w:rsidRPr="00F10DD2">
        <w:rPr>
          <w:rFonts w:asciiTheme="majorBidi" w:eastAsia="Times New Roman" w:hAnsiTheme="majorBidi" w:cstheme="majorBidi"/>
          <w:color w:val="000000"/>
          <w:spacing w:val="6"/>
          <w:sz w:val="24"/>
          <w:szCs w:val="24"/>
        </w:rPr>
        <w:t>department</w:t>
      </w:r>
      <w:r w:rsidR="0022158A" w:rsidRPr="00F10DD2">
        <w:rPr>
          <w:rFonts w:asciiTheme="majorBidi" w:eastAsia="Times New Roman" w:hAnsiTheme="majorBidi" w:cstheme="majorBidi"/>
          <w:color w:val="000000"/>
          <w:sz w:val="24"/>
          <w:szCs w:val="24"/>
        </w:rPr>
        <w:t>)</w:t>
      </w:r>
    </w:p>
    <w:p w14:paraId="665CA28F" w14:textId="00643230" w:rsidR="00246485" w:rsidRPr="00F10DD2" w:rsidRDefault="00A818BC" w:rsidP="00F10DD2">
      <w:pPr>
        <w:spacing w:line="360" w:lineRule="auto"/>
        <w:ind w:left="360" w:right="-200"/>
        <w:jc w:val="both"/>
        <w:rPr>
          <w:rFonts w:asciiTheme="majorBidi" w:eastAsia="Times New Roman" w:hAnsiTheme="majorBidi" w:cstheme="majorBidi"/>
          <w:b/>
          <w:bCs/>
          <w:color w:val="000000"/>
          <w:sz w:val="24"/>
          <w:szCs w:val="24"/>
        </w:rPr>
      </w:pPr>
      <w:r w:rsidRPr="00F10DD2">
        <w:rPr>
          <w:rFonts w:asciiTheme="majorBidi" w:eastAsia="Times New Roman" w:hAnsiTheme="majorBidi" w:cstheme="majorBidi"/>
          <w:b/>
          <w:bCs/>
          <w:color w:val="000000"/>
          <w:sz w:val="24"/>
          <w:szCs w:val="24"/>
        </w:rPr>
        <w:t>COCOMO MODEL</w:t>
      </w:r>
      <w:r w:rsidR="00C60655" w:rsidRPr="00F10DD2">
        <w:rPr>
          <w:rFonts w:asciiTheme="majorBidi" w:eastAsia="Times New Roman" w:hAnsiTheme="majorBidi" w:cstheme="majorBidi"/>
          <w:b/>
          <w:bCs/>
          <w:color w:val="000000"/>
          <w:sz w:val="24"/>
          <w:szCs w:val="24"/>
        </w:rPr>
        <w:t>:</w:t>
      </w:r>
    </w:p>
    <w:p w14:paraId="1EE61C8D" w14:textId="7CE22124"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0A1E5B17" w14:textId="49994251"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179209C6" w14:textId="588DBD6E"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50A91042" w14:textId="00E19204"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68AB555A" w14:textId="0FF65CDA"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7954DF7F" w14:textId="480F1634"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05D3A787" w14:textId="23CEA955"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4A42D9B3" w14:textId="01A68E3C"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6DAB3DFB" w14:textId="5D75AA23" w:rsidR="00C35429" w:rsidRDefault="00C35429" w:rsidP="0022158A">
      <w:pPr>
        <w:spacing w:before="259" w:line="310" w:lineRule="atLeast"/>
        <w:ind w:left="360" w:right="-200"/>
        <w:jc w:val="both"/>
        <w:rPr>
          <w:rFonts w:ascii="Times New Roman" w:eastAsia="Times New Roman" w:hAnsi="Times New Roman" w:cs="Times New Roman"/>
          <w:b/>
          <w:bCs/>
          <w:color w:val="000000"/>
          <w:sz w:val="24"/>
          <w:szCs w:val="24"/>
        </w:rPr>
      </w:pPr>
    </w:p>
    <w:p w14:paraId="060CF1EF" w14:textId="77777777" w:rsidR="00C35429" w:rsidRPr="0022158A" w:rsidRDefault="00C35429" w:rsidP="0022158A">
      <w:pPr>
        <w:spacing w:before="259" w:line="310" w:lineRule="atLeast"/>
        <w:ind w:left="360" w:right="-200"/>
        <w:jc w:val="both"/>
        <w:rPr>
          <w:rFonts w:ascii="Times New Roman" w:hAnsi="Times New Roman" w:cs="Times New Roman"/>
          <w:sz w:val="24"/>
          <w:szCs w:val="24"/>
        </w:rPr>
      </w:pPr>
    </w:p>
    <w:p w14:paraId="0AD54156" w14:textId="4F0A0A41" w:rsidR="00246485" w:rsidRDefault="00C35429" w:rsidP="0022158A">
      <w:pPr>
        <w:spacing w:before="331"/>
        <w:ind w:left="426" w:right="-200"/>
        <w:jc w:val="center"/>
        <w:rPr>
          <w:rFonts w:ascii="Times New Roman" w:hAnsi="Times New Roman" w:cs="Times New Roman"/>
          <w:i/>
          <w:iCs/>
          <w:sz w:val="24"/>
          <w:szCs w:val="24"/>
        </w:rPr>
      </w:pPr>
      <w:r w:rsidRPr="00C35429">
        <w:rPr>
          <w:rFonts w:ascii="Times New Roman" w:hAnsi="Times New Roman" w:cs="Times New Roman"/>
          <w:i/>
          <w:iCs/>
          <w:sz w:val="24"/>
          <w:szCs w:val="24"/>
        </w:rPr>
        <w:t>Figure 1</w:t>
      </w:r>
      <w:r w:rsidR="00675D04" w:rsidRPr="00675D04">
        <w:rPr>
          <w:rFonts w:ascii="Times New Roman" w:hAnsi="Times New Roman" w:cs="Times New Roman"/>
          <w:noProof/>
          <w:sz w:val="24"/>
          <w:szCs w:val="24"/>
        </w:rPr>
        <w:pict w14:anchorId="23BB274A">
          <v:shape id="_x0000_i1033" type="#_x0000_t75" alt="" style="width:410pt;height:624pt;mso-width-percent:0;mso-height-percent:0;mso-width-percent:0;mso-height-percent:0">
            <v:imagedata r:id="rId13" o:title=""/>
          </v:shape>
        </w:pict>
      </w:r>
    </w:p>
    <w:p w14:paraId="4F382FA3" w14:textId="385041EB" w:rsidR="00C35429" w:rsidRPr="0022158A" w:rsidRDefault="00C35429" w:rsidP="00C35429">
      <w:pPr>
        <w:spacing w:before="331"/>
        <w:ind w:left="426" w:right="-200"/>
        <w:rPr>
          <w:rFonts w:ascii="Times New Roman" w:hAnsi="Times New Roman" w:cs="Times New Roman"/>
          <w:sz w:val="24"/>
          <w:szCs w:val="24"/>
        </w:rPr>
      </w:pPr>
      <w:r>
        <w:rPr>
          <w:rFonts w:ascii="Times New Roman" w:hAnsi="Times New Roman" w:cs="Times New Roman"/>
          <w:i/>
          <w:iCs/>
          <w:sz w:val="24"/>
          <w:szCs w:val="24"/>
        </w:rPr>
        <w:t>Figure 4.1</w:t>
      </w:r>
    </w:p>
    <w:p w14:paraId="32383D9C" w14:textId="77777777" w:rsidR="00246485" w:rsidRPr="0022158A" w:rsidRDefault="00675D04" w:rsidP="0022158A">
      <w:pPr>
        <w:spacing w:before="764"/>
        <w:ind w:right="-200"/>
        <w:jc w:val="center"/>
        <w:rPr>
          <w:rFonts w:ascii="Times New Roman" w:hAnsi="Times New Roman" w:cs="Times New Roman"/>
          <w:sz w:val="24"/>
          <w:szCs w:val="24"/>
        </w:rPr>
      </w:pPr>
      <w:r w:rsidRPr="00675D04">
        <w:rPr>
          <w:rFonts w:ascii="Times New Roman" w:hAnsi="Times New Roman" w:cs="Times New Roman"/>
          <w:noProof/>
          <w:sz w:val="24"/>
          <w:szCs w:val="24"/>
        </w:rPr>
        <w:lastRenderedPageBreak/>
        <w:pict w14:anchorId="0F90AA7F">
          <v:shape id="_x0000_i1032" type="#_x0000_t75" alt="" style="width:433pt;height:246pt;mso-width-percent:0;mso-height-percent:0;mso-width-percent:0;mso-height-percent:0">
            <v:imagedata r:id="rId14" o:title=""/>
          </v:shape>
        </w:pict>
      </w:r>
    </w:p>
    <w:p w14:paraId="13823693" w14:textId="5AB94A76" w:rsidR="00C35429" w:rsidRPr="0022158A" w:rsidRDefault="00C35429" w:rsidP="00C35429">
      <w:pPr>
        <w:spacing w:before="331"/>
        <w:ind w:left="426" w:right="-200"/>
        <w:rPr>
          <w:rFonts w:ascii="Times New Roman" w:hAnsi="Times New Roman" w:cs="Times New Roman"/>
          <w:sz w:val="24"/>
          <w:szCs w:val="24"/>
        </w:rPr>
      </w:pPr>
      <w:r>
        <w:rPr>
          <w:rFonts w:ascii="Times New Roman" w:hAnsi="Times New Roman" w:cs="Times New Roman"/>
          <w:i/>
          <w:iCs/>
          <w:sz w:val="24"/>
          <w:szCs w:val="24"/>
        </w:rPr>
        <w:t>Figure 4.2</w:t>
      </w:r>
    </w:p>
    <w:p w14:paraId="205767FA" w14:textId="77777777" w:rsidR="00015712" w:rsidRDefault="00015712">
      <w:pPr>
        <w:spacing w:before="931" w:line="268" w:lineRule="atLeast"/>
        <w:ind w:right="-18"/>
        <w:jc w:val="both"/>
        <w:rPr>
          <w:rFonts w:ascii="Times New Roman" w:eastAsia="Calibri" w:hAnsi="Times New Roman" w:cs="Times New Roman"/>
          <w:i/>
          <w:iCs/>
          <w:color w:val="000000"/>
          <w:sz w:val="24"/>
          <w:szCs w:val="24"/>
        </w:rPr>
      </w:pPr>
    </w:p>
    <w:p w14:paraId="33DF0EC8" w14:textId="77777777" w:rsidR="00015712" w:rsidRDefault="00015712">
      <w:pPr>
        <w:spacing w:before="931" w:line="268" w:lineRule="atLeast"/>
        <w:ind w:right="-18"/>
        <w:jc w:val="both"/>
        <w:rPr>
          <w:rFonts w:ascii="Times New Roman" w:eastAsia="Calibri" w:hAnsi="Times New Roman" w:cs="Times New Roman"/>
          <w:i/>
          <w:iCs/>
          <w:color w:val="000000"/>
          <w:sz w:val="24"/>
          <w:szCs w:val="24"/>
        </w:rPr>
      </w:pPr>
    </w:p>
    <w:p w14:paraId="2CEDB1D9" w14:textId="77777777" w:rsidR="00015712" w:rsidRDefault="00015712">
      <w:pPr>
        <w:spacing w:before="931" w:line="268" w:lineRule="atLeast"/>
        <w:ind w:right="-18"/>
        <w:jc w:val="both"/>
        <w:rPr>
          <w:rFonts w:ascii="Times New Roman" w:eastAsia="Calibri" w:hAnsi="Times New Roman" w:cs="Times New Roman"/>
          <w:i/>
          <w:iCs/>
          <w:color w:val="000000"/>
          <w:sz w:val="24"/>
          <w:szCs w:val="24"/>
        </w:rPr>
      </w:pPr>
    </w:p>
    <w:p w14:paraId="32A05A72" w14:textId="116A7E31" w:rsidR="00246485" w:rsidRDefault="00A818BC">
      <w:pPr>
        <w:spacing w:before="931" w:line="268" w:lineRule="atLeast"/>
        <w:ind w:right="-18"/>
        <w:jc w:val="both"/>
        <w:rPr>
          <w:rFonts w:ascii="Times New Roman" w:eastAsia="Calibri" w:hAnsi="Times New Roman" w:cs="Times New Roman"/>
          <w:i/>
          <w:iCs/>
          <w:color w:val="000000"/>
          <w:sz w:val="24"/>
          <w:szCs w:val="24"/>
        </w:rPr>
      </w:pPr>
      <w:r w:rsidRPr="0022158A">
        <w:rPr>
          <w:rFonts w:ascii="Times New Roman" w:eastAsia="Calibri" w:hAnsi="Times New Roman" w:cs="Times New Roman"/>
          <w:i/>
          <w:iCs/>
          <w:color w:val="000000"/>
          <w:sz w:val="24"/>
          <w:szCs w:val="24"/>
        </w:rPr>
        <w:t xml:space="preserve">Case 2 requires more effort and time than Case 1 but still we prefer Case 2 as Developers will have more experience in programming language which in turn will be more useful as they can grasp the application knowledge easily. </w:t>
      </w:r>
      <w:r w:rsidR="0022158A" w:rsidRPr="0022158A">
        <w:rPr>
          <w:rFonts w:ascii="Times New Roman" w:eastAsia="Calibri" w:hAnsi="Times New Roman" w:cs="Times New Roman"/>
          <w:i/>
          <w:iCs/>
          <w:color w:val="000000"/>
          <w:sz w:val="24"/>
          <w:szCs w:val="24"/>
        </w:rPr>
        <w:t>Also,</w:t>
      </w:r>
      <w:r w:rsidRPr="0022158A">
        <w:rPr>
          <w:rFonts w:ascii="Times New Roman" w:eastAsia="Calibri" w:hAnsi="Times New Roman" w:cs="Times New Roman"/>
          <w:i/>
          <w:iCs/>
          <w:color w:val="000000"/>
          <w:sz w:val="24"/>
          <w:szCs w:val="24"/>
        </w:rPr>
        <w:t xml:space="preserve"> the difference between the Case 1 and Case 2 is not that vast</w:t>
      </w:r>
      <w:r w:rsidR="0022158A" w:rsidRPr="0022158A">
        <w:rPr>
          <w:rFonts w:ascii="Times New Roman" w:eastAsia="Calibri" w:hAnsi="Times New Roman" w:cs="Times New Roman"/>
          <w:i/>
          <w:iCs/>
          <w:color w:val="000000"/>
          <w:sz w:val="24"/>
          <w:szCs w:val="24"/>
        </w:rPr>
        <w:t>.</w:t>
      </w:r>
    </w:p>
    <w:p w14:paraId="3D77D1CD" w14:textId="38B8818F" w:rsidR="00C35429" w:rsidRDefault="00C35429">
      <w:pPr>
        <w:spacing w:before="931" w:line="268" w:lineRule="atLeast"/>
        <w:ind w:right="-18"/>
        <w:jc w:val="both"/>
        <w:rPr>
          <w:rFonts w:ascii="Times New Roman" w:eastAsia="Calibri" w:hAnsi="Times New Roman" w:cs="Times New Roman"/>
          <w:i/>
          <w:iCs/>
          <w:color w:val="000000"/>
          <w:sz w:val="24"/>
          <w:szCs w:val="24"/>
        </w:rPr>
      </w:pPr>
    </w:p>
    <w:p w14:paraId="0D9EFB69" w14:textId="6E46FBB1" w:rsidR="00C35429" w:rsidRPr="0022158A" w:rsidRDefault="00C35429" w:rsidP="00C35429">
      <w:pPr>
        <w:spacing w:before="331"/>
        <w:ind w:left="426" w:right="-200"/>
        <w:rPr>
          <w:rFonts w:ascii="Times New Roman" w:hAnsi="Times New Roman" w:cs="Times New Roman"/>
          <w:sz w:val="24"/>
          <w:szCs w:val="24"/>
        </w:rPr>
      </w:pPr>
      <w:r>
        <w:rPr>
          <w:rFonts w:ascii="Times New Roman" w:hAnsi="Times New Roman" w:cs="Times New Roman"/>
          <w:i/>
          <w:iCs/>
          <w:sz w:val="24"/>
          <w:szCs w:val="24"/>
        </w:rPr>
        <w:t>Figure 4.3</w:t>
      </w:r>
    </w:p>
    <w:p w14:paraId="194F2DDB" w14:textId="77777777" w:rsidR="00C35429" w:rsidRPr="0022158A" w:rsidRDefault="00C35429">
      <w:pPr>
        <w:spacing w:before="931" w:line="268" w:lineRule="atLeast"/>
        <w:ind w:right="-18"/>
        <w:jc w:val="both"/>
        <w:rPr>
          <w:rFonts w:ascii="Times New Roman" w:hAnsi="Times New Roman" w:cs="Times New Roman"/>
          <w:i/>
          <w:iCs/>
          <w:sz w:val="24"/>
          <w:szCs w:val="24"/>
        </w:rPr>
      </w:pPr>
    </w:p>
    <w:p w14:paraId="5D729BD3" w14:textId="77777777" w:rsidR="00246485" w:rsidRDefault="00A818BC">
      <w:pPr>
        <w:spacing w:before="320"/>
        <w:ind w:right="-200"/>
        <w:jc w:val="both"/>
        <w:rPr>
          <w:rFonts w:ascii="Times New Roman" w:eastAsia="Arial" w:hAnsi="Times New Roman" w:cs="Times New Roman"/>
          <w:color w:val="000000"/>
          <w:sz w:val="24"/>
          <w:szCs w:val="24"/>
        </w:rPr>
      </w:pPr>
      <w:r w:rsidRPr="0022158A">
        <w:rPr>
          <w:rFonts w:ascii="Times New Roman" w:eastAsia="Arial" w:hAnsi="Times New Roman" w:cs="Times New Roman"/>
          <w:color w:val="000000"/>
          <w:sz w:val="24"/>
          <w:szCs w:val="24"/>
        </w:rPr>
        <w:br w:type="page"/>
      </w:r>
      <w:r w:rsidR="00675D04" w:rsidRPr="00675D04">
        <w:rPr>
          <w:rFonts w:ascii="Times New Roman" w:hAnsi="Times New Roman" w:cs="Times New Roman"/>
          <w:noProof/>
          <w:sz w:val="24"/>
          <w:szCs w:val="24"/>
        </w:rPr>
        <w:lastRenderedPageBreak/>
        <w:pict w14:anchorId="3A0E2041">
          <v:shape id="_x0000_i1031" type="#_x0000_t75" alt="" style="width:453pt;height:689pt;mso-width-percent:0;mso-height-percent:0;mso-width-percent:0;mso-height-percent:0">
            <v:imagedata r:id="rId15" o:title=""/>
          </v:shape>
        </w:pict>
      </w:r>
    </w:p>
    <w:p w14:paraId="38591237" w14:textId="77777777" w:rsidR="0092396B" w:rsidRDefault="0092396B">
      <w:pPr>
        <w:spacing w:before="320"/>
        <w:ind w:right="-200"/>
        <w:jc w:val="both"/>
        <w:rPr>
          <w:rFonts w:ascii="Times New Roman" w:eastAsia="Arial" w:hAnsi="Times New Roman" w:cs="Times New Roman"/>
          <w:color w:val="000000"/>
          <w:sz w:val="24"/>
          <w:szCs w:val="24"/>
        </w:rPr>
      </w:pPr>
    </w:p>
    <w:p w14:paraId="4CBA99E9" w14:textId="10D0E11F" w:rsidR="0092396B" w:rsidRPr="0022158A" w:rsidRDefault="0092396B">
      <w:pPr>
        <w:spacing w:before="320"/>
        <w:ind w:right="-200"/>
        <w:jc w:val="both"/>
        <w:rPr>
          <w:rFonts w:ascii="Times New Roman" w:hAnsi="Times New Roman" w:cs="Times New Roman"/>
          <w:sz w:val="24"/>
          <w:szCs w:val="24"/>
        </w:rPr>
        <w:sectPr w:rsidR="0092396B" w:rsidRPr="0022158A" w:rsidSect="0050458B">
          <w:pgSz w:w="11900" w:h="16820"/>
          <w:pgMar w:top="1120" w:right="1434" w:bottom="112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B2FCF74" w14:textId="71C0D265" w:rsidR="00525F8F" w:rsidRDefault="00525F8F" w:rsidP="00525F8F">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- 5</w:t>
      </w:r>
    </w:p>
    <w:p w14:paraId="32A0A99B" w14:textId="30DDF9E4" w:rsidR="00246485" w:rsidRPr="008529C2" w:rsidRDefault="00A818BC">
      <w:pPr>
        <w:spacing w:before="632" w:line="287" w:lineRule="atLeast"/>
        <w:ind w:left="220"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Course Code: 18CSC206J</w:t>
      </w:r>
    </w:p>
    <w:p w14:paraId="58975D59" w14:textId="77777777" w:rsidR="00246485" w:rsidRPr="008529C2" w:rsidRDefault="00A818BC">
      <w:pPr>
        <w:spacing w:before="362" w:line="287" w:lineRule="atLeast"/>
        <w:ind w:left="220"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Course Name: Software Engineering and Project Management</w:t>
      </w:r>
    </w:p>
    <w:p w14:paraId="41E50875" w14:textId="77777777" w:rsidR="00246485" w:rsidRPr="008529C2" w:rsidRDefault="00A818BC">
      <w:pPr>
        <w:spacing w:before="336"/>
        <w:jc w:val="both"/>
        <w:rPr>
          <w:rFonts w:ascii="Times New Roman" w:hAnsi="Times New Roman" w:cs="Times New Roman"/>
        </w:rPr>
      </w:pPr>
      <w:r w:rsidRPr="008529C2">
        <w:rPr>
          <w:rFonts w:ascii="Times New Roman" w:eastAsia="Arial" w:hAnsi="Times New Roman" w:cs="Times New Roman"/>
          <w:color w:val="000000"/>
          <w:sz w:val="2"/>
          <w:szCs w:val="2"/>
        </w:rPr>
        <w:t xml:space="preserve"> </w:t>
      </w:r>
    </w:p>
    <w:tbl>
      <w:tblPr>
        <w:tblW w:w="0" w:type="auto"/>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6484"/>
      </w:tblGrid>
      <w:tr w:rsidR="00246485" w:rsidRPr="008529C2" w14:paraId="126462D4" w14:textId="77777777">
        <w:trPr>
          <w:trHeight w:hRule="exact" w:val="546"/>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59" w:type="dxa"/>
            </w:tcMar>
          </w:tcPr>
          <w:p w14:paraId="0A824447"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Experiment No</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6152" w:type="dxa"/>
            </w:tcMar>
          </w:tcPr>
          <w:p w14:paraId="42820E1E"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5</w:t>
            </w:r>
          </w:p>
        </w:tc>
      </w:tr>
      <w:tr w:rsidR="00246485" w:rsidRPr="008529C2" w14:paraId="3E083D0D" w14:textId="77777777">
        <w:trPr>
          <w:trHeight w:hRule="exact" w:val="800"/>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313" w:type="dxa"/>
            </w:tcMar>
          </w:tcPr>
          <w:p w14:paraId="30300EE5"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Title of Experiment</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0" w:type="dxa"/>
            </w:tcMar>
          </w:tcPr>
          <w:p w14:paraId="3EB843A7" w14:textId="77777777" w:rsidR="00246485" w:rsidRPr="00B168C9" w:rsidRDefault="00A818BC" w:rsidP="00B168C9">
            <w:pPr>
              <w:spacing w:before="1" w:line="403" w:lineRule="atLeast"/>
              <w:rPr>
                <w:rFonts w:ascii="Times New Roman" w:hAnsi="Times New Roman" w:cs="Times New Roman"/>
                <w:sz w:val="24"/>
                <w:szCs w:val="24"/>
              </w:rPr>
            </w:pPr>
            <w:r w:rsidRPr="00B168C9">
              <w:rPr>
                <w:rFonts w:ascii="Times New Roman" w:eastAsia="Calibri" w:hAnsi="Times New Roman" w:cs="Times New Roman"/>
                <w:color w:val="000000"/>
                <w:sz w:val="24"/>
                <w:szCs w:val="24"/>
              </w:rPr>
              <w:t>Prepare Work breakdown structure, Timeline chart, Risk identification table</w:t>
            </w:r>
          </w:p>
        </w:tc>
      </w:tr>
      <w:tr w:rsidR="00246485" w:rsidRPr="008529C2" w14:paraId="43E91025" w14:textId="77777777">
        <w:trPr>
          <w:trHeight w:hRule="exact" w:val="546"/>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6" w:type="dxa"/>
            </w:tcMar>
          </w:tcPr>
          <w:p w14:paraId="5D1AFE54"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Name of the candidate</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8" w:type="dxa"/>
              <w:right w:w="4863" w:type="dxa"/>
            </w:tcMar>
          </w:tcPr>
          <w:p w14:paraId="6F9BB7DA" w14:textId="7526F62F" w:rsidR="00246485" w:rsidRPr="008529C2" w:rsidRDefault="0047665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Tanmay Shukla</w:t>
            </w:r>
          </w:p>
        </w:tc>
      </w:tr>
      <w:tr w:rsidR="00246485" w:rsidRPr="008529C2" w14:paraId="46D07327" w14:textId="77777777">
        <w:trPr>
          <w:trHeight w:hRule="exact" w:val="546"/>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06" w:type="dxa"/>
            </w:tcMar>
          </w:tcPr>
          <w:p w14:paraId="5F1D2F49"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Team Members</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91" w:type="dxa"/>
            </w:tcMar>
          </w:tcPr>
          <w:p w14:paraId="7DABE72C" w14:textId="77777777"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 xml:space="preserve">Tanmay Shukla,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 Khushi Suri</w:t>
            </w:r>
          </w:p>
        </w:tc>
      </w:tr>
      <w:tr w:rsidR="00246485" w:rsidRPr="008529C2" w14:paraId="2BC8AA0A" w14:textId="77777777">
        <w:trPr>
          <w:trHeight w:hRule="exact" w:val="546"/>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59" w:type="dxa"/>
            </w:tcMar>
          </w:tcPr>
          <w:p w14:paraId="45DE75DC"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Register Number</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8" w:type="dxa"/>
              <w:right w:w="576" w:type="dxa"/>
            </w:tcMar>
          </w:tcPr>
          <w:p w14:paraId="025C58D6" w14:textId="357D080E"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RA2011003010119,</w:t>
            </w:r>
            <w:r w:rsidR="00B168C9">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RA2011003010133,</w:t>
            </w:r>
            <w:r w:rsidR="00B168C9">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RA2011003010129</w:t>
            </w:r>
          </w:p>
        </w:tc>
      </w:tr>
      <w:tr w:rsidR="00246485" w:rsidRPr="008529C2" w14:paraId="43F1EF63" w14:textId="77777777">
        <w:trPr>
          <w:trHeight w:hRule="exact" w:val="546"/>
        </w:trPr>
        <w:tc>
          <w:tcPr>
            <w:tcW w:w="253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313" w:type="dxa"/>
            </w:tcMar>
          </w:tcPr>
          <w:p w14:paraId="4C300020"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Date of Experiment</w:t>
            </w:r>
          </w:p>
        </w:tc>
        <w:tc>
          <w:tcPr>
            <w:tcW w:w="6484" w:type="dxa"/>
            <w:tcBorders>
              <w:top w:val="single" w:sz="4" w:space="0" w:color="000000"/>
              <w:left w:val="single" w:sz="4" w:space="0" w:color="000000"/>
              <w:bottom w:val="single" w:sz="4" w:space="0" w:color="000000"/>
              <w:right w:val="single" w:sz="4" w:space="0" w:color="000000"/>
            </w:tcBorders>
            <w:shd w:val="clear" w:color="auto" w:fill="FFFFFF"/>
            <w:tcMar>
              <w:left w:w="8" w:type="dxa"/>
              <w:right w:w="4817" w:type="dxa"/>
            </w:tcMar>
          </w:tcPr>
          <w:p w14:paraId="6881A8D5" w14:textId="04DC3341"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12</w:t>
            </w:r>
            <w:r w:rsidR="00B168C9" w:rsidRPr="00B168C9">
              <w:rPr>
                <w:rFonts w:ascii="Times New Roman" w:eastAsia="Times New Roman" w:hAnsi="Times New Roman" w:cs="Times New Roman"/>
                <w:color w:val="000000"/>
                <w:sz w:val="24"/>
                <w:szCs w:val="24"/>
                <w:vertAlign w:val="superscript"/>
              </w:rPr>
              <w:t>th</w:t>
            </w:r>
            <w:r w:rsidR="00B168C9">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MAY 2022</w:t>
            </w:r>
          </w:p>
          <w:p w14:paraId="5136F215" w14:textId="2E1AEC14" w:rsidR="00246485" w:rsidRPr="008529C2" w:rsidRDefault="00246485">
            <w:pPr>
              <w:spacing w:before="1" w:line="132" w:lineRule="atLeast"/>
              <w:ind w:left="240"/>
              <w:jc w:val="both"/>
              <w:rPr>
                <w:rFonts w:ascii="Times New Roman" w:hAnsi="Times New Roman" w:cs="Times New Roman"/>
              </w:rPr>
            </w:pPr>
          </w:p>
        </w:tc>
      </w:tr>
    </w:tbl>
    <w:p w14:paraId="3379880D" w14:textId="77777777" w:rsidR="00246485" w:rsidRPr="008529C2" w:rsidRDefault="00A818BC">
      <w:pPr>
        <w:spacing w:before="916" w:line="287" w:lineRule="atLeast"/>
        <w:ind w:left="3925"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Mark Split Up</w:t>
      </w:r>
    </w:p>
    <w:p w14:paraId="58652174" w14:textId="77777777" w:rsidR="00246485" w:rsidRPr="008529C2" w:rsidRDefault="00A818BC">
      <w:pPr>
        <w:spacing w:before="585"/>
        <w:jc w:val="both"/>
        <w:rPr>
          <w:rFonts w:ascii="Times New Roman" w:hAnsi="Times New Roman" w:cs="Times New Roman"/>
        </w:rPr>
      </w:pPr>
      <w:r w:rsidRPr="008529C2">
        <w:rPr>
          <w:rFonts w:ascii="Times New Roman" w:eastAsia="Arial" w:hAnsi="Times New Roman" w:cs="Times New Roman"/>
          <w:color w:val="000000"/>
          <w:sz w:val="2"/>
          <w:szCs w:val="2"/>
        </w:rPr>
        <w:t xml:space="preserve"> </w:t>
      </w: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3703"/>
        <w:gridCol w:w="2147"/>
        <w:gridCol w:w="2250"/>
      </w:tblGrid>
      <w:tr w:rsidR="00246485" w:rsidRPr="008529C2" w14:paraId="31AAB92D"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200" w:type="dxa"/>
              <w:right w:w="90" w:type="dxa"/>
            </w:tcMar>
          </w:tcPr>
          <w:p w14:paraId="3AC14AF7" w14:textId="77777777" w:rsidR="00246485" w:rsidRPr="008529C2" w:rsidRDefault="00A818BC">
            <w:pPr>
              <w:spacing w:before="17" w:line="287" w:lineRule="atLeast"/>
              <w:jc w:val="both"/>
              <w:rPr>
                <w:rFonts w:ascii="Times New Roman" w:hAnsi="Times New Roman" w:cs="Times New Roman"/>
              </w:rPr>
            </w:pPr>
            <w:proofErr w:type="spellStart"/>
            <w:r w:rsidRPr="008529C2">
              <w:rPr>
                <w:rFonts w:ascii="Times New Roman" w:eastAsia="Times New Roman" w:hAnsi="Times New Roman" w:cs="Times New Roman"/>
                <w:b/>
                <w:bCs/>
                <w:color w:val="000000"/>
                <w:sz w:val="26"/>
                <w:szCs w:val="26"/>
              </w:rPr>
              <w:t>S.No</w:t>
            </w:r>
            <w:proofErr w:type="spellEnd"/>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214" w:type="dxa"/>
              <w:right w:w="1104" w:type="dxa"/>
            </w:tcMar>
          </w:tcPr>
          <w:p w14:paraId="2465A7D2"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Description</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51" w:type="dxa"/>
              <w:right w:w="41" w:type="dxa"/>
            </w:tcMar>
          </w:tcPr>
          <w:p w14:paraId="6AE3DEB4"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Maximum Mark</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260" w:type="dxa"/>
              <w:right w:w="150" w:type="dxa"/>
            </w:tcMar>
          </w:tcPr>
          <w:p w14:paraId="42E3A12B"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Mark Obtained</w:t>
            </w:r>
          </w:p>
        </w:tc>
      </w:tr>
      <w:tr w:rsidR="00246485" w:rsidRPr="008529C2" w14:paraId="36AB4B39"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399" w:type="dxa"/>
              <w:right w:w="289" w:type="dxa"/>
            </w:tcMar>
          </w:tcPr>
          <w:p w14:paraId="7D8EC2EB"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1</w:t>
            </w:r>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595" w:type="dxa"/>
            </w:tcMar>
          </w:tcPr>
          <w:p w14:paraId="68D8ADD3"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Exercise</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014" w:type="dxa"/>
              <w:right w:w="903" w:type="dxa"/>
            </w:tcMar>
          </w:tcPr>
          <w:p w14:paraId="5B916C9D"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7500B1A0" w14:textId="77777777" w:rsidR="00246485" w:rsidRPr="008529C2" w:rsidRDefault="00246485">
            <w:pPr>
              <w:rPr>
                <w:rFonts w:ascii="Times New Roman" w:hAnsi="Times New Roman" w:cs="Times New Roman"/>
              </w:rPr>
            </w:pPr>
          </w:p>
        </w:tc>
      </w:tr>
      <w:tr w:rsidR="00246485" w:rsidRPr="008529C2" w14:paraId="4CCFFC25"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399" w:type="dxa"/>
              <w:right w:w="289" w:type="dxa"/>
            </w:tcMar>
          </w:tcPr>
          <w:p w14:paraId="6471AC89"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985" w:type="dxa"/>
            </w:tcMar>
          </w:tcPr>
          <w:p w14:paraId="77F4F402"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Viva</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014" w:type="dxa"/>
              <w:right w:w="903" w:type="dxa"/>
            </w:tcMar>
          </w:tcPr>
          <w:p w14:paraId="0B41F4AE"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7C5465BD" w14:textId="77777777" w:rsidR="00246485" w:rsidRPr="008529C2" w:rsidRDefault="00246485">
            <w:pPr>
              <w:rPr>
                <w:rFonts w:ascii="Times New Roman" w:hAnsi="Times New Roman" w:cs="Times New Roman"/>
              </w:rPr>
            </w:pPr>
          </w:p>
        </w:tc>
      </w:tr>
      <w:tr w:rsidR="00246485" w:rsidRPr="008529C2" w14:paraId="7F1EBA1D" w14:textId="77777777">
        <w:trPr>
          <w:trHeight w:hRule="exact" w:val="443"/>
        </w:trPr>
        <w:tc>
          <w:tcPr>
            <w:tcW w:w="4621" w:type="dxa"/>
            <w:gridSpan w:val="2"/>
            <w:tcBorders>
              <w:top w:val="single" w:sz="4" w:space="0" w:color="000000"/>
              <w:left w:val="single" w:sz="4" w:space="0" w:color="000000"/>
              <w:bottom w:val="single" w:sz="4" w:space="0" w:color="000000"/>
              <w:right w:val="single" w:sz="4" w:space="0" w:color="000000"/>
            </w:tcBorders>
            <w:shd w:val="clear" w:color="auto" w:fill="FFFFFF"/>
            <w:tcMar>
              <w:left w:w="3871" w:type="dxa"/>
              <w:right w:w="58" w:type="dxa"/>
            </w:tcMar>
          </w:tcPr>
          <w:p w14:paraId="6208F447"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Total</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949" w:type="dxa"/>
              <w:right w:w="838" w:type="dxa"/>
            </w:tcMar>
          </w:tcPr>
          <w:p w14:paraId="0C9023A9"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10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10B4B209" w14:textId="77777777" w:rsidR="00246485" w:rsidRPr="008529C2" w:rsidRDefault="00246485">
            <w:pPr>
              <w:rPr>
                <w:rFonts w:ascii="Times New Roman" w:hAnsi="Times New Roman" w:cs="Times New Roman"/>
              </w:rPr>
            </w:pPr>
          </w:p>
        </w:tc>
      </w:tr>
    </w:tbl>
    <w:p w14:paraId="7865FE53" w14:textId="3302F54F" w:rsidR="00246485" w:rsidRPr="00B168C9" w:rsidRDefault="00A818BC">
      <w:pPr>
        <w:spacing w:before="1" w:line="827" w:lineRule="atLeast"/>
        <w:ind w:left="220" w:right="234" w:firstLine="720"/>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Team Members:</w:t>
      </w:r>
    </w:p>
    <w:p w14:paraId="7BDA9F20" w14:textId="77777777" w:rsidR="00246485" w:rsidRPr="00B168C9" w:rsidRDefault="00A818BC">
      <w:pPr>
        <w:spacing w:before="125"/>
        <w:jc w:val="both"/>
        <w:rPr>
          <w:rFonts w:ascii="Times New Roman" w:hAnsi="Times New Roman" w:cs="Times New Roman"/>
          <w:sz w:val="24"/>
          <w:szCs w:val="24"/>
        </w:rPr>
      </w:pPr>
      <w:r w:rsidRPr="00B168C9">
        <w:rPr>
          <w:rFonts w:ascii="Times New Roman" w:eastAsia="Arial" w:hAnsi="Times New Roman" w:cs="Times New Roman"/>
          <w:color w:val="000000"/>
          <w:sz w:val="24"/>
          <w:szCs w:val="24"/>
        </w:rPr>
        <w:t xml:space="preserve"> </w:t>
      </w:r>
    </w:p>
    <w:tbl>
      <w:tblPr>
        <w:tblW w:w="9243"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2970"/>
        <w:gridCol w:w="3473"/>
        <w:gridCol w:w="1882"/>
      </w:tblGrid>
      <w:tr w:rsidR="00246485" w:rsidRPr="00B168C9" w14:paraId="0FB3BDD4"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52" w:type="dxa"/>
            </w:tcMar>
          </w:tcPr>
          <w:p w14:paraId="0D177AE6" w14:textId="77777777" w:rsidR="00246485" w:rsidRPr="00B168C9" w:rsidRDefault="00A818BC">
            <w:pPr>
              <w:spacing w:before="16" w:line="265" w:lineRule="atLeast"/>
              <w:jc w:val="both"/>
              <w:rPr>
                <w:rFonts w:ascii="Times New Roman" w:hAnsi="Times New Roman" w:cs="Times New Roman"/>
                <w:sz w:val="24"/>
                <w:szCs w:val="24"/>
              </w:rPr>
            </w:pPr>
            <w:proofErr w:type="spellStart"/>
            <w:r w:rsidRPr="00B168C9">
              <w:rPr>
                <w:rFonts w:ascii="Times New Roman" w:eastAsia="Times New Roman" w:hAnsi="Times New Roman" w:cs="Times New Roman"/>
                <w:b/>
                <w:bCs/>
                <w:color w:val="000000"/>
                <w:sz w:val="24"/>
                <w:szCs w:val="24"/>
              </w:rPr>
              <w:t>Sl</w:t>
            </w:r>
            <w:proofErr w:type="spellEnd"/>
            <w:r w:rsidRPr="00B168C9">
              <w:rPr>
                <w:rFonts w:ascii="Times New Roman" w:eastAsia="Times New Roman" w:hAnsi="Times New Roman" w:cs="Times New Roman"/>
                <w:b/>
                <w:bCs/>
                <w:color w:val="000000"/>
                <w:sz w:val="24"/>
                <w:szCs w:val="24"/>
              </w:rPr>
              <w:t xml:space="preserve"> No</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551" w:type="dxa"/>
            </w:tcMar>
          </w:tcPr>
          <w:p w14:paraId="58D28F29" w14:textId="77777777" w:rsidR="00246485" w:rsidRPr="00B168C9" w:rsidRDefault="00A818BC">
            <w:pPr>
              <w:spacing w:before="16"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Register No</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661" w:type="dxa"/>
            </w:tcMar>
          </w:tcPr>
          <w:p w14:paraId="20CB0E49" w14:textId="77777777" w:rsidR="00246485" w:rsidRPr="00B168C9" w:rsidRDefault="00A818BC">
            <w:pPr>
              <w:spacing w:before="15"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Name</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203" w:type="dxa"/>
            </w:tcMar>
          </w:tcPr>
          <w:p w14:paraId="28EFB9B3" w14:textId="77777777" w:rsidR="00246485" w:rsidRPr="00B168C9" w:rsidRDefault="00A818BC">
            <w:pPr>
              <w:spacing w:before="15"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Role</w:t>
            </w:r>
          </w:p>
        </w:tc>
      </w:tr>
      <w:tr w:rsidR="00246485" w:rsidRPr="00B168C9" w14:paraId="5B836187"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7D863186" w14:textId="77777777" w:rsidR="00246485" w:rsidRPr="00B168C9" w:rsidRDefault="00A818BC">
            <w:pPr>
              <w:spacing w:before="15"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2026D4C6" w14:textId="77777777" w:rsidR="00246485" w:rsidRPr="00B168C9" w:rsidRDefault="00A818BC">
            <w:pPr>
              <w:spacing w:before="18" w:line="243" w:lineRule="atLeast"/>
              <w:jc w:val="both"/>
              <w:rPr>
                <w:rFonts w:ascii="Times New Roman" w:hAnsi="Times New Roman" w:cs="Times New Roman"/>
                <w:sz w:val="24"/>
                <w:szCs w:val="24"/>
              </w:rPr>
            </w:pPr>
            <w:r w:rsidRPr="00B168C9">
              <w:rPr>
                <w:rFonts w:ascii="Times New Roman" w:eastAsia="Times New Roman" w:hAnsi="Times New Roman" w:cs="Times New Roman"/>
                <w:color w:val="000000"/>
                <w:sz w:val="24"/>
                <w:szCs w:val="24"/>
              </w:rPr>
              <w:t>RA2011003010119</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979" w:type="dxa"/>
            </w:tcMar>
          </w:tcPr>
          <w:p w14:paraId="0CBD6369" w14:textId="77777777" w:rsidR="00246485" w:rsidRPr="00B168C9" w:rsidRDefault="00A818BC">
            <w:pPr>
              <w:spacing w:before="18" w:line="243" w:lineRule="atLeast"/>
              <w:jc w:val="both"/>
              <w:rPr>
                <w:rFonts w:ascii="Times New Roman" w:hAnsi="Times New Roman" w:cs="Times New Roman"/>
                <w:sz w:val="24"/>
                <w:szCs w:val="24"/>
              </w:rPr>
            </w:pPr>
            <w:r w:rsidRPr="00B168C9">
              <w:rPr>
                <w:rFonts w:ascii="Times New Roman" w:eastAsia="Times New Roman" w:hAnsi="Times New Roman" w:cs="Times New Roman"/>
                <w:color w:val="000000"/>
                <w:sz w:val="24"/>
                <w:szCs w:val="24"/>
              </w:rPr>
              <w:t>Tanmay Shukla</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256" w:type="dxa"/>
            </w:tcMar>
          </w:tcPr>
          <w:p w14:paraId="589B5E74" w14:textId="77777777" w:rsidR="00246485" w:rsidRPr="00B168C9" w:rsidRDefault="00A818BC">
            <w:pPr>
              <w:spacing w:before="15"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Rep</w:t>
            </w:r>
          </w:p>
        </w:tc>
      </w:tr>
      <w:tr w:rsidR="00246485" w:rsidRPr="00B168C9" w14:paraId="33266CF0"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5A416CA1" w14:textId="77777777" w:rsidR="00246485" w:rsidRPr="00B168C9" w:rsidRDefault="00A818BC">
            <w:pPr>
              <w:spacing w:before="16"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1AF14E9B" w14:textId="77777777" w:rsidR="00246485" w:rsidRPr="00B168C9" w:rsidRDefault="00A818BC">
            <w:pPr>
              <w:spacing w:before="17" w:line="243" w:lineRule="atLeast"/>
              <w:jc w:val="both"/>
              <w:rPr>
                <w:rFonts w:ascii="Times New Roman" w:hAnsi="Times New Roman" w:cs="Times New Roman"/>
                <w:sz w:val="24"/>
                <w:szCs w:val="24"/>
              </w:rPr>
            </w:pPr>
            <w:r w:rsidRPr="00B168C9">
              <w:rPr>
                <w:rFonts w:ascii="Times New Roman" w:eastAsia="Times New Roman" w:hAnsi="Times New Roman" w:cs="Times New Roman"/>
                <w:color w:val="000000"/>
                <w:sz w:val="24"/>
                <w:szCs w:val="24"/>
              </w:rPr>
              <w:t>RA2011003010129</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2308" w:type="dxa"/>
            </w:tcMar>
          </w:tcPr>
          <w:p w14:paraId="36615C49" w14:textId="77777777" w:rsidR="00246485" w:rsidRPr="00B168C9" w:rsidRDefault="00A818BC">
            <w:pPr>
              <w:spacing w:before="17" w:line="243" w:lineRule="atLeast"/>
              <w:jc w:val="both"/>
              <w:rPr>
                <w:rFonts w:ascii="Times New Roman" w:hAnsi="Times New Roman" w:cs="Times New Roman"/>
                <w:sz w:val="24"/>
                <w:szCs w:val="24"/>
              </w:rPr>
            </w:pPr>
            <w:r w:rsidRPr="00B168C9">
              <w:rPr>
                <w:rFonts w:ascii="Times New Roman" w:eastAsia="Times New Roman" w:hAnsi="Times New Roman" w:cs="Times New Roman"/>
                <w:color w:val="000000"/>
                <w:sz w:val="24"/>
                <w:szCs w:val="24"/>
              </w:rPr>
              <w:t>Khushi Suri</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90" w:type="dxa"/>
            </w:tcMar>
          </w:tcPr>
          <w:p w14:paraId="501E3D67" w14:textId="77777777" w:rsidR="00246485" w:rsidRPr="00B168C9" w:rsidRDefault="00A818BC">
            <w:pPr>
              <w:spacing w:before="16"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Member</w:t>
            </w:r>
          </w:p>
        </w:tc>
      </w:tr>
      <w:tr w:rsidR="00246485" w:rsidRPr="00B168C9" w14:paraId="4A5BA5C0"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642E08D4" w14:textId="77777777" w:rsidR="00246485" w:rsidRPr="00B168C9" w:rsidRDefault="00A818BC">
            <w:pPr>
              <w:spacing w:before="16"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55159E75" w14:textId="77777777" w:rsidR="00246485" w:rsidRPr="00B168C9" w:rsidRDefault="00A818BC">
            <w:pPr>
              <w:spacing w:before="17" w:line="243" w:lineRule="atLeast"/>
              <w:jc w:val="both"/>
              <w:rPr>
                <w:rFonts w:ascii="Times New Roman" w:hAnsi="Times New Roman" w:cs="Times New Roman"/>
                <w:sz w:val="24"/>
                <w:szCs w:val="24"/>
              </w:rPr>
            </w:pPr>
            <w:r w:rsidRPr="00B168C9">
              <w:rPr>
                <w:rFonts w:ascii="Times New Roman" w:eastAsia="Times New Roman" w:hAnsi="Times New Roman" w:cs="Times New Roman"/>
                <w:color w:val="000000"/>
                <w:sz w:val="24"/>
                <w:szCs w:val="24"/>
              </w:rPr>
              <w:t>RA2011003010133</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276" w:type="dxa"/>
            </w:tcMar>
          </w:tcPr>
          <w:p w14:paraId="396CC87E" w14:textId="77777777" w:rsidR="00246485" w:rsidRPr="00B168C9" w:rsidRDefault="00A818BC">
            <w:pPr>
              <w:spacing w:before="17" w:line="243" w:lineRule="atLeast"/>
              <w:jc w:val="both"/>
              <w:rPr>
                <w:rFonts w:ascii="Times New Roman" w:hAnsi="Times New Roman" w:cs="Times New Roman"/>
                <w:sz w:val="24"/>
                <w:szCs w:val="24"/>
              </w:rPr>
            </w:pPr>
            <w:proofErr w:type="spellStart"/>
            <w:r w:rsidRPr="00B168C9">
              <w:rPr>
                <w:rFonts w:ascii="Times New Roman" w:eastAsia="Times New Roman" w:hAnsi="Times New Roman" w:cs="Times New Roman"/>
                <w:color w:val="000000"/>
                <w:sz w:val="24"/>
                <w:szCs w:val="24"/>
              </w:rPr>
              <w:t>Mitraansh</w:t>
            </w:r>
            <w:proofErr w:type="spellEnd"/>
            <w:r w:rsidRPr="00B168C9">
              <w:rPr>
                <w:rFonts w:ascii="Times New Roman" w:eastAsia="Times New Roman" w:hAnsi="Times New Roman" w:cs="Times New Roman"/>
                <w:color w:val="000000"/>
                <w:sz w:val="24"/>
                <w:szCs w:val="24"/>
              </w:rPr>
              <w:t xml:space="preserve"> </w:t>
            </w:r>
            <w:proofErr w:type="spellStart"/>
            <w:r w:rsidRPr="00B168C9">
              <w:rPr>
                <w:rFonts w:ascii="Times New Roman" w:eastAsia="Times New Roman" w:hAnsi="Times New Roman" w:cs="Times New Roman"/>
                <w:color w:val="000000"/>
                <w:sz w:val="24"/>
                <w:szCs w:val="24"/>
              </w:rPr>
              <w:t>Raaj</w:t>
            </w:r>
            <w:proofErr w:type="spellEnd"/>
            <w:r w:rsidRPr="00B168C9">
              <w:rPr>
                <w:rFonts w:ascii="Times New Roman" w:eastAsia="Times New Roman" w:hAnsi="Times New Roman" w:cs="Times New Roman"/>
                <w:color w:val="000000"/>
                <w:sz w:val="24"/>
                <w:szCs w:val="24"/>
              </w:rPr>
              <w:t xml:space="preserve"> Khanna</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90" w:type="dxa"/>
            </w:tcMar>
          </w:tcPr>
          <w:p w14:paraId="1D546962" w14:textId="77777777" w:rsidR="00246485" w:rsidRPr="00B168C9" w:rsidRDefault="00A818BC">
            <w:pPr>
              <w:spacing w:before="16" w:line="265" w:lineRule="atLeast"/>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Member</w:t>
            </w:r>
          </w:p>
        </w:tc>
      </w:tr>
    </w:tbl>
    <w:p w14:paraId="6AF8162C" w14:textId="77777777" w:rsidR="00525F8F" w:rsidRDefault="00525F8F" w:rsidP="00525F8F">
      <w:pPr>
        <w:spacing w:before="330" w:line="265" w:lineRule="atLeast"/>
        <w:ind w:left="220" w:right="-200"/>
        <w:jc w:val="both"/>
        <w:rPr>
          <w:rFonts w:ascii="Times New Roman" w:eastAsia="Times New Roman" w:hAnsi="Times New Roman" w:cs="Times New Roman"/>
          <w:b/>
          <w:bCs/>
          <w:color w:val="000000"/>
          <w:sz w:val="24"/>
          <w:szCs w:val="24"/>
        </w:rPr>
      </w:pPr>
    </w:p>
    <w:p w14:paraId="68146941" w14:textId="77777777" w:rsidR="00525F8F" w:rsidRDefault="00525F8F" w:rsidP="00525F8F">
      <w:pPr>
        <w:spacing w:before="330" w:line="265" w:lineRule="atLeast"/>
        <w:ind w:left="220" w:right="-200"/>
        <w:jc w:val="both"/>
        <w:rPr>
          <w:rFonts w:ascii="Times New Roman" w:eastAsia="Times New Roman" w:hAnsi="Times New Roman" w:cs="Times New Roman"/>
          <w:b/>
          <w:bCs/>
          <w:color w:val="000000"/>
          <w:sz w:val="24"/>
          <w:szCs w:val="24"/>
        </w:rPr>
      </w:pPr>
    </w:p>
    <w:p w14:paraId="4662A243" w14:textId="4A779177" w:rsidR="00525F8F" w:rsidRPr="00B168C9" w:rsidRDefault="00525F8F" w:rsidP="00525F8F">
      <w:pPr>
        <w:spacing w:before="330" w:line="265" w:lineRule="atLeast"/>
        <w:ind w:left="220" w:right="-200"/>
        <w:jc w:val="both"/>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lastRenderedPageBreak/>
        <w:t>Aim:</w:t>
      </w:r>
    </w:p>
    <w:p w14:paraId="212292B3" w14:textId="50F7B7E2" w:rsidR="00525F8F" w:rsidRDefault="00525F8F" w:rsidP="00525F8F">
      <w:pPr>
        <w:spacing w:before="618" w:line="310" w:lineRule="atLeast"/>
        <w:ind w:right="-200"/>
        <w:jc w:val="both"/>
        <w:rPr>
          <w:rFonts w:ascii="Times New Roman" w:eastAsia="Times New Roman" w:hAnsi="Times New Roman" w:cs="Times New Roman"/>
          <w:b/>
          <w:bCs/>
          <w:color w:val="000000"/>
          <w:sz w:val="24"/>
          <w:szCs w:val="24"/>
        </w:rPr>
      </w:pPr>
      <w:r w:rsidRPr="00B168C9">
        <w:rPr>
          <w:rFonts w:ascii="Times New Roman" w:eastAsia="Times New Roman" w:hAnsi="Times New Roman" w:cs="Times New Roman"/>
          <w:color w:val="000000"/>
          <w:sz w:val="24"/>
          <w:szCs w:val="24"/>
        </w:rPr>
        <w:t>To Prepare Work breakdown structure, Timeline chart and Risk identification table</w:t>
      </w:r>
    </w:p>
    <w:p w14:paraId="38F285BA" w14:textId="13899B96" w:rsidR="00246485" w:rsidRDefault="00A818BC">
      <w:pPr>
        <w:spacing w:before="618" w:line="310" w:lineRule="atLeast"/>
        <w:ind w:right="-200"/>
        <w:jc w:val="both"/>
        <w:rPr>
          <w:rFonts w:ascii="Times New Roman" w:eastAsia="Times New Roman" w:hAnsi="Times New Roman" w:cs="Times New Roman"/>
          <w:b/>
          <w:bCs/>
          <w:color w:val="000000"/>
          <w:sz w:val="24"/>
          <w:szCs w:val="24"/>
        </w:rPr>
      </w:pPr>
      <w:r w:rsidRPr="00B168C9">
        <w:rPr>
          <w:rFonts w:ascii="Times New Roman" w:eastAsia="Times New Roman" w:hAnsi="Times New Roman" w:cs="Times New Roman"/>
          <w:b/>
          <w:bCs/>
          <w:color w:val="000000"/>
          <w:sz w:val="24"/>
          <w:szCs w:val="24"/>
        </w:rPr>
        <w:t>WORK BREAKDOWN STRUCTURE</w:t>
      </w:r>
      <w:r w:rsidR="00C35429">
        <w:rPr>
          <w:rFonts w:ascii="Times New Roman" w:eastAsia="Times New Roman" w:hAnsi="Times New Roman" w:cs="Times New Roman"/>
          <w:b/>
          <w:bCs/>
          <w:color w:val="000000"/>
          <w:sz w:val="24"/>
          <w:szCs w:val="24"/>
        </w:rPr>
        <w:t>:</w:t>
      </w:r>
    </w:p>
    <w:p w14:paraId="4B00F547" w14:textId="14BB3FBC" w:rsidR="00246485" w:rsidRDefault="00675D04">
      <w:pPr>
        <w:spacing w:before="253"/>
        <w:ind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536FF5CE">
          <v:shape id="_x0000_i1030" type="#_x0000_t75" alt="" style="width:453pt;height:336pt;mso-width-percent:0;mso-height-percent:0;mso-width-percent:0;mso-height-percent:0">
            <v:imagedata r:id="rId16" o:title=""/>
          </v:shape>
        </w:pict>
      </w:r>
    </w:p>
    <w:p w14:paraId="1270B767" w14:textId="77777777" w:rsidR="0092396B" w:rsidRPr="00830137" w:rsidRDefault="0092396B" w:rsidP="0092396B">
      <w:pPr>
        <w:spacing w:before="331"/>
        <w:ind w:left="426" w:right="-200"/>
        <w:jc w:val="center"/>
        <w:rPr>
          <w:rFonts w:ascii="Times New Roman" w:hAnsi="Times New Roman" w:cs="Times New Roman"/>
          <w:sz w:val="24"/>
          <w:szCs w:val="24"/>
        </w:rPr>
      </w:pPr>
      <w:r>
        <w:rPr>
          <w:rFonts w:ascii="Times New Roman" w:hAnsi="Times New Roman" w:cs="Times New Roman"/>
          <w:i/>
          <w:iCs/>
          <w:sz w:val="24"/>
          <w:szCs w:val="24"/>
        </w:rPr>
        <w:t>Figure 5.1</w:t>
      </w:r>
    </w:p>
    <w:p w14:paraId="6E88D56D" w14:textId="77777777" w:rsidR="0092396B" w:rsidRDefault="0092396B">
      <w:pPr>
        <w:spacing w:before="253"/>
        <w:ind w:right="-200"/>
        <w:jc w:val="both"/>
        <w:rPr>
          <w:rFonts w:ascii="Times New Roman" w:hAnsi="Times New Roman" w:cs="Times New Roman"/>
          <w:sz w:val="24"/>
          <w:szCs w:val="24"/>
        </w:rPr>
      </w:pPr>
    </w:p>
    <w:p w14:paraId="3BA79427" w14:textId="77777777" w:rsidR="0092396B" w:rsidRPr="00B168C9" w:rsidRDefault="0092396B">
      <w:pPr>
        <w:spacing w:before="253"/>
        <w:ind w:right="-200"/>
        <w:jc w:val="both"/>
        <w:rPr>
          <w:rFonts w:ascii="Times New Roman" w:hAnsi="Times New Roman" w:cs="Times New Roman"/>
          <w:sz w:val="24"/>
          <w:szCs w:val="24"/>
        </w:rPr>
      </w:pPr>
    </w:p>
    <w:p w14:paraId="7ECE9448" w14:textId="3C385819" w:rsidR="00246485" w:rsidRPr="00B168C9" w:rsidRDefault="00A818BC">
      <w:pPr>
        <w:spacing w:before="778" w:line="310" w:lineRule="atLeast"/>
        <w:ind w:right="-200"/>
        <w:jc w:val="both"/>
        <w:rPr>
          <w:rFonts w:ascii="Times New Roman" w:hAnsi="Times New Roman" w:cs="Times New Roman"/>
          <w:b/>
          <w:bCs/>
          <w:sz w:val="24"/>
          <w:szCs w:val="24"/>
        </w:rPr>
      </w:pPr>
      <w:r w:rsidRPr="00B168C9">
        <w:rPr>
          <w:rFonts w:ascii="Times New Roman" w:eastAsia="Arial" w:hAnsi="Times New Roman" w:cs="Times New Roman"/>
          <w:color w:val="000000"/>
          <w:sz w:val="24"/>
          <w:szCs w:val="24"/>
        </w:rPr>
        <w:br w:type="page"/>
      </w:r>
      <w:r w:rsidRPr="00B168C9">
        <w:rPr>
          <w:rFonts w:ascii="Times New Roman" w:eastAsia="Times New Roman" w:hAnsi="Times New Roman" w:cs="Times New Roman"/>
          <w:b/>
          <w:bCs/>
          <w:color w:val="000000"/>
          <w:sz w:val="24"/>
          <w:szCs w:val="24"/>
        </w:rPr>
        <w:lastRenderedPageBreak/>
        <w:t>GHANTT CHART</w:t>
      </w:r>
      <w:r w:rsidR="00B168C9">
        <w:rPr>
          <w:rFonts w:ascii="Times New Roman" w:eastAsia="Times New Roman" w:hAnsi="Times New Roman" w:cs="Times New Roman"/>
          <w:b/>
          <w:bCs/>
          <w:color w:val="000000"/>
          <w:sz w:val="24"/>
          <w:szCs w:val="24"/>
        </w:rPr>
        <w:t>:</w:t>
      </w:r>
    </w:p>
    <w:p w14:paraId="561B9926" w14:textId="77777777" w:rsidR="00246485" w:rsidRPr="00B168C9" w:rsidRDefault="00675D04">
      <w:pPr>
        <w:spacing w:before="253"/>
        <w:ind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415F1EA3">
          <v:shape id="_x0000_i1029" type="#_x0000_t75" alt="" style="width:451pt;height:197pt;mso-width-percent:0;mso-height-percent:0;mso-width-percent:0;mso-height-percent:0">
            <v:imagedata r:id="rId17" o:title=""/>
          </v:shape>
        </w:pict>
      </w:r>
    </w:p>
    <w:p w14:paraId="3F139CDF" w14:textId="2BD79037" w:rsidR="00830137" w:rsidRPr="0022158A" w:rsidRDefault="00830137" w:rsidP="00830137">
      <w:pPr>
        <w:spacing w:before="331"/>
        <w:ind w:left="426" w:right="-200"/>
        <w:jc w:val="center"/>
        <w:rPr>
          <w:rFonts w:ascii="Times New Roman" w:hAnsi="Times New Roman" w:cs="Times New Roman"/>
          <w:sz w:val="24"/>
          <w:szCs w:val="24"/>
        </w:rPr>
      </w:pPr>
      <w:r>
        <w:rPr>
          <w:rFonts w:ascii="Times New Roman" w:hAnsi="Times New Roman" w:cs="Times New Roman"/>
          <w:i/>
          <w:iCs/>
          <w:sz w:val="24"/>
          <w:szCs w:val="24"/>
        </w:rPr>
        <w:t>Figure 5.2</w:t>
      </w:r>
    </w:p>
    <w:p w14:paraId="7BCF1E8B" w14:textId="59653DC6" w:rsidR="00246485" w:rsidRPr="00B168C9" w:rsidRDefault="00A818BC">
      <w:pPr>
        <w:spacing w:before="334" w:line="310" w:lineRule="atLeast"/>
        <w:ind w:right="-200"/>
        <w:jc w:val="both"/>
        <w:rPr>
          <w:rFonts w:ascii="Times New Roman" w:hAnsi="Times New Roman" w:cs="Times New Roman"/>
          <w:b/>
          <w:bCs/>
          <w:sz w:val="24"/>
          <w:szCs w:val="24"/>
        </w:rPr>
      </w:pPr>
      <w:r w:rsidRPr="00B168C9">
        <w:rPr>
          <w:rFonts w:ascii="Times New Roman" w:eastAsia="Times New Roman" w:hAnsi="Times New Roman" w:cs="Times New Roman"/>
          <w:b/>
          <w:bCs/>
          <w:color w:val="000000"/>
          <w:sz w:val="24"/>
          <w:szCs w:val="24"/>
        </w:rPr>
        <w:t>RISK ANALYSIS</w:t>
      </w:r>
    </w:p>
    <w:p w14:paraId="53D3AF3C" w14:textId="07C44D73" w:rsidR="00246485" w:rsidRDefault="00675D04">
      <w:pPr>
        <w:spacing w:before="253"/>
        <w:ind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73B00E1C">
          <v:shape id="_x0000_i1028" type="#_x0000_t75" alt="" style="width:453pt;height:335pt;mso-width-percent:0;mso-height-percent:0;mso-width-percent:0;mso-height-percent:0">
            <v:imagedata r:id="rId18" o:title=""/>
          </v:shape>
        </w:pict>
      </w:r>
    </w:p>
    <w:p w14:paraId="6AFC1A70" w14:textId="094981DD" w:rsidR="00830137" w:rsidRDefault="00830137" w:rsidP="00830137">
      <w:pPr>
        <w:spacing w:before="331"/>
        <w:ind w:left="426" w:right="-200"/>
        <w:jc w:val="center"/>
        <w:rPr>
          <w:rFonts w:ascii="Times New Roman" w:hAnsi="Times New Roman" w:cs="Times New Roman"/>
          <w:sz w:val="24"/>
          <w:szCs w:val="24"/>
        </w:rPr>
      </w:pPr>
      <w:r>
        <w:rPr>
          <w:rFonts w:ascii="Times New Roman" w:hAnsi="Times New Roman" w:cs="Times New Roman"/>
          <w:i/>
          <w:iCs/>
          <w:sz w:val="24"/>
          <w:szCs w:val="24"/>
        </w:rPr>
        <w:t>Figure 5.3</w:t>
      </w:r>
    </w:p>
    <w:p w14:paraId="7AF66AA2" w14:textId="6E8E7A70" w:rsidR="00246485" w:rsidRPr="00830137" w:rsidRDefault="00A818BC" w:rsidP="00830137">
      <w:pPr>
        <w:spacing w:before="331"/>
        <w:ind w:left="426" w:right="-200"/>
        <w:rPr>
          <w:rFonts w:ascii="Times New Roman" w:hAnsi="Times New Roman" w:cs="Times New Roman"/>
          <w:sz w:val="24"/>
          <w:szCs w:val="24"/>
        </w:rPr>
      </w:pPr>
      <w:r w:rsidRPr="00B168C9">
        <w:rPr>
          <w:rFonts w:ascii="Times New Roman" w:eastAsia="Times New Roman" w:hAnsi="Times New Roman" w:cs="Times New Roman"/>
          <w:b/>
          <w:bCs/>
          <w:color w:val="000000"/>
          <w:sz w:val="24"/>
          <w:szCs w:val="24"/>
        </w:rPr>
        <w:t>Result:</w:t>
      </w:r>
    </w:p>
    <w:p w14:paraId="5A65C0E3" w14:textId="4255F13A" w:rsidR="00246485" w:rsidRPr="008529C2" w:rsidRDefault="00A818BC">
      <w:pPr>
        <w:spacing w:before="139" w:line="275" w:lineRule="atLeast"/>
        <w:ind w:left="220" w:right="-18" w:firstLine="720"/>
        <w:rPr>
          <w:rFonts w:ascii="Times New Roman" w:hAnsi="Times New Roman" w:cs="Times New Roman"/>
        </w:rPr>
        <w:sectPr w:rsidR="00246485" w:rsidRPr="008529C2" w:rsidSect="0050458B">
          <w:pgSz w:w="11900" w:h="16820"/>
          <w:pgMar w:top="1120" w:right="1315" w:bottom="1006" w:left="12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B168C9">
        <w:rPr>
          <w:rFonts w:ascii="Times New Roman" w:eastAsia="Times New Roman" w:hAnsi="Times New Roman" w:cs="Times New Roman"/>
          <w:color w:val="000000"/>
          <w:sz w:val="24"/>
          <w:szCs w:val="24"/>
        </w:rPr>
        <w:lastRenderedPageBreak/>
        <w:t xml:space="preserve">Thus, </w:t>
      </w:r>
      <w:r w:rsidR="00B168C9" w:rsidRPr="00B168C9">
        <w:rPr>
          <w:rFonts w:ascii="Times New Roman" w:eastAsia="Times New Roman" w:hAnsi="Times New Roman" w:cs="Times New Roman"/>
          <w:color w:val="000000"/>
          <w:sz w:val="24"/>
          <w:szCs w:val="24"/>
        </w:rPr>
        <w:t>the</w:t>
      </w:r>
      <w:r w:rsidR="00B168C9">
        <w:rPr>
          <w:rFonts w:ascii="Times New Roman" w:eastAsia="Times New Roman" w:hAnsi="Times New Roman" w:cs="Times New Roman"/>
          <w:color w:val="000000"/>
          <w:sz w:val="24"/>
          <w:szCs w:val="24"/>
        </w:rPr>
        <w:t xml:space="preserve"> work</w:t>
      </w:r>
      <w:r w:rsidRPr="00B168C9">
        <w:rPr>
          <w:rFonts w:ascii="Times New Roman" w:eastAsia="Times New Roman" w:hAnsi="Times New Roman" w:cs="Times New Roman"/>
          <w:color w:val="000000"/>
          <w:sz w:val="24"/>
          <w:szCs w:val="24"/>
        </w:rPr>
        <w:t xml:space="preserve"> breakdown structure with timeline chart and risk table were formulated successfully.</w:t>
      </w:r>
    </w:p>
    <w:p w14:paraId="13D5A849" w14:textId="3BB952EC" w:rsidR="00525F8F" w:rsidRDefault="00525F8F" w:rsidP="00525F8F">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- 6</w:t>
      </w:r>
    </w:p>
    <w:p w14:paraId="0E2F0251" w14:textId="77777777" w:rsidR="00246485" w:rsidRPr="008529C2" w:rsidRDefault="00A818BC">
      <w:pPr>
        <w:spacing w:before="632" w:line="287" w:lineRule="atLeast"/>
        <w:ind w:left="106"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Course Code: 18CSC206J</w:t>
      </w:r>
    </w:p>
    <w:p w14:paraId="3C7890E7" w14:textId="77777777" w:rsidR="00246485" w:rsidRPr="008529C2" w:rsidRDefault="00A818BC">
      <w:pPr>
        <w:spacing w:before="362" w:line="287" w:lineRule="atLeast"/>
        <w:ind w:left="106"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Course Name: Software Engineering and Project Management</w:t>
      </w:r>
    </w:p>
    <w:p w14:paraId="785BBF96" w14:textId="77777777" w:rsidR="00246485" w:rsidRPr="008529C2" w:rsidRDefault="00A818BC">
      <w:pPr>
        <w:spacing w:before="336"/>
        <w:jc w:val="both"/>
        <w:rPr>
          <w:rFonts w:ascii="Times New Roman" w:hAnsi="Times New Roman" w:cs="Times New Roman"/>
        </w:rPr>
      </w:pPr>
      <w:r w:rsidRPr="008529C2">
        <w:rPr>
          <w:rFonts w:ascii="Times New Roman" w:eastAsia="Arial" w:hAnsi="Times New Roman" w:cs="Times New Roman"/>
          <w:color w:val="000000"/>
          <w:sz w:val="2"/>
          <w:szCs w:val="2"/>
        </w:rPr>
        <w:t xml:space="preserve"> </w:t>
      </w:r>
    </w:p>
    <w:tbl>
      <w:tblPr>
        <w:tblW w:w="9373"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6"/>
        <w:gridCol w:w="6737"/>
      </w:tblGrid>
      <w:tr w:rsidR="00246485" w:rsidRPr="008529C2" w14:paraId="39726C3C" w14:textId="77777777" w:rsidTr="0092396B">
        <w:trPr>
          <w:trHeight w:hRule="exact" w:val="644"/>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59" w:type="dxa"/>
            </w:tcMar>
          </w:tcPr>
          <w:p w14:paraId="72D1DD3E"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Experiment No</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6152" w:type="dxa"/>
            </w:tcMar>
          </w:tcPr>
          <w:p w14:paraId="7821882F"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6</w:t>
            </w:r>
          </w:p>
        </w:tc>
      </w:tr>
      <w:tr w:rsidR="00246485" w:rsidRPr="008529C2" w14:paraId="6F3EEAD1" w14:textId="77777777" w:rsidTr="0092396B">
        <w:trPr>
          <w:trHeight w:hRule="exact" w:val="943"/>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313" w:type="dxa"/>
            </w:tcMar>
          </w:tcPr>
          <w:p w14:paraId="75AF08B2"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Title of Experiment</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325" w:type="dxa"/>
            </w:tcMar>
          </w:tcPr>
          <w:p w14:paraId="56ED78C4" w14:textId="77777777" w:rsidR="00246485" w:rsidRPr="008529C2" w:rsidRDefault="00A818BC">
            <w:pPr>
              <w:spacing w:before="156"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Prepare Class, Use Case and Architecture Diagrams.</w:t>
            </w:r>
          </w:p>
        </w:tc>
      </w:tr>
      <w:tr w:rsidR="00246485" w:rsidRPr="008529C2" w14:paraId="545A6E4F" w14:textId="77777777" w:rsidTr="0092396B">
        <w:trPr>
          <w:trHeight w:hRule="exact" w:val="644"/>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6" w:type="dxa"/>
            </w:tcMar>
          </w:tcPr>
          <w:p w14:paraId="5BC3382E"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Name of the candidate</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8" w:type="dxa"/>
              <w:right w:w="5223" w:type="dxa"/>
            </w:tcMar>
          </w:tcPr>
          <w:p w14:paraId="6B4F180C" w14:textId="4028A836" w:rsidR="00246485" w:rsidRPr="008529C2" w:rsidRDefault="0047665C" w:rsidP="00B168C9">
            <w:pPr>
              <w:spacing w:before="18" w:line="265" w:lineRule="atLeast"/>
              <w:rPr>
                <w:rFonts w:ascii="Times New Roman" w:hAnsi="Times New Roman" w:cs="Times New Roman"/>
              </w:rPr>
            </w:pPr>
            <w:r w:rsidRPr="008529C2">
              <w:rPr>
                <w:rFonts w:ascii="Times New Roman" w:eastAsia="Times New Roman" w:hAnsi="Times New Roman" w:cs="Times New Roman"/>
                <w:color w:val="000000"/>
                <w:sz w:val="24"/>
                <w:szCs w:val="24"/>
              </w:rPr>
              <w:t>Tanmay Shukla</w:t>
            </w:r>
          </w:p>
        </w:tc>
      </w:tr>
      <w:tr w:rsidR="00246485" w:rsidRPr="008529C2" w14:paraId="3F3619F9" w14:textId="77777777" w:rsidTr="0092396B">
        <w:trPr>
          <w:trHeight w:hRule="exact" w:val="644"/>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06" w:type="dxa"/>
            </w:tcMar>
          </w:tcPr>
          <w:p w14:paraId="2C46A08C"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Team Members</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91" w:type="dxa"/>
            </w:tcMar>
          </w:tcPr>
          <w:p w14:paraId="2C89D827" w14:textId="77777777"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 xml:space="preserve">Tanmay Shukla,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 Khushi Suri</w:t>
            </w:r>
          </w:p>
        </w:tc>
      </w:tr>
      <w:tr w:rsidR="00246485" w:rsidRPr="008529C2" w14:paraId="58E8923F" w14:textId="77777777" w:rsidTr="0092396B">
        <w:trPr>
          <w:trHeight w:hRule="exact" w:val="644"/>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59" w:type="dxa"/>
            </w:tcMar>
          </w:tcPr>
          <w:p w14:paraId="198F3C14" w14:textId="77777777" w:rsidR="00246485" w:rsidRPr="008529C2" w:rsidRDefault="00A818BC">
            <w:pPr>
              <w:spacing w:before="16"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Register Number</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8" w:type="dxa"/>
              <w:right w:w="456" w:type="dxa"/>
            </w:tcMar>
          </w:tcPr>
          <w:p w14:paraId="27007DD8" w14:textId="77777777"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RA2011003010119, RA2011003010133, RA2011003010129</w:t>
            </w:r>
          </w:p>
        </w:tc>
      </w:tr>
      <w:tr w:rsidR="00246485" w:rsidRPr="008529C2" w14:paraId="543DB006" w14:textId="77777777" w:rsidTr="0092396B">
        <w:trPr>
          <w:trHeight w:hRule="exact" w:val="644"/>
        </w:trPr>
        <w:tc>
          <w:tcPr>
            <w:tcW w:w="2636"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313" w:type="dxa"/>
            </w:tcMar>
          </w:tcPr>
          <w:p w14:paraId="6D3F5F5D" w14:textId="77777777" w:rsidR="00246485" w:rsidRPr="008529C2" w:rsidRDefault="00A818BC">
            <w:pPr>
              <w:spacing w:before="15" w:line="265" w:lineRule="atLeast"/>
              <w:jc w:val="both"/>
              <w:rPr>
                <w:rFonts w:ascii="Times New Roman" w:hAnsi="Times New Roman" w:cs="Times New Roman"/>
              </w:rPr>
            </w:pPr>
            <w:r w:rsidRPr="008529C2">
              <w:rPr>
                <w:rFonts w:ascii="Times New Roman" w:eastAsia="Times New Roman" w:hAnsi="Times New Roman" w:cs="Times New Roman"/>
                <w:b/>
                <w:bCs/>
                <w:color w:val="000000"/>
                <w:sz w:val="24"/>
                <w:szCs w:val="24"/>
              </w:rPr>
              <w:t>Date of Experiment</w:t>
            </w:r>
          </w:p>
        </w:tc>
        <w:tc>
          <w:tcPr>
            <w:tcW w:w="6737" w:type="dxa"/>
            <w:tcBorders>
              <w:top w:val="single" w:sz="4" w:space="0" w:color="000000"/>
              <w:left w:val="single" w:sz="4" w:space="0" w:color="000000"/>
              <w:bottom w:val="single" w:sz="4" w:space="0" w:color="000000"/>
              <w:right w:val="single" w:sz="4" w:space="0" w:color="000000"/>
            </w:tcBorders>
            <w:shd w:val="clear" w:color="auto" w:fill="FFFFFF"/>
            <w:tcMar>
              <w:left w:w="8" w:type="dxa"/>
              <w:right w:w="4817" w:type="dxa"/>
            </w:tcMar>
          </w:tcPr>
          <w:p w14:paraId="333A62E1" w14:textId="12FF37A9" w:rsidR="00246485" w:rsidRPr="008529C2" w:rsidRDefault="00A818BC">
            <w:pPr>
              <w:spacing w:before="18" w:line="265" w:lineRule="atLeast"/>
              <w:jc w:val="both"/>
              <w:rPr>
                <w:rFonts w:ascii="Times New Roman" w:hAnsi="Times New Roman" w:cs="Times New Roman"/>
              </w:rPr>
            </w:pPr>
            <w:r w:rsidRPr="008529C2">
              <w:rPr>
                <w:rFonts w:ascii="Times New Roman" w:eastAsia="Times New Roman" w:hAnsi="Times New Roman" w:cs="Times New Roman"/>
                <w:color w:val="000000"/>
                <w:sz w:val="24"/>
                <w:szCs w:val="24"/>
              </w:rPr>
              <w:t>12</w:t>
            </w:r>
            <w:r w:rsidR="0050458B" w:rsidRPr="0050458B">
              <w:rPr>
                <w:rFonts w:ascii="Times New Roman" w:eastAsia="Times New Roman" w:hAnsi="Times New Roman" w:cs="Times New Roman"/>
                <w:color w:val="000000"/>
                <w:sz w:val="24"/>
                <w:szCs w:val="24"/>
                <w:vertAlign w:val="superscript"/>
              </w:rPr>
              <w:t>th</w:t>
            </w:r>
            <w:r w:rsidR="0050458B">
              <w:rPr>
                <w:rFonts w:ascii="Times New Roman" w:eastAsia="Times New Roman" w:hAnsi="Times New Roman" w:cs="Times New Roman"/>
                <w:color w:val="000000"/>
                <w:sz w:val="24"/>
                <w:szCs w:val="24"/>
              </w:rPr>
              <w:t xml:space="preserve"> </w:t>
            </w:r>
            <w:r w:rsidRPr="008529C2">
              <w:rPr>
                <w:rFonts w:ascii="Times New Roman" w:eastAsia="Times New Roman" w:hAnsi="Times New Roman" w:cs="Times New Roman"/>
                <w:color w:val="000000"/>
                <w:sz w:val="24"/>
                <w:szCs w:val="24"/>
              </w:rPr>
              <w:t>MAY 2022</w:t>
            </w:r>
          </w:p>
          <w:p w14:paraId="61F02163" w14:textId="2319C098" w:rsidR="00246485" w:rsidRPr="008529C2" w:rsidRDefault="00246485">
            <w:pPr>
              <w:spacing w:before="1" w:line="132" w:lineRule="atLeast"/>
              <w:ind w:left="240"/>
              <w:jc w:val="both"/>
              <w:rPr>
                <w:rFonts w:ascii="Times New Roman" w:hAnsi="Times New Roman" w:cs="Times New Roman"/>
              </w:rPr>
            </w:pPr>
          </w:p>
        </w:tc>
      </w:tr>
    </w:tbl>
    <w:p w14:paraId="5D96C6F2" w14:textId="77777777" w:rsidR="00246485" w:rsidRPr="008529C2" w:rsidRDefault="00A818BC">
      <w:pPr>
        <w:spacing w:before="916" w:line="287" w:lineRule="atLeast"/>
        <w:ind w:left="3810" w:right="-200"/>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Mark Split Up</w:t>
      </w:r>
    </w:p>
    <w:p w14:paraId="7C5B19E9" w14:textId="77777777" w:rsidR="00246485" w:rsidRPr="008529C2" w:rsidRDefault="00A818BC">
      <w:pPr>
        <w:spacing w:before="585"/>
        <w:jc w:val="both"/>
        <w:rPr>
          <w:rFonts w:ascii="Times New Roman" w:hAnsi="Times New Roman" w:cs="Times New Roman"/>
        </w:rPr>
      </w:pPr>
      <w:r w:rsidRPr="008529C2">
        <w:rPr>
          <w:rFonts w:ascii="Times New Roman" w:eastAsia="Arial" w:hAnsi="Times New Roman" w:cs="Times New Roman"/>
          <w:color w:val="000000"/>
          <w:sz w:val="2"/>
          <w:szCs w:val="2"/>
        </w:rPr>
        <w:t xml:space="preserve"> </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3703"/>
        <w:gridCol w:w="2147"/>
        <w:gridCol w:w="2250"/>
      </w:tblGrid>
      <w:tr w:rsidR="00246485" w:rsidRPr="008529C2" w14:paraId="4F414833"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200" w:type="dxa"/>
              <w:right w:w="90" w:type="dxa"/>
            </w:tcMar>
          </w:tcPr>
          <w:p w14:paraId="4DFE0458" w14:textId="77777777" w:rsidR="00246485" w:rsidRPr="008529C2" w:rsidRDefault="00A818BC">
            <w:pPr>
              <w:spacing w:before="17" w:line="287" w:lineRule="atLeast"/>
              <w:jc w:val="both"/>
              <w:rPr>
                <w:rFonts w:ascii="Times New Roman" w:hAnsi="Times New Roman" w:cs="Times New Roman"/>
              </w:rPr>
            </w:pPr>
            <w:proofErr w:type="spellStart"/>
            <w:r w:rsidRPr="008529C2">
              <w:rPr>
                <w:rFonts w:ascii="Times New Roman" w:eastAsia="Times New Roman" w:hAnsi="Times New Roman" w:cs="Times New Roman"/>
                <w:b/>
                <w:bCs/>
                <w:color w:val="000000"/>
                <w:sz w:val="26"/>
                <w:szCs w:val="26"/>
              </w:rPr>
              <w:t>S.No</w:t>
            </w:r>
            <w:proofErr w:type="spellEnd"/>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214" w:type="dxa"/>
              <w:right w:w="1104" w:type="dxa"/>
            </w:tcMar>
          </w:tcPr>
          <w:p w14:paraId="24F971D2"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Description</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51" w:type="dxa"/>
              <w:right w:w="41" w:type="dxa"/>
            </w:tcMar>
          </w:tcPr>
          <w:p w14:paraId="10905491"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Maximum Mark</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260" w:type="dxa"/>
              <w:right w:w="150" w:type="dxa"/>
            </w:tcMar>
          </w:tcPr>
          <w:p w14:paraId="0C08F8E6" w14:textId="77777777" w:rsidR="00246485" w:rsidRPr="008529C2" w:rsidRDefault="00A818BC">
            <w:pPr>
              <w:spacing w:before="17"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Mark Obtained</w:t>
            </w:r>
          </w:p>
        </w:tc>
      </w:tr>
      <w:tr w:rsidR="00246485" w:rsidRPr="008529C2" w14:paraId="4500EBF5"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399" w:type="dxa"/>
              <w:right w:w="289" w:type="dxa"/>
            </w:tcMar>
          </w:tcPr>
          <w:p w14:paraId="167BB2A8"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1</w:t>
            </w:r>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595" w:type="dxa"/>
            </w:tcMar>
          </w:tcPr>
          <w:p w14:paraId="2281A09D"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Exercise</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014" w:type="dxa"/>
              <w:right w:w="903" w:type="dxa"/>
            </w:tcMar>
          </w:tcPr>
          <w:p w14:paraId="61FB68BF"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04EE4CB2" w14:textId="77777777" w:rsidR="00246485" w:rsidRPr="008529C2" w:rsidRDefault="00246485">
            <w:pPr>
              <w:rPr>
                <w:rFonts w:ascii="Times New Roman" w:hAnsi="Times New Roman" w:cs="Times New Roman"/>
              </w:rPr>
            </w:pPr>
          </w:p>
        </w:tc>
      </w:tr>
      <w:tr w:rsidR="00246485" w:rsidRPr="008529C2" w14:paraId="669F5E8A" w14:textId="77777777">
        <w:trPr>
          <w:trHeight w:hRule="exact" w:val="443"/>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399" w:type="dxa"/>
              <w:right w:w="289" w:type="dxa"/>
            </w:tcMar>
          </w:tcPr>
          <w:p w14:paraId="4F68DEAF"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985" w:type="dxa"/>
            </w:tcMar>
          </w:tcPr>
          <w:p w14:paraId="0533C0C3"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Viva</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1014" w:type="dxa"/>
              <w:right w:w="903" w:type="dxa"/>
            </w:tcMar>
          </w:tcPr>
          <w:p w14:paraId="2D769C82"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color w:val="000000"/>
                <w:sz w:val="26"/>
                <w:szCs w:val="26"/>
              </w:rPr>
              <w:t>5</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3A5EEC63" w14:textId="77777777" w:rsidR="00246485" w:rsidRPr="008529C2" w:rsidRDefault="00246485">
            <w:pPr>
              <w:rPr>
                <w:rFonts w:ascii="Times New Roman" w:hAnsi="Times New Roman" w:cs="Times New Roman"/>
              </w:rPr>
            </w:pPr>
          </w:p>
        </w:tc>
      </w:tr>
      <w:tr w:rsidR="00246485" w:rsidRPr="008529C2" w14:paraId="28664B91" w14:textId="77777777">
        <w:trPr>
          <w:trHeight w:hRule="exact" w:val="443"/>
        </w:trPr>
        <w:tc>
          <w:tcPr>
            <w:tcW w:w="4621" w:type="dxa"/>
            <w:gridSpan w:val="2"/>
            <w:tcBorders>
              <w:top w:val="single" w:sz="4" w:space="0" w:color="000000"/>
              <w:left w:val="single" w:sz="4" w:space="0" w:color="000000"/>
              <w:bottom w:val="single" w:sz="4" w:space="0" w:color="000000"/>
              <w:right w:val="single" w:sz="4" w:space="0" w:color="000000"/>
            </w:tcBorders>
            <w:shd w:val="clear" w:color="auto" w:fill="FFFFFF"/>
            <w:tcMar>
              <w:left w:w="3871" w:type="dxa"/>
              <w:right w:w="58" w:type="dxa"/>
            </w:tcMar>
          </w:tcPr>
          <w:p w14:paraId="0AFAC667"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Total</w:t>
            </w:r>
          </w:p>
        </w:tc>
        <w:tc>
          <w:tcPr>
            <w:tcW w:w="2147" w:type="dxa"/>
            <w:tcBorders>
              <w:top w:val="single" w:sz="4" w:space="0" w:color="000000"/>
              <w:left w:val="single" w:sz="4" w:space="0" w:color="000000"/>
              <w:bottom w:val="single" w:sz="4" w:space="0" w:color="000000"/>
              <w:right w:val="single" w:sz="4" w:space="0" w:color="000000"/>
            </w:tcBorders>
            <w:shd w:val="clear" w:color="auto" w:fill="FFFFFF"/>
            <w:tcMar>
              <w:left w:w="949" w:type="dxa"/>
              <w:right w:w="838" w:type="dxa"/>
            </w:tcMar>
          </w:tcPr>
          <w:p w14:paraId="519A10F8" w14:textId="77777777" w:rsidR="00246485" w:rsidRPr="008529C2" w:rsidRDefault="00A818BC">
            <w:pPr>
              <w:spacing w:before="16" w:line="287" w:lineRule="atLeast"/>
              <w:jc w:val="both"/>
              <w:rPr>
                <w:rFonts w:ascii="Times New Roman" w:hAnsi="Times New Roman" w:cs="Times New Roman"/>
              </w:rPr>
            </w:pPr>
            <w:r w:rsidRPr="008529C2">
              <w:rPr>
                <w:rFonts w:ascii="Times New Roman" w:eastAsia="Times New Roman" w:hAnsi="Times New Roman" w:cs="Times New Roman"/>
                <w:b/>
                <w:bCs/>
                <w:color w:val="000000"/>
                <w:sz w:val="26"/>
                <w:szCs w:val="26"/>
              </w:rPr>
              <w:t>10</w:t>
            </w:r>
          </w:p>
        </w:tc>
        <w:tc>
          <w:tcPr>
            <w:tcW w:w="2250"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vAlign w:val="center"/>
          </w:tcPr>
          <w:p w14:paraId="1E89D2BC" w14:textId="77777777" w:rsidR="00246485" w:rsidRPr="008529C2" w:rsidRDefault="00246485">
            <w:pPr>
              <w:rPr>
                <w:rFonts w:ascii="Times New Roman" w:hAnsi="Times New Roman" w:cs="Times New Roman"/>
              </w:rPr>
            </w:pPr>
          </w:p>
        </w:tc>
      </w:tr>
    </w:tbl>
    <w:p w14:paraId="767207E9" w14:textId="7C310066" w:rsidR="00246485" w:rsidRPr="0050458B" w:rsidRDefault="00A818BC">
      <w:pPr>
        <w:spacing w:before="1" w:line="827" w:lineRule="atLeast"/>
        <w:ind w:left="326" w:right="3127" w:firstLine="720"/>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Team Members:</w:t>
      </w:r>
    </w:p>
    <w:p w14:paraId="0FA67EC4" w14:textId="77777777" w:rsidR="00246485" w:rsidRPr="0050458B" w:rsidRDefault="00A818BC">
      <w:pPr>
        <w:spacing w:before="125"/>
        <w:jc w:val="both"/>
        <w:rPr>
          <w:rFonts w:ascii="Times New Roman" w:hAnsi="Times New Roman" w:cs="Times New Roman"/>
          <w:sz w:val="24"/>
          <w:szCs w:val="24"/>
        </w:rPr>
      </w:pPr>
      <w:r w:rsidRPr="0050458B">
        <w:rPr>
          <w:rFonts w:ascii="Times New Roman" w:eastAsia="Arial" w:hAnsi="Times New Roman" w:cs="Times New Roman"/>
          <w:color w:val="000000"/>
          <w:sz w:val="24"/>
          <w:szCs w:val="24"/>
        </w:rPr>
        <w:t xml:space="preserve"> </w:t>
      </w:r>
    </w:p>
    <w:tbl>
      <w:tblPr>
        <w:tblW w:w="9243"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2970"/>
        <w:gridCol w:w="3473"/>
        <w:gridCol w:w="1882"/>
      </w:tblGrid>
      <w:tr w:rsidR="00246485" w:rsidRPr="0050458B" w14:paraId="0208BF76"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52" w:type="dxa"/>
            </w:tcMar>
          </w:tcPr>
          <w:p w14:paraId="0159E845" w14:textId="77777777" w:rsidR="00246485" w:rsidRPr="0050458B" w:rsidRDefault="00A818BC">
            <w:pPr>
              <w:spacing w:before="16" w:line="265" w:lineRule="atLeast"/>
              <w:jc w:val="both"/>
              <w:rPr>
                <w:rFonts w:ascii="Times New Roman" w:hAnsi="Times New Roman" w:cs="Times New Roman"/>
                <w:sz w:val="24"/>
                <w:szCs w:val="24"/>
              </w:rPr>
            </w:pPr>
            <w:proofErr w:type="spellStart"/>
            <w:r w:rsidRPr="0050458B">
              <w:rPr>
                <w:rFonts w:ascii="Times New Roman" w:eastAsia="Times New Roman" w:hAnsi="Times New Roman" w:cs="Times New Roman"/>
                <w:b/>
                <w:bCs/>
                <w:color w:val="000000"/>
                <w:sz w:val="24"/>
                <w:szCs w:val="24"/>
              </w:rPr>
              <w:t>Sl</w:t>
            </w:r>
            <w:proofErr w:type="spellEnd"/>
            <w:r w:rsidRPr="0050458B">
              <w:rPr>
                <w:rFonts w:ascii="Times New Roman" w:eastAsia="Times New Roman" w:hAnsi="Times New Roman" w:cs="Times New Roman"/>
                <w:b/>
                <w:bCs/>
                <w:color w:val="000000"/>
                <w:sz w:val="24"/>
                <w:szCs w:val="24"/>
              </w:rPr>
              <w:t xml:space="preserve"> No</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551" w:type="dxa"/>
            </w:tcMar>
          </w:tcPr>
          <w:p w14:paraId="713041FB" w14:textId="77777777" w:rsidR="00246485" w:rsidRPr="0050458B" w:rsidRDefault="00A818BC">
            <w:pPr>
              <w:spacing w:before="16"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Register No</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2661" w:type="dxa"/>
            </w:tcMar>
          </w:tcPr>
          <w:p w14:paraId="63602CC0" w14:textId="77777777" w:rsidR="00246485" w:rsidRPr="0050458B" w:rsidRDefault="00A818BC">
            <w:pPr>
              <w:spacing w:before="15"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Name</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203" w:type="dxa"/>
            </w:tcMar>
          </w:tcPr>
          <w:p w14:paraId="7BA19CC9" w14:textId="77777777" w:rsidR="00246485" w:rsidRPr="0050458B" w:rsidRDefault="00A818BC">
            <w:pPr>
              <w:spacing w:before="15"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Role</w:t>
            </w:r>
          </w:p>
        </w:tc>
      </w:tr>
      <w:tr w:rsidR="00246485" w:rsidRPr="0050458B" w14:paraId="337797A3"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24A5CFD6" w14:textId="77777777" w:rsidR="00246485" w:rsidRPr="0050458B" w:rsidRDefault="00A818BC">
            <w:pPr>
              <w:spacing w:before="15"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0823008B" w14:textId="77777777" w:rsidR="00246485" w:rsidRPr="0050458B" w:rsidRDefault="00A818BC">
            <w:pPr>
              <w:spacing w:before="18" w:line="243" w:lineRule="atLeast"/>
              <w:jc w:val="both"/>
              <w:rPr>
                <w:rFonts w:ascii="Times New Roman" w:hAnsi="Times New Roman" w:cs="Times New Roman"/>
                <w:sz w:val="24"/>
                <w:szCs w:val="24"/>
              </w:rPr>
            </w:pPr>
            <w:r w:rsidRPr="0050458B">
              <w:rPr>
                <w:rFonts w:ascii="Times New Roman" w:eastAsia="Times New Roman" w:hAnsi="Times New Roman" w:cs="Times New Roman"/>
                <w:color w:val="000000"/>
                <w:sz w:val="24"/>
                <w:szCs w:val="24"/>
              </w:rPr>
              <w:t>RA2011003010119</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979" w:type="dxa"/>
            </w:tcMar>
          </w:tcPr>
          <w:p w14:paraId="41D876AA" w14:textId="77777777" w:rsidR="00246485" w:rsidRPr="0050458B" w:rsidRDefault="00A818BC">
            <w:pPr>
              <w:spacing w:before="18" w:line="243" w:lineRule="atLeast"/>
              <w:jc w:val="both"/>
              <w:rPr>
                <w:rFonts w:ascii="Times New Roman" w:hAnsi="Times New Roman" w:cs="Times New Roman"/>
                <w:sz w:val="24"/>
                <w:szCs w:val="24"/>
              </w:rPr>
            </w:pPr>
            <w:r w:rsidRPr="0050458B">
              <w:rPr>
                <w:rFonts w:ascii="Times New Roman" w:eastAsia="Times New Roman" w:hAnsi="Times New Roman" w:cs="Times New Roman"/>
                <w:color w:val="000000"/>
                <w:sz w:val="24"/>
                <w:szCs w:val="24"/>
              </w:rPr>
              <w:t>Tanmay Shukla</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1256" w:type="dxa"/>
            </w:tcMar>
          </w:tcPr>
          <w:p w14:paraId="284D2B01" w14:textId="77777777" w:rsidR="00246485" w:rsidRPr="0050458B" w:rsidRDefault="00A818BC">
            <w:pPr>
              <w:spacing w:before="15"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Rep</w:t>
            </w:r>
          </w:p>
        </w:tc>
      </w:tr>
      <w:tr w:rsidR="00246485" w:rsidRPr="0050458B" w14:paraId="35042299"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0E010CA1" w14:textId="77777777" w:rsidR="00246485" w:rsidRPr="0050458B" w:rsidRDefault="00A818BC">
            <w:pPr>
              <w:spacing w:before="16"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594E29BE" w14:textId="77777777" w:rsidR="00246485" w:rsidRPr="0050458B" w:rsidRDefault="00A818BC">
            <w:pPr>
              <w:spacing w:before="17" w:line="243" w:lineRule="atLeast"/>
              <w:jc w:val="both"/>
              <w:rPr>
                <w:rFonts w:ascii="Times New Roman" w:hAnsi="Times New Roman" w:cs="Times New Roman"/>
                <w:sz w:val="24"/>
                <w:szCs w:val="24"/>
              </w:rPr>
            </w:pPr>
            <w:r w:rsidRPr="0050458B">
              <w:rPr>
                <w:rFonts w:ascii="Times New Roman" w:eastAsia="Times New Roman" w:hAnsi="Times New Roman" w:cs="Times New Roman"/>
                <w:color w:val="000000"/>
                <w:sz w:val="24"/>
                <w:szCs w:val="24"/>
              </w:rPr>
              <w:t>RA2011003010129</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2308" w:type="dxa"/>
            </w:tcMar>
          </w:tcPr>
          <w:p w14:paraId="26A45323" w14:textId="77777777" w:rsidR="00246485" w:rsidRPr="0050458B" w:rsidRDefault="00A818BC">
            <w:pPr>
              <w:spacing w:before="17" w:line="243" w:lineRule="atLeast"/>
              <w:jc w:val="both"/>
              <w:rPr>
                <w:rFonts w:ascii="Times New Roman" w:hAnsi="Times New Roman" w:cs="Times New Roman"/>
                <w:sz w:val="24"/>
                <w:szCs w:val="24"/>
              </w:rPr>
            </w:pPr>
            <w:r w:rsidRPr="0050458B">
              <w:rPr>
                <w:rFonts w:ascii="Times New Roman" w:eastAsia="Times New Roman" w:hAnsi="Times New Roman" w:cs="Times New Roman"/>
                <w:color w:val="000000"/>
                <w:sz w:val="24"/>
                <w:szCs w:val="24"/>
              </w:rPr>
              <w:t>Khushi Suri</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90" w:type="dxa"/>
            </w:tcMar>
          </w:tcPr>
          <w:p w14:paraId="09163BE3" w14:textId="77777777" w:rsidR="00246485" w:rsidRPr="0050458B" w:rsidRDefault="00A818BC">
            <w:pPr>
              <w:spacing w:before="16"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Member</w:t>
            </w:r>
          </w:p>
        </w:tc>
      </w:tr>
      <w:tr w:rsidR="00246485" w:rsidRPr="0050458B" w14:paraId="2EB63F70" w14:textId="77777777" w:rsidTr="00525F8F">
        <w:trPr>
          <w:trHeight w:hRule="exact" w:val="408"/>
        </w:trPr>
        <w:tc>
          <w:tcPr>
            <w:tcW w:w="918"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586" w:type="dxa"/>
            </w:tcMar>
          </w:tcPr>
          <w:p w14:paraId="7AB004B8" w14:textId="77777777" w:rsidR="00246485" w:rsidRPr="0050458B" w:rsidRDefault="00A818BC">
            <w:pPr>
              <w:spacing w:before="16"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127" w:type="dxa"/>
            </w:tcMar>
          </w:tcPr>
          <w:p w14:paraId="4DB20F70" w14:textId="77777777" w:rsidR="00246485" w:rsidRPr="0050458B" w:rsidRDefault="00A818BC">
            <w:pPr>
              <w:spacing w:before="17" w:line="243" w:lineRule="atLeast"/>
              <w:jc w:val="both"/>
              <w:rPr>
                <w:rFonts w:ascii="Times New Roman" w:hAnsi="Times New Roman" w:cs="Times New Roman"/>
                <w:sz w:val="24"/>
                <w:szCs w:val="24"/>
              </w:rPr>
            </w:pPr>
            <w:r w:rsidRPr="0050458B">
              <w:rPr>
                <w:rFonts w:ascii="Times New Roman" w:eastAsia="Times New Roman" w:hAnsi="Times New Roman" w:cs="Times New Roman"/>
                <w:color w:val="000000"/>
                <w:sz w:val="24"/>
                <w:szCs w:val="24"/>
              </w:rPr>
              <w:t>RA2011003010133</w:t>
            </w:r>
          </w:p>
        </w:tc>
        <w:tc>
          <w:tcPr>
            <w:tcW w:w="3473" w:type="dxa"/>
            <w:tcBorders>
              <w:top w:val="single" w:sz="4" w:space="0" w:color="000000"/>
              <w:left w:val="single" w:sz="4" w:space="0" w:color="000000"/>
              <w:bottom w:val="single" w:sz="4" w:space="0" w:color="000000"/>
              <w:right w:val="single" w:sz="4" w:space="0" w:color="000000"/>
            </w:tcBorders>
            <w:shd w:val="clear" w:color="auto" w:fill="FFFFFF"/>
            <w:tcMar>
              <w:left w:w="8" w:type="dxa"/>
              <w:right w:w="1276" w:type="dxa"/>
            </w:tcMar>
          </w:tcPr>
          <w:p w14:paraId="43071A9F" w14:textId="77777777" w:rsidR="00246485" w:rsidRPr="0050458B" w:rsidRDefault="00A818BC">
            <w:pPr>
              <w:spacing w:before="17" w:line="243" w:lineRule="atLeast"/>
              <w:jc w:val="both"/>
              <w:rPr>
                <w:rFonts w:ascii="Times New Roman" w:hAnsi="Times New Roman" w:cs="Times New Roman"/>
                <w:sz w:val="24"/>
                <w:szCs w:val="24"/>
              </w:rPr>
            </w:pPr>
            <w:proofErr w:type="spellStart"/>
            <w:r w:rsidRPr="0050458B">
              <w:rPr>
                <w:rFonts w:ascii="Times New Roman" w:eastAsia="Times New Roman" w:hAnsi="Times New Roman" w:cs="Times New Roman"/>
                <w:color w:val="000000"/>
                <w:sz w:val="24"/>
                <w:szCs w:val="24"/>
              </w:rPr>
              <w:t>Mitraansh</w:t>
            </w:r>
            <w:proofErr w:type="spellEnd"/>
            <w:r w:rsidRPr="0050458B">
              <w:rPr>
                <w:rFonts w:ascii="Times New Roman" w:eastAsia="Times New Roman" w:hAnsi="Times New Roman" w:cs="Times New Roman"/>
                <w:color w:val="000000"/>
                <w:sz w:val="24"/>
                <w:szCs w:val="24"/>
              </w:rPr>
              <w:t xml:space="preserve"> </w:t>
            </w:r>
            <w:proofErr w:type="spellStart"/>
            <w:r w:rsidRPr="0050458B">
              <w:rPr>
                <w:rFonts w:ascii="Times New Roman" w:eastAsia="Times New Roman" w:hAnsi="Times New Roman" w:cs="Times New Roman"/>
                <w:color w:val="000000"/>
                <w:sz w:val="24"/>
                <w:szCs w:val="24"/>
              </w:rPr>
              <w:t>Raaj</w:t>
            </w:r>
            <w:proofErr w:type="spellEnd"/>
            <w:r w:rsidRPr="0050458B">
              <w:rPr>
                <w:rFonts w:ascii="Times New Roman" w:eastAsia="Times New Roman" w:hAnsi="Times New Roman" w:cs="Times New Roman"/>
                <w:color w:val="000000"/>
                <w:sz w:val="24"/>
                <w:szCs w:val="24"/>
              </w:rPr>
              <w:t xml:space="preserve"> Khanna</w:t>
            </w:r>
          </w:p>
        </w:tc>
        <w:tc>
          <w:tcPr>
            <w:tcW w:w="1882" w:type="dxa"/>
            <w:tcBorders>
              <w:top w:val="single" w:sz="4" w:space="0" w:color="000000"/>
              <w:left w:val="single" w:sz="4" w:space="0" w:color="000000"/>
              <w:bottom w:val="single" w:sz="4" w:space="0" w:color="000000"/>
              <w:right w:val="single" w:sz="4" w:space="0" w:color="000000"/>
            </w:tcBorders>
            <w:shd w:val="clear" w:color="auto" w:fill="FFFFFF"/>
            <w:tcMar>
              <w:left w:w="112" w:type="dxa"/>
              <w:right w:w="790" w:type="dxa"/>
            </w:tcMar>
          </w:tcPr>
          <w:p w14:paraId="029524ED" w14:textId="77777777" w:rsidR="00246485" w:rsidRPr="0050458B" w:rsidRDefault="00A818BC">
            <w:pPr>
              <w:spacing w:before="16" w:line="265" w:lineRule="atLeast"/>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Member</w:t>
            </w:r>
          </w:p>
        </w:tc>
      </w:tr>
    </w:tbl>
    <w:p w14:paraId="2DA1F2E3" w14:textId="77777777" w:rsidR="00525F8F" w:rsidRDefault="00525F8F" w:rsidP="00525F8F">
      <w:pPr>
        <w:spacing w:before="390" w:line="265" w:lineRule="atLeast"/>
        <w:ind w:left="326" w:right="-200"/>
        <w:jc w:val="both"/>
        <w:rPr>
          <w:rFonts w:ascii="Times New Roman" w:eastAsia="Times New Roman" w:hAnsi="Times New Roman" w:cs="Times New Roman"/>
          <w:b/>
          <w:bCs/>
          <w:color w:val="000000"/>
          <w:sz w:val="24"/>
          <w:szCs w:val="24"/>
        </w:rPr>
      </w:pPr>
    </w:p>
    <w:p w14:paraId="1CEC5342" w14:textId="6C5FADF8" w:rsidR="00525F8F" w:rsidRPr="0050458B" w:rsidRDefault="00525F8F" w:rsidP="00525F8F">
      <w:pPr>
        <w:spacing w:before="390" w:line="265" w:lineRule="atLeast"/>
        <w:ind w:left="326" w:right="-200"/>
        <w:jc w:val="both"/>
        <w:rPr>
          <w:rFonts w:ascii="Times New Roman" w:hAnsi="Times New Roman" w:cs="Times New Roman"/>
          <w:sz w:val="24"/>
          <w:szCs w:val="24"/>
        </w:rPr>
      </w:pPr>
      <w:r w:rsidRPr="0050458B">
        <w:rPr>
          <w:rFonts w:ascii="Times New Roman" w:eastAsia="Times New Roman" w:hAnsi="Times New Roman" w:cs="Times New Roman"/>
          <w:b/>
          <w:bCs/>
          <w:color w:val="000000"/>
          <w:sz w:val="24"/>
          <w:szCs w:val="24"/>
        </w:rPr>
        <w:t>Aim:</w:t>
      </w:r>
    </w:p>
    <w:p w14:paraId="543F56A8" w14:textId="3142D7DB" w:rsidR="00525F8F" w:rsidRDefault="00525F8F" w:rsidP="00525F8F">
      <w:pPr>
        <w:spacing w:before="528" w:line="354" w:lineRule="atLeast"/>
        <w:ind w:left="106" w:right="-200"/>
        <w:jc w:val="both"/>
        <w:rPr>
          <w:rFonts w:ascii="Times New Roman" w:eastAsia="Times New Roman" w:hAnsi="Times New Roman" w:cs="Times New Roman"/>
          <w:b/>
          <w:bCs/>
          <w:color w:val="000000"/>
          <w:sz w:val="24"/>
          <w:szCs w:val="24"/>
          <w:u w:val="single"/>
        </w:rPr>
      </w:pPr>
      <w:r w:rsidRPr="0050458B">
        <w:rPr>
          <w:rFonts w:ascii="Times New Roman" w:eastAsia="Times New Roman" w:hAnsi="Times New Roman" w:cs="Times New Roman"/>
          <w:color w:val="000000"/>
          <w:sz w:val="24"/>
          <w:szCs w:val="24"/>
        </w:rPr>
        <w:t>To Prepare architecture, use case and class diagrams.</w:t>
      </w:r>
    </w:p>
    <w:p w14:paraId="20AC6D08" w14:textId="7EE93912" w:rsidR="00246485" w:rsidRDefault="00A818BC">
      <w:pPr>
        <w:spacing w:before="528" w:line="354" w:lineRule="atLeast"/>
        <w:ind w:left="106" w:right="-200"/>
        <w:jc w:val="both"/>
        <w:rPr>
          <w:rFonts w:ascii="Times New Roman" w:eastAsia="Times New Roman" w:hAnsi="Times New Roman" w:cs="Times New Roman"/>
          <w:b/>
          <w:bCs/>
          <w:color w:val="000000"/>
          <w:sz w:val="24"/>
          <w:szCs w:val="24"/>
          <w:u w:val="single"/>
        </w:rPr>
      </w:pPr>
      <w:r w:rsidRPr="0050458B">
        <w:rPr>
          <w:rFonts w:ascii="Times New Roman" w:eastAsia="Times New Roman" w:hAnsi="Times New Roman" w:cs="Times New Roman"/>
          <w:b/>
          <w:bCs/>
          <w:color w:val="000000"/>
          <w:sz w:val="24"/>
          <w:szCs w:val="24"/>
          <w:u w:val="single"/>
        </w:rPr>
        <w:t>Class Diagram:</w:t>
      </w:r>
    </w:p>
    <w:p w14:paraId="11DF7F03" w14:textId="77777777" w:rsidR="00246485" w:rsidRPr="0050458B" w:rsidRDefault="00675D04">
      <w:pPr>
        <w:spacing w:before="368"/>
        <w:ind w:left="106"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6D2F6DEC">
          <v:shape id="_x0000_i1027" type="#_x0000_t75" alt="" style="width:452pt;height:310pt;mso-width-percent:0;mso-height-percent:0;mso-width-percent:0;mso-height-percent:0">
            <v:imagedata r:id="rId19" o:title=""/>
          </v:shape>
        </w:pict>
      </w:r>
    </w:p>
    <w:p w14:paraId="42460FAE" w14:textId="1BEE5F99"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Figure 6.1</w:t>
      </w:r>
    </w:p>
    <w:p w14:paraId="22D6390A" w14:textId="0F5700EA"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p>
    <w:p w14:paraId="17CAC10A" w14:textId="585C60AB"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p>
    <w:p w14:paraId="6AF55743" w14:textId="612188B1"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p>
    <w:p w14:paraId="5E85E91B" w14:textId="524CA5D9"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p>
    <w:p w14:paraId="61834508" w14:textId="77777777" w:rsidR="00525F8F" w:rsidRDefault="00525F8F" w:rsidP="00525F8F">
      <w:pPr>
        <w:spacing w:before="528" w:line="354" w:lineRule="atLeast"/>
        <w:ind w:left="106" w:right="-200"/>
        <w:jc w:val="center"/>
        <w:rPr>
          <w:rFonts w:ascii="Times New Roman" w:eastAsia="Times New Roman" w:hAnsi="Times New Roman" w:cs="Times New Roman"/>
          <w:i/>
          <w:iCs/>
          <w:color w:val="000000"/>
          <w:sz w:val="24"/>
          <w:szCs w:val="24"/>
        </w:rPr>
      </w:pPr>
    </w:p>
    <w:p w14:paraId="55AA617F" w14:textId="046B24AD" w:rsidR="00525F8F" w:rsidRPr="00830137" w:rsidRDefault="00525F8F" w:rsidP="00525F8F">
      <w:pPr>
        <w:spacing w:before="528" w:line="354" w:lineRule="atLeast"/>
        <w:ind w:left="106" w:right="-200"/>
        <w:jc w:val="center"/>
        <w:rPr>
          <w:rFonts w:ascii="Times New Roman" w:hAnsi="Times New Roman" w:cs="Times New Roman"/>
          <w:i/>
          <w:iCs/>
          <w:sz w:val="24"/>
          <w:szCs w:val="24"/>
        </w:rPr>
      </w:pPr>
      <w:r w:rsidRPr="0050458B">
        <w:rPr>
          <w:rFonts w:ascii="Times New Roman" w:eastAsia="Times New Roman" w:hAnsi="Times New Roman" w:cs="Times New Roman"/>
          <w:b/>
          <w:bCs/>
          <w:color w:val="000000"/>
          <w:sz w:val="24"/>
          <w:szCs w:val="24"/>
          <w:u w:val="single"/>
        </w:rPr>
        <w:t>Use – Case Diagram</w:t>
      </w:r>
    </w:p>
    <w:p w14:paraId="461844EC" w14:textId="77777777" w:rsidR="00246485" w:rsidRPr="0050458B" w:rsidRDefault="00246485" w:rsidP="00525F8F">
      <w:pPr>
        <w:spacing w:before="702" w:line="354" w:lineRule="atLeast"/>
        <w:ind w:right="-200"/>
        <w:jc w:val="both"/>
        <w:rPr>
          <w:rFonts w:ascii="Times New Roman" w:hAnsi="Times New Roman" w:cs="Times New Roman"/>
          <w:sz w:val="24"/>
          <w:szCs w:val="24"/>
        </w:rPr>
      </w:pPr>
    </w:p>
    <w:p w14:paraId="2C18D95E" w14:textId="0C39EE74" w:rsidR="00246485" w:rsidRDefault="00675D04">
      <w:pPr>
        <w:spacing w:before="368"/>
        <w:ind w:left="106"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4A5F30E5">
          <v:shape id="_x0000_i1026" type="#_x0000_t75" alt="" style="width:451pt;height:371pt;mso-width-percent:0;mso-height-percent:0;mso-width-percent:0;mso-height-percent:0">
            <v:imagedata r:id="rId20" o:title=""/>
          </v:shape>
        </w:pict>
      </w:r>
    </w:p>
    <w:p w14:paraId="5CC9796A" w14:textId="18A9ACFD" w:rsidR="00830137" w:rsidRPr="00830137" w:rsidRDefault="00830137" w:rsidP="00830137">
      <w:pPr>
        <w:spacing w:before="528" w:line="354" w:lineRule="atLeast"/>
        <w:ind w:left="106" w:right="-200"/>
        <w:jc w:val="center"/>
        <w:rPr>
          <w:rFonts w:ascii="Times New Roman" w:hAnsi="Times New Roman" w:cs="Times New Roman"/>
          <w:i/>
          <w:iCs/>
          <w:sz w:val="24"/>
          <w:szCs w:val="24"/>
        </w:rPr>
      </w:pPr>
      <w:r>
        <w:rPr>
          <w:rFonts w:ascii="Times New Roman" w:eastAsia="Times New Roman" w:hAnsi="Times New Roman" w:cs="Times New Roman"/>
          <w:i/>
          <w:iCs/>
          <w:color w:val="000000"/>
          <w:sz w:val="24"/>
          <w:szCs w:val="24"/>
        </w:rPr>
        <w:t>Figure 6.2</w:t>
      </w:r>
    </w:p>
    <w:p w14:paraId="257D8E51" w14:textId="77777777" w:rsidR="00830137" w:rsidRPr="0050458B" w:rsidRDefault="00830137">
      <w:pPr>
        <w:spacing w:before="368"/>
        <w:ind w:left="106" w:right="-200"/>
        <w:jc w:val="both"/>
        <w:rPr>
          <w:rFonts w:ascii="Times New Roman" w:hAnsi="Times New Roman" w:cs="Times New Roman"/>
          <w:sz w:val="24"/>
          <w:szCs w:val="24"/>
        </w:rPr>
      </w:pPr>
    </w:p>
    <w:p w14:paraId="5057B780" w14:textId="77777777" w:rsidR="00246485" w:rsidRPr="0050458B" w:rsidRDefault="00A818BC">
      <w:pPr>
        <w:spacing w:before="334" w:line="354" w:lineRule="atLeast"/>
        <w:ind w:left="106" w:right="-200"/>
        <w:jc w:val="both"/>
        <w:rPr>
          <w:rFonts w:ascii="Times New Roman" w:hAnsi="Times New Roman" w:cs="Times New Roman"/>
          <w:sz w:val="24"/>
          <w:szCs w:val="24"/>
        </w:rPr>
      </w:pPr>
      <w:r w:rsidRPr="0050458B">
        <w:rPr>
          <w:rFonts w:ascii="Times New Roman" w:eastAsia="Arial" w:hAnsi="Times New Roman" w:cs="Times New Roman"/>
          <w:color w:val="000000"/>
          <w:sz w:val="24"/>
          <w:szCs w:val="24"/>
        </w:rPr>
        <w:br w:type="page"/>
      </w:r>
      <w:r w:rsidRPr="0050458B">
        <w:rPr>
          <w:rFonts w:ascii="Times New Roman" w:eastAsia="Times New Roman" w:hAnsi="Times New Roman" w:cs="Times New Roman"/>
          <w:b/>
          <w:bCs/>
          <w:color w:val="000000"/>
          <w:sz w:val="24"/>
          <w:szCs w:val="24"/>
          <w:u w:val="single"/>
        </w:rPr>
        <w:lastRenderedPageBreak/>
        <w:t>Architecture Diagram:</w:t>
      </w:r>
    </w:p>
    <w:p w14:paraId="76E3A6E8" w14:textId="77777777" w:rsidR="00246485" w:rsidRDefault="00675D04">
      <w:pPr>
        <w:spacing w:before="368"/>
        <w:ind w:left="106" w:right="-200"/>
        <w:jc w:val="both"/>
        <w:rPr>
          <w:rFonts w:ascii="Times New Roman" w:hAnsi="Times New Roman" w:cs="Times New Roman"/>
          <w:sz w:val="24"/>
          <w:szCs w:val="24"/>
        </w:rPr>
      </w:pPr>
      <w:r w:rsidRPr="00675D04">
        <w:rPr>
          <w:rFonts w:ascii="Times New Roman" w:hAnsi="Times New Roman" w:cs="Times New Roman"/>
          <w:noProof/>
          <w:sz w:val="24"/>
          <w:szCs w:val="24"/>
        </w:rPr>
        <w:pict w14:anchorId="1A229120">
          <v:shape id="_x0000_i1025" type="#_x0000_t75" alt="" style="width:452pt;height:301pt;mso-width-percent:0;mso-height-percent:0;mso-width-percent:0;mso-height-percent:0">
            <v:imagedata r:id="rId21" o:title=""/>
          </v:shape>
        </w:pict>
      </w:r>
    </w:p>
    <w:p w14:paraId="502786DC" w14:textId="46FD5D11" w:rsidR="00830137" w:rsidRPr="00830137" w:rsidRDefault="00830137" w:rsidP="00830137">
      <w:pPr>
        <w:spacing w:before="528" w:line="354" w:lineRule="atLeast"/>
        <w:ind w:left="106" w:right="-200"/>
        <w:jc w:val="center"/>
        <w:rPr>
          <w:rFonts w:ascii="Times New Roman" w:hAnsi="Times New Roman" w:cs="Times New Roman"/>
          <w:i/>
          <w:iCs/>
          <w:sz w:val="24"/>
          <w:szCs w:val="24"/>
        </w:rPr>
        <w:sectPr w:rsidR="00830137" w:rsidRPr="00830137" w:rsidSect="00D4760B">
          <w:pgSz w:w="11900" w:h="16820"/>
          <w:pgMar w:top="1120" w:right="1095" w:bottom="1120" w:left="1334"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r>
        <w:rPr>
          <w:rFonts w:ascii="Times New Roman" w:eastAsia="Times New Roman" w:hAnsi="Times New Roman" w:cs="Times New Roman"/>
          <w:i/>
          <w:iCs/>
          <w:color w:val="000000"/>
          <w:sz w:val="24"/>
          <w:szCs w:val="24"/>
        </w:rPr>
        <w:t>Figure 6.3</w:t>
      </w:r>
    </w:p>
    <w:p w14:paraId="226F9E5D" w14:textId="17125192" w:rsidR="00FA7F3E" w:rsidRDefault="00FA7F3E" w:rsidP="00FA7F3E">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- 7</w:t>
      </w:r>
    </w:p>
    <w:p w14:paraId="176D8C34" w14:textId="33C18748" w:rsidR="00B5064B" w:rsidRPr="008529C2" w:rsidRDefault="00B5064B">
      <w:pPr>
        <w:pStyle w:val="Normal1"/>
        <w:spacing w:after="0" w:line="240" w:lineRule="auto"/>
        <w:rPr>
          <w:rFonts w:ascii="Times New Roman" w:eastAsia="Times New Roman" w:hAnsi="Times New Roman" w:cs="Times New Roman"/>
          <w:color w:val="000000"/>
          <w:sz w:val="24"/>
          <w:szCs w:val="24"/>
        </w:rPr>
      </w:pPr>
    </w:p>
    <w:p w14:paraId="60A8580B" w14:textId="77777777" w:rsidR="00B5064B" w:rsidRPr="008529C2" w:rsidRDefault="00B5064B">
      <w:pPr>
        <w:pStyle w:val="Normal1"/>
        <w:spacing w:after="0" w:line="240" w:lineRule="auto"/>
        <w:rPr>
          <w:rFonts w:ascii="Times New Roman" w:eastAsia="Times New Roman" w:hAnsi="Times New Roman" w:cs="Times New Roman"/>
          <w:color w:val="000000"/>
          <w:sz w:val="24"/>
          <w:szCs w:val="24"/>
        </w:rPr>
      </w:pPr>
    </w:p>
    <w:p w14:paraId="47496087" w14:textId="77777777" w:rsidR="00B5064B" w:rsidRPr="008529C2" w:rsidRDefault="00A818BC">
      <w:pPr>
        <w:pStyle w:val="Normal1"/>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6508F8B4" w14:textId="77777777" w:rsidR="00B5064B" w:rsidRPr="008529C2" w:rsidRDefault="00A818BC">
      <w:pPr>
        <w:pStyle w:val="Normal1"/>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W w:w="9022" w:type="dxa"/>
        <w:tblLayout w:type="fixed"/>
        <w:tblLook w:val="0400" w:firstRow="0" w:lastRow="0" w:firstColumn="0" w:lastColumn="0" w:noHBand="0" w:noVBand="1"/>
      </w:tblPr>
      <w:tblGrid>
        <w:gridCol w:w="2536"/>
        <w:gridCol w:w="6486"/>
      </w:tblGrid>
      <w:tr w:rsidR="00246485" w:rsidRPr="008529C2" w14:paraId="4D39D7A0" w14:textId="77777777">
        <w:trPr>
          <w:trHeight w:val="464"/>
        </w:trPr>
        <w:tc>
          <w:tcPr>
            <w:tcW w:w="2536" w:type="dxa"/>
            <w:tcBorders>
              <w:top w:val="single" w:sz="4" w:space="0" w:color="000000"/>
              <w:left w:val="single" w:sz="4" w:space="0" w:color="000000"/>
              <w:bottom w:val="single" w:sz="4" w:space="0" w:color="000000"/>
              <w:right w:val="single" w:sz="4" w:space="0" w:color="000000"/>
            </w:tcBorders>
          </w:tcPr>
          <w:p w14:paraId="2439F8A5" w14:textId="77777777" w:rsidR="00B5064B" w:rsidRPr="008529C2" w:rsidRDefault="00A818BC">
            <w:pPr>
              <w:pStyle w:val="Normal1"/>
              <w:widowControl w:val="0"/>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5" w:type="dxa"/>
            <w:tcBorders>
              <w:top w:val="single" w:sz="4" w:space="0" w:color="000000"/>
              <w:left w:val="single" w:sz="4" w:space="0" w:color="000000"/>
              <w:bottom w:val="single" w:sz="4" w:space="0" w:color="000000"/>
              <w:right w:val="single" w:sz="4" w:space="0" w:color="000000"/>
            </w:tcBorders>
          </w:tcPr>
          <w:p w14:paraId="5F0490F4" w14:textId="77777777" w:rsidR="00B5064B" w:rsidRPr="008529C2" w:rsidRDefault="00A818BC">
            <w:pPr>
              <w:pStyle w:val="Normal1"/>
              <w:widowControl w:val="0"/>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7</w:t>
            </w:r>
          </w:p>
        </w:tc>
      </w:tr>
      <w:tr w:rsidR="00246485" w:rsidRPr="008529C2" w14:paraId="6C54D6E0" w14:textId="77777777">
        <w:trPr>
          <w:trHeight w:val="464"/>
        </w:trPr>
        <w:tc>
          <w:tcPr>
            <w:tcW w:w="2536" w:type="dxa"/>
            <w:tcBorders>
              <w:top w:val="single" w:sz="4" w:space="0" w:color="000000"/>
              <w:left w:val="single" w:sz="4" w:space="0" w:color="000000"/>
              <w:bottom w:val="single" w:sz="4" w:space="0" w:color="000000"/>
              <w:right w:val="single" w:sz="4" w:space="0" w:color="000000"/>
            </w:tcBorders>
          </w:tcPr>
          <w:p w14:paraId="3F12000C" w14:textId="77777777" w:rsidR="00B5064B" w:rsidRPr="008529C2" w:rsidRDefault="00A818BC">
            <w:pPr>
              <w:pStyle w:val="Normal1"/>
              <w:widowControl w:val="0"/>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Title of Experiment</w:t>
            </w:r>
          </w:p>
        </w:tc>
        <w:tc>
          <w:tcPr>
            <w:tcW w:w="6485" w:type="dxa"/>
            <w:tcBorders>
              <w:top w:val="single" w:sz="4" w:space="0" w:color="000000"/>
              <w:left w:val="single" w:sz="4" w:space="0" w:color="000000"/>
              <w:bottom w:val="single" w:sz="4" w:space="0" w:color="000000"/>
              <w:right w:val="single" w:sz="4" w:space="0" w:color="000000"/>
            </w:tcBorders>
          </w:tcPr>
          <w:p w14:paraId="3098ADEB" w14:textId="77777777" w:rsidR="00B5064B" w:rsidRPr="008529C2" w:rsidRDefault="00A818BC">
            <w:pPr>
              <w:pStyle w:val="Normal1"/>
              <w:widowControl w:val="0"/>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rPr>
              <w:t>Design a Entity relationship diagram</w:t>
            </w:r>
          </w:p>
        </w:tc>
      </w:tr>
      <w:tr w:rsidR="00246485" w:rsidRPr="008529C2" w14:paraId="0A692A58" w14:textId="77777777">
        <w:trPr>
          <w:trHeight w:val="464"/>
        </w:trPr>
        <w:tc>
          <w:tcPr>
            <w:tcW w:w="2536" w:type="dxa"/>
            <w:tcBorders>
              <w:top w:val="single" w:sz="4" w:space="0" w:color="000000"/>
              <w:left w:val="single" w:sz="4" w:space="0" w:color="000000"/>
              <w:bottom w:val="single" w:sz="4" w:space="0" w:color="000000"/>
              <w:right w:val="single" w:sz="4" w:space="0" w:color="000000"/>
            </w:tcBorders>
          </w:tcPr>
          <w:p w14:paraId="0DC44CA9" w14:textId="77777777" w:rsidR="00B5064B" w:rsidRPr="008529C2" w:rsidRDefault="00A818BC">
            <w:pPr>
              <w:pStyle w:val="Normal1"/>
              <w:widowControl w:val="0"/>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Name of the candidate</w:t>
            </w:r>
          </w:p>
        </w:tc>
        <w:tc>
          <w:tcPr>
            <w:tcW w:w="6485" w:type="dxa"/>
            <w:tcBorders>
              <w:top w:val="single" w:sz="4" w:space="0" w:color="000000"/>
              <w:left w:val="single" w:sz="4" w:space="0" w:color="000000"/>
              <w:bottom w:val="single" w:sz="4" w:space="0" w:color="000000"/>
              <w:right w:val="single" w:sz="4" w:space="0" w:color="000000"/>
            </w:tcBorders>
          </w:tcPr>
          <w:p w14:paraId="3EBD977B" w14:textId="16D683E3" w:rsidR="00B5064B" w:rsidRPr="008529C2" w:rsidRDefault="0047665C">
            <w:pPr>
              <w:pStyle w:val="TableParagraph"/>
              <w:ind w:left="0"/>
              <w:rPr>
                <w:rFonts w:ascii="Times New Roman" w:hAnsi="Times New Roman" w:cs="Times New Roman"/>
                <w:sz w:val="24"/>
              </w:rPr>
            </w:pPr>
            <w:r w:rsidRPr="008529C2">
              <w:rPr>
                <w:rFonts w:ascii="Times New Roman" w:eastAsia="Times New Roman" w:hAnsi="Times New Roman" w:cs="Times New Roman"/>
                <w:color w:val="000000"/>
                <w:sz w:val="24"/>
                <w:szCs w:val="24"/>
              </w:rPr>
              <w:t>Tanmay Shukla</w:t>
            </w:r>
          </w:p>
        </w:tc>
      </w:tr>
      <w:tr w:rsidR="00246485" w:rsidRPr="008529C2" w14:paraId="698E1FAB" w14:textId="77777777">
        <w:trPr>
          <w:trHeight w:val="464"/>
        </w:trPr>
        <w:tc>
          <w:tcPr>
            <w:tcW w:w="2536" w:type="dxa"/>
            <w:tcBorders>
              <w:top w:val="single" w:sz="4" w:space="0" w:color="000000"/>
              <w:left w:val="single" w:sz="4" w:space="0" w:color="000000"/>
              <w:bottom w:val="single" w:sz="4" w:space="0" w:color="000000"/>
              <w:right w:val="single" w:sz="4" w:space="0" w:color="000000"/>
            </w:tcBorders>
          </w:tcPr>
          <w:p w14:paraId="7F8A3194" w14:textId="77777777" w:rsidR="00B5064B" w:rsidRPr="008529C2" w:rsidRDefault="00A818BC">
            <w:pPr>
              <w:pStyle w:val="Normal1"/>
              <w:widowControl w:val="0"/>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5" w:type="dxa"/>
            <w:tcBorders>
              <w:top w:val="single" w:sz="4" w:space="0" w:color="000000"/>
              <w:left w:val="single" w:sz="4" w:space="0" w:color="000000"/>
              <w:bottom w:val="single" w:sz="4" w:space="0" w:color="000000"/>
              <w:right w:val="single" w:sz="4" w:space="0" w:color="000000"/>
            </w:tcBorders>
          </w:tcPr>
          <w:p w14:paraId="739D0322" w14:textId="77777777" w:rsidR="00B5064B" w:rsidRPr="008529C2" w:rsidRDefault="00A818BC">
            <w:pPr>
              <w:pStyle w:val="TableParagraph"/>
              <w:ind w:left="0"/>
              <w:rPr>
                <w:rFonts w:ascii="Times New Roman" w:hAnsi="Times New Roman" w:cs="Times New Roman"/>
                <w:sz w:val="24"/>
              </w:rPr>
            </w:pPr>
            <w:r w:rsidRPr="008529C2">
              <w:rPr>
                <w:rFonts w:ascii="Times New Roman" w:hAnsi="Times New Roman" w:cs="Times New Roman"/>
                <w:sz w:val="24"/>
              </w:rPr>
              <w:t xml:space="preserve">Tanmay Shukla, </w:t>
            </w:r>
            <w:proofErr w:type="spellStart"/>
            <w:r w:rsidRPr="008529C2">
              <w:rPr>
                <w:rFonts w:ascii="Times New Roman" w:hAnsi="Times New Roman" w:cs="Times New Roman"/>
                <w:sz w:val="24"/>
              </w:rPr>
              <w:t>Mitraansh</w:t>
            </w:r>
            <w:proofErr w:type="spellEnd"/>
            <w:r w:rsidRPr="008529C2">
              <w:rPr>
                <w:rFonts w:ascii="Times New Roman" w:hAnsi="Times New Roman" w:cs="Times New Roman"/>
                <w:sz w:val="24"/>
              </w:rPr>
              <w:t xml:space="preserve"> </w:t>
            </w:r>
            <w:proofErr w:type="spellStart"/>
            <w:r w:rsidRPr="008529C2">
              <w:rPr>
                <w:rFonts w:ascii="Times New Roman" w:hAnsi="Times New Roman" w:cs="Times New Roman"/>
                <w:sz w:val="24"/>
              </w:rPr>
              <w:t>Raaj</w:t>
            </w:r>
            <w:proofErr w:type="spellEnd"/>
            <w:r w:rsidRPr="008529C2">
              <w:rPr>
                <w:rFonts w:ascii="Times New Roman" w:hAnsi="Times New Roman" w:cs="Times New Roman"/>
                <w:sz w:val="24"/>
              </w:rPr>
              <w:t xml:space="preserve"> Khanna, Khushi Suri</w:t>
            </w:r>
          </w:p>
        </w:tc>
      </w:tr>
      <w:tr w:rsidR="00246485" w:rsidRPr="008529C2" w14:paraId="08391848" w14:textId="77777777">
        <w:trPr>
          <w:trHeight w:val="497"/>
        </w:trPr>
        <w:tc>
          <w:tcPr>
            <w:tcW w:w="2536" w:type="dxa"/>
            <w:tcBorders>
              <w:top w:val="single" w:sz="4" w:space="0" w:color="000000"/>
              <w:left w:val="single" w:sz="4" w:space="0" w:color="000000"/>
              <w:bottom w:val="single" w:sz="4" w:space="0" w:color="000000"/>
              <w:right w:val="single" w:sz="4" w:space="0" w:color="000000"/>
            </w:tcBorders>
          </w:tcPr>
          <w:p w14:paraId="0C61C7C1" w14:textId="77777777" w:rsidR="00B5064B" w:rsidRPr="008529C2" w:rsidRDefault="00A818BC">
            <w:pPr>
              <w:pStyle w:val="Normal1"/>
              <w:widowControl w:val="0"/>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Register Number</w:t>
            </w:r>
          </w:p>
        </w:tc>
        <w:tc>
          <w:tcPr>
            <w:tcW w:w="6485" w:type="dxa"/>
            <w:tcBorders>
              <w:top w:val="single" w:sz="4" w:space="0" w:color="000000"/>
              <w:left w:val="single" w:sz="4" w:space="0" w:color="000000"/>
              <w:bottom w:val="single" w:sz="4" w:space="0" w:color="000000"/>
              <w:right w:val="single" w:sz="4" w:space="0" w:color="000000"/>
            </w:tcBorders>
          </w:tcPr>
          <w:p w14:paraId="1E38E86B" w14:textId="3E8E47F9" w:rsidR="00B5064B" w:rsidRPr="008529C2" w:rsidRDefault="00A818BC">
            <w:pPr>
              <w:pStyle w:val="Normal1"/>
              <w:widowControl w:val="0"/>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w:t>
            </w:r>
            <w:r w:rsidR="003C7FFD" w:rsidRPr="008529C2">
              <w:rPr>
                <w:rFonts w:ascii="Times New Roman" w:eastAsia="Times New Roman" w:hAnsi="Times New Roman" w:cs="Times New Roman"/>
                <w:color w:val="000000"/>
                <w:sz w:val="24"/>
                <w:szCs w:val="24"/>
              </w:rPr>
              <w:t>19, RA2011003010133,</w:t>
            </w:r>
            <w:r w:rsidR="0047665C">
              <w:rPr>
                <w:rFonts w:ascii="Times New Roman" w:eastAsia="Times New Roman" w:hAnsi="Times New Roman" w:cs="Times New Roman"/>
                <w:color w:val="000000"/>
                <w:sz w:val="24"/>
                <w:szCs w:val="24"/>
              </w:rPr>
              <w:t xml:space="preserve"> </w:t>
            </w:r>
            <w:r w:rsidR="003C7FFD" w:rsidRPr="008529C2">
              <w:rPr>
                <w:rFonts w:ascii="Times New Roman" w:eastAsia="Times New Roman" w:hAnsi="Times New Roman" w:cs="Times New Roman"/>
                <w:color w:val="000000"/>
                <w:sz w:val="24"/>
                <w:szCs w:val="24"/>
              </w:rPr>
              <w:t>RA2011003010129</w:t>
            </w:r>
          </w:p>
        </w:tc>
      </w:tr>
      <w:tr w:rsidR="00246485" w:rsidRPr="008529C2" w14:paraId="39562F46" w14:textId="77777777">
        <w:trPr>
          <w:trHeight w:val="497"/>
        </w:trPr>
        <w:tc>
          <w:tcPr>
            <w:tcW w:w="2536" w:type="dxa"/>
            <w:tcBorders>
              <w:top w:val="single" w:sz="4" w:space="0" w:color="000000"/>
              <w:left w:val="single" w:sz="4" w:space="0" w:color="000000"/>
              <w:bottom w:val="single" w:sz="4" w:space="0" w:color="000000"/>
              <w:right w:val="single" w:sz="4" w:space="0" w:color="000000"/>
            </w:tcBorders>
          </w:tcPr>
          <w:p w14:paraId="1165399B" w14:textId="77777777" w:rsidR="00B5064B" w:rsidRPr="008529C2" w:rsidRDefault="00A818BC">
            <w:pPr>
              <w:pStyle w:val="Normal1"/>
              <w:widowControl w:val="0"/>
              <w:spacing w:line="480" w:lineRule="auto"/>
              <w:rPr>
                <w:rFonts w:ascii="Times New Roman" w:eastAsia="Times New Roman" w:hAnsi="Times New Roman" w:cs="Times New Roman"/>
                <w:b/>
                <w:sz w:val="26"/>
                <w:szCs w:val="26"/>
              </w:rPr>
            </w:pPr>
            <w:r w:rsidRPr="008529C2">
              <w:rPr>
                <w:rFonts w:ascii="Times New Roman" w:eastAsia="Times New Roman" w:hAnsi="Times New Roman" w:cs="Times New Roman"/>
                <w:b/>
                <w:color w:val="000000"/>
                <w:sz w:val="24"/>
                <w:szCs w:val="24"/>
              </w:rPr>
              <w:t>Date of Experiment</w:t>
            </w:r>
          </w:p>
        </w:tc>
        <w:tc>
          <w:tcPr>
            <w:tcW w:w="6485" w:type="dxa"/>
            <w:tcBorders>
              <w:top w:val="single" w:sz="4" w:space="0" w:color="000000"/>
              <w:left w:val="single" w:sz="4" w:space="0" w:color="000000"/>
              <w:bottom w:val="single" w:sz="4" w:space="0" w:color="000000"/>
              <w:right w:val="single" w:sz="4" w:space="0" w:color="000000"/>
            </w:tcBorders>
          </w:tcPr>
          <w:p w14:paraId="735FB2AB" w14:textId="77777777" w:rsidR="00B5064B" w:rsidRPr="008529C2" w:rsidRDefault="00A818BC">
            <w:pPr>
              <w:pStyle w:val="Normal1"/>
              <w:widowControl w:val="0"/>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25 May 2022</w:t>
            </w:r>
          </w:p>
        </w:tc>
      </w:tr>
    </w:tbl>
    <w:p w14:paraId="3B4641CE" w14:textId="77777777" w:rsidR="00B5064B" w:rsidRPr="008529C2" w:rsidRDefault="00A818BC">
      <w:pPr>
        <w:pStyle w:val="Normal1"/>
        <w:tabs>
          <w:tab w:val="left" w:pos="1980"/>
        </w:tabs>
        <w:spacing w:after="0"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Mark Split Up</w:t>
      </w:r>
    </w:p>
    <w:tbl>
      <w:tblPr>
        <w:tblW w:w="9018" w:type="dxa"/>
        <w:tblLayout w:type="fixed"/>
        <w:tblLook w:val="0400" w:firstRow="0" w:lastRow="0" w:firstColumn="0" w:lastColumn="0" w:noHBand="0" w:noVBand="1"/>
      </w:tblPr>
      <w:tblGrid>
        <w:gridCol w:w="919"/>
        <w:gridCol w:w="3702"/>
        <w:gridCol w:w="2148"/>
        <w:gridCol w:w="2249"/>
      </w:tblGrid>
      <w:tr w:rsidR="00246485" w:rsidRPr="008529C2" w14:paraId="73F95B2C" w14:textId="77777777" w:rsidTr="00D4760B">
        <w:tc>
          <w:tcPr>
            <w:tcW w:w="919" w:type="dxa"/>
            <w:tcBorders>
              <w:top w:val="single" w:sz="4" w:space="0" w:color="000000"/>
              <w:left w:val="single" w:sz="4" w:space="0" w:color="000000"/>
              <w:bottom w:val="single" w:sz="4" w:space="0" w:color="000000"/>
              <w:right w:val="single" w:sz="4" w:space="0" w:color="000000"/>
            </w:tcBorders>
          </w:tcPr>
          <w:p w14:paraId="5D4B0D5B"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S. No</w:t>
            </w:r>
          </w:p>
        </w:tc>
        <w:tc>
          <w:tcPr>
            <w:tcW w:w="3702" w:type="dxa"/>
            <w:tcBorders>
              <w:top w:val="single" w:sz="4" w:space="0" w:color="000000"/>
              <w:left w:val="single" w:sz="4" w:space="0" w:color="000000"/>
              <w:bottom w:val="single" w:sz="4" w:space="0" w:color="000000"/>
              <w:right w:val="single" w:sz="4" w:space="0" w:color="000000"/>
            </w:tcBorders>
          </w:tcPr>
          <w:p w14:paraId="234C4868"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Description</w:t>
            </w:r>
          </w:p>
        </w:tc>
        <w:tc>
          <w:tcPr>
            <w:tcW w:w="2148" w:type="dxa"/>
            <w:tcBorders>
              <w:top w:val="single" w:sz="4" w:space="0" w:color="000000"/>
              <w:left w:val="single" w:sz="4" w:space="0" w:color="000000"/>
              <w:bottom w:val="single" w:sz="4" w:space="0" w:color="000000"/>
              <w:right w:val="single" w:sz="4" w:space="0" w:color="000000"/>
            </w:tcBorders>
          </w:tcPr>
          <w:p w14:paraId="40828A49"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Maximum Mark</w:t>
            </w:r>
          </w:p>
        </w:tc>
        <w:tc>
          <w:tcPr>
            <w:tcW w:w="2249" w:type="dxa"/>
            <w:tcBorders>
              <w:top w:val="single" w:sz="4" w:space="0" w:color="000000"/>
              <w:left w:val="single" w:sz="4" w:space="0" w:color="000000"/>
              <w:bottom w:val="single" w:sz="4" w:space="0" w:color="000000"/>
              <w:right w:val="single" w:sz="4" w:space="0" w:color="000000"/>
            </w:tcBorders>
          </w:tcPr>
          <w:p w14:paraId="6AFFD774"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Mark Obtained</w:t>
            </w:r>
          </w:p>
        </w:tc>
      </w:tr>
      <w:tr w:rsidR="00246485" w:rsidRPr="008529C2" w14:paraId="10F799B7" w14:textId="77777777" w:rsidTr="00D4760B">
        <w:tc>
          <w:tcPr>
            <w:tcW w:w="919" w:type="dxa"/>
            <w:tcBorders>
              <w:top w:val="single" w:sz="4" w:space="0" w:color="000000"/>
              <w:left w:val="single" w:sz="4" w:space="0" w:color="000000"/>
              <w:bottom w:val="single" w:sz="4" w:space="0" w:color="000000"/>
              <w:right w:val="single" w:sz="4" w:space="0" w:color="000000"/>
            </w:tcBorders>
          </w:tcPr>
          <w:p w14:paraId="402BA5B0"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1</w:t>
            </w:r>
          </w:p>
        </w:tc>
        <w:tc>
          <w:tcPr>
            <w:tcW w:w="3702" w:type="dxa"/>
            <w:tcBorders>
              <w:top w:val="single" w:sz="4" w:space="0" w:color="000000"/>
              <w:left w:val="single" w:sz="4" w:space="0" w:color="000000"/>
              <w:bottom w:val="single" w:sz="4" w:space="0" w:color="000000"/>
              <w:right w:val="single" w:sz="4" w:space="0" w:color="000000"/>
            </w:tcBorders>
          </w:tcPr>
          <w:p w14:paraId="658030C5" w14:textId="77777777" w:rsidR="00B5064B" w:rsidRPr="008529C2" w:rsidRDefault="00A818BC">
            <w:pPr>
              <w:pStyle w:val="Normal1"/>
              <w:widowControl w:val="0"/>
              <w:tabs>
                <w:tab w:val="left" w:pos="1980"/>
              </w:tabs>
              <w:spacing w:line="360" w:lineRule="auto"/>
              <w:jc w:val="both"/>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Exercise</w:t>
            </w:r>
          </w:p>
        </w:tc>
        <w:tc>
          <w:tcPr>
            <w:tcW w:w="2148" w:type="dxa"/>
            <w:tcBorders>
              <w:top w:val="single" w:sz="4" w:space="0" w:color="000000"/>
              <w:left w:val="single" w:sz="4" w:space="0" w:color="000000"/>
              <w:bottom w:val="single" w:sz="4" w:space="0" w:color="000000"/>
              <w:right w:val="single" w:sz="4" w:space="0" w:color="000000"/>
            </w:tcBorders>
          </w:tcPr>
          <w:p w14:paraId="01DBDB9F"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5</w:t>
            </w:r>
          </w:p>
        </w:tc>
        <w:tc>
          <w:tcPr>
            <w:tcW w:w="2249" w:type="dxa"/>
            <w:tcBorders>
              <w:top w:val="single" w:sz="4" w:space="0" w:color="000000"/>
              <w:left w:val="single" w:sz="4" w:space="0" w:color="000000"/>
              <w:bottom w:val="single" w:sz="4" w:space="0" w:color="000000"/>
              <w:right w:val="single" w:sz="4" w:space="0" w:color="000000"/>
            </w:tcBorders>
          </w:tcPr>
          <w:p w14:paraId="6A85255F" w14:textId="77777777" w:rsidR="00B5064B" w:rsidRPr="008529C2" w:rsidRDefault="00B5064B">
            <w:pPr>
              <w:pStyle w:val="Normal1"/>
              <w:widowControl w:val="0"/>
              <w:tabs>
                <w:tab w:val="left" w:pos="1980"/>
              </w:tabs>
              <w:spacing w:line="360" w:lineRule="auto"/>
              <w:jc w:val="both"/>
              <w:rPr>
                <w:rFonts w:ascii="Times New Roman" w:eastAsia="Times New Roman" w:hAnsi="Times New Roman" w:cs="Times New Roman"/>
                <w:b/>
                <w:sz w:val="26"/>
                <w:szCs w:val="26"/>
              </w:rPr>
            </w:pPr>
          </w:p>
        </w:tc>
      </w:tr>
      <w:tr w:rsidR="00246485" w:rsidRPr="008529C2" w14:paraId="6FD6A9AF" w14:textId="77777777" w:rsidTr="00D4760B">
        <w:tc>
          <w:tcPr>
            <w:tcW w:w="919" w:type="dxa"/>
            <w:tcBorders>
              <w:top w:val="single" w:sz="4" w:space="0" w:color="000000"/>
              <w:left w:val="single" w:sz="4" w:space="0" w:color="000000"/>
              <w:bottom w:val="single" w:sz="4" w:space="0" w:color="000000"/>
              <w:right w:val="single" w:sz="4" w:space="0" w:color="000000"/>
            </w:tcBorders>
          </w:tcPr>
          <w:p w14:paraId="05D0B0B0"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2</w:t>
            </w:r>
          </w:p>
        </w:tc>
        <w:tc>
          <w:tcPr>
            <w:tcW w:w="3702" w:type="dxa"/>
            <w:tcBorders>
              <w:top w:val="single" w:sz="4" w:space="0" w:color="000000"/>
              <w:left w:val="single" w:sz="4" w:space="0" w:color="000000"/>
              <w:bottom w:val="single" w:sz="4" w:space="0" w:color="000000"/>
              <w:right w:val="single" w:sz="4" w:space="0" w:color="000000"/>
            </w:tcBorders>
          </w:tcPr>
          <w:p w14:paraId="3217140C" w14:textId="77777777" w:rsidR="00B5064B" w:rsidRPr="008529C2" w:rsidRDefault="00A818BC">
            <w:pPr>
              <w:pStyle w:val="Normal1"/>
              <w:widowControl w:val="0"/>
              <w:tabs>
                <w:tab w:val="left" w:pos="1980"/>
              </w:tabs>
              <w:spacing w:line="360" w:lineRule="auto"/>
              <w:jc w:val="both"/>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Viva</w:t>
            </w:r>
          </w:p>
        </w:tc>
        <w:tc>
          <w:tcPr>
            <w:tcW w:w="2148" w:type="dxa"/>
            <w:tcBorders>
              <w:top w:val="single" w:sz="4" w:space="0" w:color="000000"/>
              <w:left w:val="single" w:sz="4" w:space="0" w:color="000000"/>
              <w:bottom w:val="single" w:sz="4" w:space="0" w:color="000000"/>
              <w:right w:val="single" w:sz="4" w:space="0" w:color="000000"/>
            </w:tcBorders>
          </w:tcPr>
          <w:p w14:paraId="3A68EE78"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sz w:val="26"/>
                <w:szCs w:val="26"/>
              </w:rPr>
            </w:pPr>
            <w:r w:rsidRPr="008529C2">
              <w:rPr>
                <w:rFonts w:ascii="Times New Roman" w:eastAsia="Times New Roman" w:hAnsi="Times New Roman" w:cs="Times New Roman"/>
                <w:sz w:val="26"/>
                <w:szCs w:val="26"/>
              </w:rPr>
              <w:t>5</w:t>
            </w:r>
          </w:p>
        </w:tc>
        <w:tc>
          <w:tcPr>
            <w:tcW w:w="2249" w:type="dxa"/>
            <w:tcBorders>
              <w:top w:val="single" w:sz="4" w:space="0" w:color="000000"/>
              <w:left w:val="single" w:sz="4" w:space="0" w:color="000000"/>
              <w:bottom w:val="single" w:sz="4" w:space="0" w:color="000000"/>
              <w:right w:val="single" w:sz="4" w:space="0" w:color="000000"/>
            </w:tcBorders>
          </w:tcPr>
          <w:p w14:paraId="669150D3" w14:textId="77777777" w:rsidR="00B5064B" w:rsidRPr="008529C2" w:rsidRDefault="00B5064B">
            <w:pPr>
              <w:pStyle w:val="Normal1"/>
              <w:widowControl w:val="0"/>
              <w:tabs>
                <w:tab w:val="left" w:pos="1980"/>
              </w:tabs>
              <w:spacing w:line="360" w:lineRule="auto"/>
              <w:jc w:val="both"/>
              <w:rPr>
                <w:rFonts w:ascii="Times New Roman" w:eastAsia="Times New Roman" w:hAnsi="Times New Roman" w:cs="Times New Roman"/>
                <w:b/>
                <w:sz w:val="26"/>
                <w:szCs w:val="26"/>
              </w:rPr>
            </w:pPr>
          </w:p>
        </w:tc>
      </w:tr>
      <w:tr w:rsidR="00246485" w:rsidRPr="008529C2" w14:paraId="44BF89EC" w14:textId="77777777" w:rsidTr="00D4760B">
        <w:tc>
          <w:tcPr>
            <w:tcW w:w="4621" w:type="dxa"/>
            <w:gridSpan w:val="2"/>
            <w:tcBorders>
              <w:top w:val="single" w:sz="4" w:space="0" w:color="000000"/>
              <w:left w:val="single" w:sz="4" w:space="0" w:color="000000"/>
              <w:bottom w:val="single" w:sz="4" w:space="0" w:color="000000"/>
              <w:right w:val="single" w:sz="4" w:space="0" w:color="000000"/>
            </w:tcBorders>
          </w:tcPr>
          <w:p w14:paraId="19388228" w14:textId="77777777" w:rsidR="00B5064B" w:rsidRPr="008529C2" w:rsidRDefault="00A818BC">
            <w:pPr>
              <w:pStyle w:val="Normal1"/>
              <w:widowControl w:val="0"/>
              <w:tabs>
                <w:tab w:val="left" w:pos="1980"/>
              </w:tabs>
              <w:spacing w:line="360" w:lineRule="auto"/>
              <w:jc w:val="right"/>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Total</w:t>
            </w:r>
          </w:p>
        </w:tc>
        <w:tc>
          <w:tcPr>
            <w:tcW w:w="2148" w:type="dxa"/>
            <w:tcBorders>
              <w:top w:val="single" w:sz="4" w:space="0" w:color="000000"/>
              <w:left w:val="single" w:sz="4" w:space="0" w:color="000000"/>
              <w:bottom w:val="single" w:sz="4" w:space="0" w:color="000000"/>
              <w:right w:val="single" w:sz="4" w:space="0" w:color="000000"/>
            </w:tcBorders>
          </w:tcPr>
          <w:p w14:paraId="27E5FB72" w14:textId="77777777" w:rsidR="00B5064B" w:rsidRPr="008529C2" w:rsidRDefault="00A818BC">
            <w:pPr>
              <w:pStyle w:val="Normal1"/>
              <w:widowControl w:val="0"/>
              <w:tabs>
                <w:tab w:val="left" w:pos="1980"/>
              </w:tabs>
              <w:spacing w:line="360" w:lineRule="auto"/>
              <w:jc w:val="center"/>
              <w:rPr>
                <w:rFonts w:ascii="Times New Roman" w:eastAsia="Times New Roman" w:hAnsi="Times New Roman" w:cs="Times New Roman"/>
                <w:b/>
                <w:sz w:val="26"/>
                <w:szCs w:val="26"/>
              </w:rPr>
            </w:pPr>
            <w:r w:rsidRPr="008529C2">
              <w:rPr>
                <w:rFonts w:ascii="Times New Roman" w:eastAsia="Times New Roman" w:hAnsi="Times New Roman" w:cs="Times New Roman"/>
                <w:b/>
                <w:sz w:val="26"/>
                <w:szCs w:val="26"/>
              </w:rPr>
              <w:t>10</w:t>
            </w:r>
          </w:p>
        </w:tc>
        <w:tc>
          <w:tcPr>
            <w:tcW w:w="2249" w:type="dxa"/>
            <w:tcBorders>
              <w:top w:val="single" w:sz="4" w:space="0" w:color="000000"/>
              <w:left w:val="single" w:sz="4" w:space="0" w:color="000000"/>
              <w:bottom w:val="single" w:sz="4" w:space="0" w:color="000000"/>
              <w:right w:val="single" w:sz="4" w:space="0" w:color="000000"/>
            </w:tcBorders>
          </w:tcPr>
          <w:p w14:paraId="3CEBFFC2" w14:textId="77777777" w:rsidR="00B5064B" w:rsidRPr="008529C2" w:rsidRDefault="00B5064B">
            <w:pPr>
              <w:pStyle w:val="Normal1"/>
              <w:widowControl w:val="0"/>
              <w:tabs>
                <w:tab w:val="left" w:pos="1980"/>
              </w:tabs>
              <w:spacing w:line="360" w:lineRule="auto"/>
              <w:jc w:val="both"/>
              <w:rPr>
                <w:rFonts w:ascii="Times New Roman" w:eastAsia="Times New Roman" w:hAnsi="Times New Roman" w:cs="Times New Roman"/>
                <w:b/>
                <w:sz w:val="26"/>
                <w:szCs w:val="26"/>
              </w:rPr>
            </w:pPr>
          </w:p>
        </w:tc>
      </w:tr>
    </w:tbl>
    <w:p w14:paraId="67CB2146" w14:textId="77777777" w:rsidR="00B5064B" w:rsidRPr="0050458B" w:rsidRDefault="00A818BC">
      <w:pPr>
        <w:pStyle w:val="Normal1"/>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Team Members:  </w:t>
      </w:r>
    </w:p>
    <w:tbl>
      <w:tblPr>
        <w:tblW w:w="9317" w:type="dxa"/>
        <w:tblLayout w:type="fixed"/>
        <w:tblLook w:val="0400" w:firstRow="0" w:lastRow="0" w:firstColumn="0" w:lastColumn="0" w:noHBand="0" w:noVBand="1"/>
      </w:tblPr>
      <w:tblGrid>
        <w:gridCol w:w="924"/>
        <w:gridCol w:w="2995"/>
        <w:gridCol w:w="3503"/>
        <w:gridCol w:w="1895"/>
      </w:tblGrid>
      <w:tr w:rsidR="00246485" w:rsidRPr="0050458B" w14:paraId="4CB495F7" w14:textId="77777777" w:rsidTr="00D4760B">
        <w:trPr>
          <w:trHeight w:val="522"/>
        </w:trPr>
        <w:tc>
          <w:tcPr>
            <w:tcW w:w="924" w:type="dxa"/>
            <w:tcBorders>
              <w:top w:val="single" w:sz="4" w:space="0" w:color="000000"/>
              <w:left w:val="single" w:sz="4" w:space="0" w:color="000000"/>
              <w:bottom w:val="single" w:sz="4" w:space="0" w:color="000000"/>
              <w:right w:val="single" w:sz="4" w:space="0" w:color="000000"/>
            </w:tcBorders>
          </w:tcPr>
          <w:p w14:paraId="76C85D08"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2995" w:type="dxa"/>
            <w:tcBorders>
              <w:top w:val="single" w:sz="4" w:space="0" w:color="000000"/>
              <w:left w:val="single" w:sz="4" w:space="0" w:color="000000"/>
              <w:bottom w:val="single" w:sz="4" w:space="0" w:color="000000"/>
              <w:right w:val="single" w:sz="4" w:space="0" w:color="000000"/>
            </w:tcBorders>
          </w:tcPr>
          <w:p w14:paraId="7FA5FD9B"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Register No</w:t>
            </w:r>
          </w:p>
        </w:tc>
        <w:tc>
          <w:tcPr>
            <w:tcW w:w="3503" w:type="dxa"/>
            <w:tcBorders>
              <w:top w:val="single" w:sz="4" w:space="0" w:color="000000"/>
              <w:left w:val="single" w:sz="4" w:space="0" w:color="000000"/>
              <w:bottom w:val="single" w:sz="4" w:space="0" w:color="000000"/>
              <w:right w:val="single" w:sz="4" w:space="0" w:color="000000"/>
            </w:tcBorders>
          </w:tcPr>
          <w:p w14:paraId="1DFF0D56"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Name</w:t>
            </w:r>
          </w:p>
        </w:tc>
        <w:tc>
          <w:tcPr>
            <w:tcW w:w="1895" w:type="dxa"/>
            <w:tcBorders>
              <w:top w:val="single" w:sz="4" w:space="0" w:color="000000"/>
              <w:left w:val="single" w:sz="4" w:space="0" w:color="000000"/>
              <w:bottom w:val="single" w:sz="4" w:space="0" w:color="000000"/>
              <w:right w:val="single" w:sz="4" w:space="0" w:color="000000"/>
            </w:tcBorders>
          </w:tcPr>
          <w:p w14:paraId="5CAF509E"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Role</w:t>
            </w:r>
          </w:p>
        </w:tc>
      </w:tr>
      <w:tr w:rsidR="00246485" w:rsidRPr="0050458B" w14:paraId="79485311" w14:textId="77777777" w:rsidTr="00D4760B">
        <w:trPr>
          <w:trHeight w:val="509"/>
        </w:trPr>
        <w:tc>
          <w:tcPr>
            <w:tcW w:w="924" w:type="dxa"/>
            <w:tcBorders>
              <w:top w:val="single" w:sz="4" w:space="0" w:color="000000"/>
              <w:left w:val="single" w:sz="4" w:space="0" w:color="000000"/>
              <w:bottom w:val="single" w:sz="4" w:space="0" w:color="000000"/>
              <w:right w:val="single" w:sz="4" w:space="0" w:color="000000"/>
            </w:tcBorders>
          </w:tcPr>
          <w:p w14:paraId="46E9F308"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w:t>
            </w:r>
          </w:p>
        </w:tc>
        <w:tc>
          <w:tcPr>
            <w:tcW w:w="2995" w:type="dxa"/>
            <w:tcBorders>
              <w:top w:val="single" w:sz="4" w:space="0" w:color="000000"/>
              <w:left w:val="single" w:sz="4" w:space="0" w:color="000000"/>
              <w:bottom w:val="single" w:sz="4" w:space="0" w:color="000000"/>
              <w:right w:val="single" w:sz="4" w:space="0" w:color="000000"/>
            </w:tcBorders>
          </w:tcPr>
          <w:p w14:paraId="181D4CA1" w14:textId="77777777" w:rsidR="00B5064B" w:rsidRPr="0050458B" w:rsidRDefault="00A818BC">
            <w:pPr>
              <w:pStyle w:val="TableParagraph"/>
              <w:ind w:left="0"/>
              <w:rPr>
                <w:rFonts w:ascii="Times New Roman" w:hAnsi="Times New Roman" w:cs="Times New Roman"/>
                <w:sz w:val="24"/>
                <w:szCs w:val="24"/>
              </w:rPr>
            </w:pPr>
            <w:r w:rsidRPr="0050458B">
              <w:rPr>
                <w:rFonts w:ascii="Times New Roman" w:hAnsi="Times New Roman" w:cs="Times New Roman"/>
                <w:sz w:val="24"/>
                <w:szCs w:val="24"/>
              </w:rPr>
              <w:t>RA2011003010119</w:t>
            </w:r>
          </w:p>
        </w:tc>
        <w:tc>
          <w:tcPr>
            <w:tcW w:w="3503" w:type="dxa"/>
            <w:tcBorders>
              <w:top w:val="single" w:sz="4" w:space="0" w:color="000000"/>
              <w:left w:val="single" w:sz="4" w:space="0" w:color="000000"/>
              <w:bottom w:val="single" w:sz="4" w:space="0" w:color="000000"/>
              <w:right w:val="single" w:sz="4" w:space="0" w:color="000000"/>
            </w:tcBorders>
          </w:tcPr>
          <w:p w14:paraId="37118458" w14:textId="77777777" w:rsidR="00B5064B" w:rsidRPr="0050458B" w:rsidRDefault="00A818BC">
            <w:pPr>
              <w:pStyle w:val="TableParagraph"/>
              <w:ind w:left="0"/>
              <w:rPr>
                <w:rFonts w:ascii="Times New Roman" w:hAnsi="Times New Roman" w:cs="Times New Roman"/>
                <w:sz w:val="24"/>
                <w:szCs w:val="24"/>
              </w:rPr>
            </w:pPr>
            <w:r w:rsidRPr="0050458B">
              <w:rPr>
                <w:rFonts w:ascii="Times New Roman" w:hAnsi="Times New Roman" w:cs="Times New Roman"/>
                <w:sz w:val="24"/>
                <w:szCs w:val="24"/>
              </w:rPr>
              <w:t>Tanmay Shukla</w:t>
            </w:r>
          </w:p>
        </w:tc>
        <w:tc>
          <w:tcPr>
            <w:tcW w:w="1895" w:type="dxa"/>
            <w:tcBorders>
              <w:top w:val="single" w:sz="4" w:space="0" w:color="000000"/>
              <w:left w:val="single" w:sz="4" w:space="0" w:color="000000"/>
              <w:bottom w:val="single" w:sz="4" w:space="0" w:color="000000"/>
              <w:right w:val="single" w:sz="4" w:space="0" w:color="000000"/>
            </w:tcBorders>
          </w:tcPr>
          <w:p w14:paraId="360F053A"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Rep</w:t>
            </w:r>
          </w:p>
        </w:tc>
      </w:tr>
      <w:tr w:rsidR="00246485" w:rsidRPr="0050458B" w14:paraId="0B1350C1" w14:textId="77777777" w:rsidTr="00D4760B">
        <w:trPr>
          <w:trHeight w:val="522"/>
        </w:trPr>
        <w:tc>
          <w:tcPr>
            <w:tcW w:w="924" w:type="dxa"/>
            <w:tcBorders>
              <w:top w:val="single" w:sz="4" w:space="0" w:color="000000"/>
              <w:left w:val="single" w:sz="4" w:space="0" w:color="000000"/>
              <w:bottom w:val="single" w:sz="4" w:space="0" w:color="000000"/>
              <w:right w:val="single" w:sz="4" w:space="0" w:color="000000"/>
            </w:tcBorders>
          </w:tcPr>
          <w:p w14:paraId="66A79A93"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2</w:t>
            </w:r>
          </w:p>
        </w:tc>
        <w:tc>
          <w:tcPr>
            <w:tcW w:w="2995" w:type="dxa"/>
            <w:tcBorders>
              <w:top w:val="single" w:sz="4" w:space="0" w:color="000000"/>
              <w:left w:val="single" w:sz="4" w:space="0" w:color="000000"/>
              <w:bottom w:val="single" w:sz="4" w:space="0" w:color="000000"/>
              <w:right w:val="single" w:sz="4" w:space="0" w:color="000000"/>
            </w:tcBorders>
          </w:tcPr>
          <w:p w14:paraId="46E1ECB8" w14:textId="77777777" w:rsidR="00B5064B" w:rsidRPr="0050458B" w:rsidRDefault="00A818BC">
            <w:pPr>
              <w:pStyle w:val="TableParagraph"/>
              <w:ind w:left="0"/>
              <w:rPr>
                <w:rFonts w:ascii="Times New Roman" w:hAnsi="Times New Roman" w:cs="Times New Roman"/>
                <w:sz w:val="24"/>
                <w:szCs w:val="24"/>
              </w:rPr>
            </w:pPr>
            <w:r w:rsidRPr="0050458B">
              <w:rPr>
                <w:rFonts w:ascii="Times New Roman" w:hAnsi="Times New Roman" w:cs="Times New Roman"/>
                <w:sz w:val="24"/>
                <w:szCs w:val="24"/>
              </w:rPr>
              <w:t>RA2011003010129</w:t>
            </w:r>
          </w:p>
        </w:tc>
        <w:tc>
          <w:tcPr>
            <w:tcW w:w="3503" w:type="dxa"/>
            <w:tcBorders>
              <w:top w:val="single" w:sz="4" w:space="0" w:color="000000"/>
              <w:left w:val="single" w:sz="4" w:space="0" w:color="000000"/>
              <w:bottom w:val="single" w:sz="4" w:space="0" w:color="000000"/>
              <w:right w:val="single" w:sz="4" w:space="0" w:color="000000"/>
            </w:tcBorders>
          </w:tcPr>
          <w:p w14:paraId="64431739" w14:textId="77777777" w:rsidR="00B5064B" w:rsidRPr="0050458B" w:rsidRDefault="00A818BC">
            <w:pPr>
              <w:pStyle w:val="TableParagraph"/>
              <w:ind w:left="0"/>
              <w:rPr>
                <w:rFonts w:ascii="Times New Roman" w:hAnsi="Times New Roman" w:cs="Times New Roman"/>
                <w:sz w:val="24"/>
                <w:szCs w:val="24"/>
              </w:rPr>
            </w:pPr>
            <w:r w:rsidRPr="0050458B">
              <w:rPr>
                <w:rFonts w:ascii="Times New Roman" w:hAnsi="Times New Roman" w:cs="Times New Roman"/>
                <w:sz w:val="24"/>
                <w:szCs w:val="24"/>
              </w:rPr>
              <w:t>Khushi Suri</w:t>
            </w:r>
          </w:p>
        </w:tc>
        <w:tc>
          <w:tcPr>
            <w:tcW w:w="1895" w:type="dxa"/>
            <w:tcBorders>
              <w:top w:val="single" w:sz="4" w:space="0" w:color="000000"/>
              <w:left w:val="single" w:sz="4" w:space="0" w:color="000000"/>
              <w:bottom w:val="single" w:sz="4" w:space="0" w:color="000000"/>
              <w:right w:val="single" w:sz="4" w:space="0" w:color="000000"/>
            </w:tcBorders>
          </w:tcPr>
          <w:p w14:paraId="7CDED160"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r w:rsidR="00246485" w:rsidRPr="0050458B" w14:paraId="36C8F576" w14:textId="77777777" w:rsidTr="00D4760B">
        <w:trPr>
          <w:trHeight w:val="159"/>
        </w:trPr>
        <w:tc>
          <w:tcPr>
            <w:tcW w:w="924" w:type="dxa"/>
            <w:tcBorders>
              <w:top w:val="single" w:sz="4" w:space="0" w:color="000000"/>
              <w:left w:val="single" w:sz="4" w:space="0" w:color="000000"/>
              <w:bottom w:val="single" w:sz="4" w:space="0" w:color="000000"/>
              <w:right w:val="single" w:sz="4" w:space="0" w:color="000000"/>
            </w:tcBorders>
          </w:tcPr>
          <w:p w14:paraId="7F0DBFC5"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3</w:t>
            </w:r>
          </w:p>
        </w:tc>
        <w:tc>
          <w:tcPr>
            <w:tcW w:w="2995" w:type="dxa"/>
            <w:tcBorders>
              <w:top w:val="single" w:sz="4" w:space="0" w:color="000000"/>
              <w:left w:val="single" w:sz="4" w:space="0" w:color="000000"/>
              <w:bottom w:val="single" w:sz="4" w:space="0" w:color="000000"/>
              <w:right w:val="single" w:sz="4" w:space="0" w:color="000000"/>
            </w:tcBorders>
          </w:tcPr>
          <w:p w14:paraId="4D82E998" w14:textId="77777777" w:rsidR="00B5064B" w:rsidRPr="0050458B" w:rsidRDefault="00A818BC">
            <w:pPr>
              <w:pStyle w:val="TableParagraph"/>
              <w:ind w:left="0"/>
              <w:rPr>
                <w:rFonts w:ascii="Times New Roman" w:hAnsi="Times New Roman" w:cs="Times New Roman"/>
                <w:sz w:val="24"/>
                <w:szCs w:val="24"/>
              </w:rPr>
            </w:pPr>
            <w:r w:rsidRPr="0050458B">
              <w:rPr>
                <w:rFonts w:ascii="Times New Roman" w:hAnsi="Times New Roman" w:cs="Times New Roman"/>
                <w:sz w:val="24"/>
                <w:szCs w:val="24"/>
              </w:rPr>
              <w:t>RA2011003010133</w:t>
            </w:r>
          </w:p>
        </w:tc>
        <w:tc>
          <w:tcPr>
            <w:tcW w:w="3503" w:type="dxa"/>
            <w:tcBorders>
              <w:top w:val="single" w:sz="4" w:space="0" w:color="000000"/>
              <w:left w:val="single" w:sz="4" w:space="0" w:color="000000"/>
              <w:bottom w:val="single" w:sz="4" w:space="0" w:color="000000"/>
              <w:right w:val="single" w:sz="4" w:space="0" w:color="000000"/>
            </w:tcBorders>
          </w:tcPr>
          <w:p w14:paraId="32483DF7" w14:textId="77777777" w:rsidR="00B5064B" w:rsidRPr="0050458B" w:rsidRDefault="00A818BC">
            <w:pPr>
              <w:pStyle w:val="TableParagraph"/>
              <w:ind w:left="0"/>
              <w:rPr>
                <w:rFonts w:ascii="Times New Roman" w:hAnsi="Times New Roman" w:cs="Times New Roman"/>
                <w:sz w:val="24"/>
                <w:szCs w:val="24"/>
              </w:rPr>
            </w:pPr>
            <w:proofErr w:type="spellStart"/>
            <w:r w:rsidRPr="0050458B">
              <w:rPr>
                <w:rFonts w:ascii="Times New Roman" w:hAnsi="Times New Roman" w:cs="Times New Roman"/>
                <w:sz w:val="24"/>
                <w:szCs w:val="24"/>
              </w:rPr>
              <w:t>Mitraansh</w:t>
            </w:r>
            <w:proofErr w:type="spellEnd"/>
            <w:r w:rsidRPr="0050458B">
              <w:rPr>
                <w:rFonts w:ascii="Times New Roman" w:hAnsi="Times New Roman" w:cs="Times New Roman"/>
                <w:sz w:val="24"/>
                <w:szCs w:val="24"/>
              </w:rPr>
              <w:t xml:space="preserve"> </w:t>
            </w:r>
            <w:proofErr w:type="spellStart"/>
            <w:r w:rsidRPr="0050458B">
              <w:rPr>
                <w:rFonts w:ascii="Times New Roman" w:hAnsi="Times New Roman" w:cs="Times New Roman"/>
                <w:sz w:val="24"/>
                <w:szCs w:val="24"/>
              </w:rPr>
              <w:t>Raaj</w:t>
            </w:r>
            <w:proofErr w:type="spellEnd"/>
            <w:r w:rsidRPr="0050458B">
              <w:rPr>
                <w:rFonts w:ascii="Times New Roman" w:hAnsi="Times New Roman" w:cs="Times New Roman"/>
                <w:sz w:val="24"/>
                <w:szCs w:val="24"/>
              </w:rPr>
              <w:t xml:space="preserve"> Khanna</w:t>
            </w:r>
          </w:p>
        </w:tc>
        <w:tc>
          <w:tcPr>
            <w:tcW w:w="1895" w:type="dxa"/>
            <w:tcBorders>
              <w:top w:val="single" w:sz="4" w:space="0" w:color="000000"/>
              <w:left w:val="single" w:sz="4" w:space="0" w:color="000000"/>
              <w:bottom w:val="single" w:sz="4" w:space="0" w:color="000000"/>
              <w:right w:val="single" w:sz="4" w:space="0" w:color="000000"/>
            </w:tcBorders>
          </w:tcPr>
          <w:p w14:paraId="187E0D17" w14:textId="77777777" w:rsidR="00B5064B" w:rsidRPr="0050458B" w:rsidRDefault="00A818BC">
            <w:pPr>
              <w:pStyle w:val="Normal1"/>
              <w:widowControl w:val="0"/>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bl>
    <w:p w14:paraId="4ACDA787" w14:textId="77777777" w:rsidR="00582E7A" w:rsidRDefault="00582E7A" w:rsidP="00582E7A">
      <w:pPr>
        <w:pStyle w:val="Normal1"/>
        <w:spacing w:after="0" w:line="360" w:lineRule="auto"/>
        <w:rPr>
          <w:rFonts w:ascii="Times New Roman" w:eastAsia="Times New Roman" w:hAnsi="Times New Roman" w:cs="Times New Roman"/>
          <w:b/>
          <w:color w:val="000000"/>
          <w:sz w:val="24"/>
          <w:szCs w:val="24"/>
        </w:rPr>
      </w:pPr>
    </w:p>
    <w:p w14:paraId="5DFD612F" w14:textId="77777777" w:rsidR="00D4760B" w:rsidRDefault="00D4760B" w:rsidP="00582E7A">
      <w:pPr>
        <w:pStyle w:val="Normal1"/>
        <w:spacing w:after="0" w:line="360" w:lineRule="auto"/>
        <w:rPr>
          <w:rFonts w:ascii="Times New Roman" w:eastAsia="Times New Roman" w:hAnsi="Times New Roman" w:cs="Times New Roman"/>
          <w:b/>
          <w:color w:val="000000"/>
          <w:sz w:val="24"/>
          <w:szCs w:val="24"/>
        </w:rPr>
      </w:pPr>
    </w:p>
    <w:p w14:paraId="767DE8A7" w14:textId="2CC35E17" w:rsidR="00582E7A" w:rsidRPr="0050458B" w:rsidRDefault="00582E7A" w:rsidP="00582E7A">
      <w:pPr>
        <w:pStyle w:val="Normal1"/>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lastRenderedPageBreak/>
        <w:t>Aim</w:t>
      </w:r>
    </w:p>
    <w:p w14:paraId="57533312" w14:textId="77777777" w:rsidR="00582E7A" w:rsidRPr="0050458B" w:rsidRDefault="00582E7A" w:rsidP="00582E7A">
      <w:pPr>
        <w:pStyle w:val="Normal1"/>
        <w:spacing w:after="0" w:line="36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To create the Entity Relationship Diagram</w:t>
      </w:r>
    </w:p>
    <w:p w14:paraId="567D7BFE" w14:textId="77777777" w:rsidR="00B5064B" w:rsidRPr="0050458B" w:rsidRDefault="00B5064B">
      <w:pPr>
        <w:pStyle w:val="Normal1"/>
        <w:spacing w:after="0" w:line="240" w:lineRule="auto"/>
        <w:ind w:firstLine="720"/>
        <w:jc w:val="both"/>
        <w:rPr>
          <w:rFonts w:ascii="Times New Roman" w:eastAsia="Times New Roman" w:hAnsi="Times New Roman" w:cs="Times New Roman"/>
          <w:b/>
          <w:color w:val="000000"/>
          <w:sz w:val="24"/>
          <w:szCs w:val="24"/>
        </w:rPr>
      </w:pPr>
    </w:p>
    <w:p w14:paraId="270AAE18" w14:textId="64D73547" w:rsidR="00B5064B" w:rsidRPr="00830137" w:rsidRDefault="00830137" w:rsidP="00830137">
      <w:pPr>
        <w:pStyle w:val="Normal1"/>
        <w:spacing w:after="0" w:line="240" w:lineRule="auto"/>
        <w:ind w:firstLine="720"/>
        <w:jc w:val="center"/>
        <w:rPr>
          <w:rFonts w:ascii="Times New Roman" w:eastAsia="Times New Roman" w:hAnsi="Times New Roman" w:cs="Times New Roman"/>
          <w:bCs/>
          <w:i/>
          <w:iCs/>
          <w:color w:val="000000"/>
          <w:sz w:val="24"/>
          <w:szCs w:val="24"/>
        </w:rPr>
      </w:pPr>
      <w:r w:rsidRPr="00830137">
        <w:rPr>
          <w:rFonts w:ascii="Times New Roman" w:eastAsia="Times New Roman" w:hAnsi="Times New Roman" w:cs="Times New Roman"/>
          <w:bCs/>
          <w:i/>
          <w:iCs/>
          <w:color w:val="000000"/>
          <w:sz w:val="24"/>
          <w:szCs w:val="24"/>
        </w:rPr>
        <w:t>Figure 7.1</w:t>
      </w:r>
    </w:p>
    <w:p w14:paraId="5FC59AFE" w14:textId="77777777" w:rsidR="00B5064B" w:rsidRPr="0050458B" w:rsidRDefault="00B5064B">
      <w:pPr>
        <w:pStyle w:val="Normal1"/>
        <w:spacing w:after="0" w:line="240" w:lineRule="auto"/>
        <w:ind w:firstLine="720"/>
        <w:jc w:val="both"/>
        <w:rPr>
          <w:rFonts w:ascii="Times New Roman" w:hAnsi="Times New Roman" w:cs="Times New Roman"/>
          <w:sz w:val="24"/>
          <w:szCs w:val="24"/>
        </w:rPr>
      </w:pPr>
    </w:p>
    <w:p w14:paraId="3AD7FF08" w14:textId="77777777" w:rsidR="00B5064B" w:rsidRPr="0050458B" w:rsidRDefault="00B5064B">
      <w:pPr>
        <w:pStyle w:val="Normal1"/>
        <w:spacing w:after="0" w:line="240" w:lineRule="auto"/>
        <w:ind w:firstLine="720"/>
        <w:jc w:val="both"/>
        <w:rPr>
          <w:rFonts w:ascii="Times New Roman" w:hAnsi="Times New Roman" w:cs="Times New Roman"/>
          <w:sz w:val="24"/>
          <w:szCs w:val="24"/>
        </w:rPr>
      </w:pPr>
    </w:p>
    <w:p w14:paraId="0B5F99F2" w14:textId="77777777" w:rsidR="00B5064B" w:rsidRPr="0050458B" w:rsidRDefault="00A818BC">
      <w:pPr>
        <w:pStyle w:val="Normal1"/>
        <w:spacing w:after="0" w:line="240" w:lineRule="auto"/>
        <w:ind w:firstLine="720"/>
        <w:jc w:val="both"/>
        <w:rPr>
          <w:rFonts w:ascii="Times New Roman" w:hAnsi="Times New Roman" w:cs="Times New Roman"/>
          <w:sz w:val="24"/>
          <w:szCs w:val="24"/>
        </w:rPr>
      </w:pPr>
      <w:r w:rsidRPr="0050458B">
        <w:rPr>
          <w:rFonts w:ascii="Times New Roman" w:hAnsi="Times New Roman" w:cs="Times New Roman"/>
          <w:noProof/>
          <w:sz w:val="24"/>
          <w:szCs w:val="24"/>
        </w:rPr>
        <w:drawing>
          <wp:anchor distT="0" distB="0" distL="0" distR="0" simplePos="0" relativeHeight="251667456" behindDoc="0" locked="0" layoutInCell="0" allowOverlap="1" wp14:anchorId="0CF5F681" wp14:editId="52FE6B0F">
            <wp:simplePos x="0" y="0"/>
            <wp:positionH relativeFrom="column">
              <wp:align>center</wp:align>
            </wp:positionH>
            <wp:positionV relativeFrom="paragraph">
              <wp:posOffset>635</wp:posOffset>
            </wp:positionV>
            <wp:extent cx="5557520" cy="384492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2"/>
                    <a:stretch>
                      <a:fillRect/>
                    </a:stretch>
                  </pic:blipFill>
                  <pic:spPr bwMode="auto">
                    <a:xfrm>
                      <a:off x="0" y="0"/>
                      <a:ext cx="5557520" cy="3844925"/>
                    </a:xfrm>
                    <a:prstGeom prst="rect">
                      <a:avLst/>
                    </a:prstGeom>
                  </pic:spPr>
                </pic:pic>
              </a:graphicData>
            </a:graphic>
          </wp:anchor>
        </w:drawing>
      </w:r>
    </w:p>
    <w:p w14:paraId="6DA189B1" w14:textId="77777777" w:rsidR="00B5064B" w:rsidRPr="0050458B" w:rsidRDefault="00B5064B">
      <w:pPr>
        <w:pStyle w:val="Normal1"/>
        <w:spacing w:after="0" w:line="360" w:lineRule="auto"/>
        <w:rPr>
          <w:rFonts w:ascii="Times New Roman" w:eastAsia="Times New Roman" w:hAnsi="Times New Roman" w:cs="Times New Roman"/>
          <w:b/>
          <w:color w:val="000000"/>
          <w:sz w:val="24"/>
          <w:szCs w:val="24"/>
        </w:rPr>
      </w:pPr>
    </w:p>
    <w:p w14:paraId="085B4DDD" w14:textId="77777777" w:rsidR="00582E7A" w:rsidRDefault="00582E7A">
      <w:pPr>
        <w:pStyle w:val="Normal1"/>
        <w:spacing w:after="0" w:line="360" w:lineRule="auto"/>
        <w:rPr>
          <w:rFonts w:ascii="Times New Roman" w:eastAsia="Times New Roman" w:hAnsi="Times New Roman" w:cs="Times New Roman"/>
          <w:b/>
          <w:bCs/>
          <w:sz w:val="24"/>
          <w:szCs w:val="24"/>
        </w:rPr>
      </w:pPr>
    </w:p>
    <w:p w14:paraId="31D372B8" w14:textId="77777777" w:rsidR="00582E7A" w:rsidRDefault="00582E7A">
      <w:pPr>
        <w:pStyle w:val="Normal1"/>
        <w:spacing w:after="0" w:line="360" w:lineRule="auto"/>
        <w:rPr>
          <w:rFonts w:ascii="Times New Roman" w:eastAsia="Times New Roman" w:hAnsi="Times New Roman" w:cs="Times New Roman"/>
          <w:b/>
          <w:bCs/>
          <w:sz w:val="24"/>
          <w:szCs w:val="24"/>
        </w:rPr>
      </w:pPr>
    </w:p>
    <w:p w14:paraId="41E17FAD" w14:textId="77777777" w:rsidR="00582E7A" w:rsidRDefault="00582E7A">
      <w:pPr>
        <w:pStyle w:val="Normal1"/>
        <w:spacing w:after="0" w:line="360" w:lineRule="auto"/>
        <w:rPr>
          <w:rFonts w:ascii="Times New Roman" w:eastAsia="Times New Roman" w:hAnsi="Times New Roman" w:cs="Times New Roman"/>
          <w:b/>
          <w:bCs/>
          <w:sz w:val="24"/>
          <w:szCs w:val="24"/>
        </w:rPr>
      </w:pPr>
    </w:p>
    <w:p w14:paraId="2FAA5406" w14:textId="77777777" w:rsidR="00582E7A" w:rsidRDefault="00582E7A">
      <w:pPr>
        <w:pStyle w:val="Normal1"/>
        <w:spacing w:after="0" w:line="360" w:lineRule="auto"/>
        <w:rPr>
          <w:rFonts w:ascii="Times New Roman" w:eastAsia="Times New Roman" w:hAnsi="Times New Roman" w:cs="Times New Roman"/>
          <w:b/>
          <w:bCs/>
          <w:sz w:val="24"/>
          <w:szCs w:val="24"/>
        </w:rPr>
      </w:pPr>
    </w:p>
    <w:p w14:paraId="5160A718" w14:textId="77777777" w:rsidR="00582E7A" w:rsidRDefault="00582E7A">
      <w:pPr>
        <w:pStyle w:val="Normal1"/>
        <w:spacing w:after="0" w:line="360" w:lineRule="auto"/>
        <w:rPr>
          <w:rFonts w:ascii="Times New Roman" w:eastAsia="Times New Roman" w:hAnsi="Times New Roman" w:cs="Times New Roman"/>
          <w:b/>
          <w:bCs/>
          <w:sz w:val="24"/>
          <w:szCs w:val="24"/>
        </w:rPr>
      </w:pPr>
    </w:p>
    <w:p w14:paraId="3D6EC381" w14:textId="77777777" w:rsidR="00582E7A" w:rsidRDefault="00582E7A">
      <w:pPr>
        <w:pStyle w:val="Normal1"/>
        <w:spacing w:after="0" w:line="360" w:lineRule="auto"/>
        <w:rPr>
          <w:rFonts w:ascii="Times New Roman" w:eastAsia="Times New Roman" w:hAnsi="Times New Roman" w:cs="Times New Roman"/>
          <w:b/>
          <w:bCs/>
          <w:sz w:val="24"/>
          <w:szCs w:val="24"/>
        </w:rPr>
      </w:pPr>
    </w:p>
    <w:p w14:paraId="3C837196" w14:textId="77777777" w:rsidR="00582E7A" w:rsidRDefault="00582E7A">
      <w:pPr>
        <w:pStyle w:val="Normal1"/>
        <w:spacing w:after="0" w:line="360" w:lineRule="auto"/>
        <w:rPr>
          <w:rFonts w:ascii="Times New Roman" w:eastAsia="Times New Roman" w:hAnsi="Times New Roman" w:cs="Times New Roman"/>
          <w:b/>
          <w:bCs/>
          <w:sz w:val="24"/>
          <w:szCs w:val="24"/>
        </w:rPr>
      </w:pPr>
    </w:p>
    <w:p w14:paraId="13AE588B" w14:textId="77777777" w:rsidR="00582E7A" w:rsidRDefault="00582E7A">
      <w:pPr>
        <w:pStyle w:val="Normal1"/>
        <w:spacing w:after="0" w:line="360" w:lineRule="auto"/>
        <w:rPr>
          <w:rFonts w:ascii="Times New Roman" w:eastAsia="Times New Roman" w:hAnsi="Times New Roman" w:cs="Times New Roman"/>
          <w:b/>
          <w:bCs/>
          <w:sz w:val="24"/>
          <w:szCs w:val="24"/>
        </w:rPr>
      </w:pPr>
    </w:p>
    <w:p w14:paraId="44679811" w14:textId="77777777" w:rsidR="00582E7A" w:rsidRDefault="00582E7A">
      <w:pPr>
        <w:pStyle w:val="Normal1"/>
        <w:spacing w:after="0" w:line="360" w:lineRule="auto"/>
        <w:rPr>
          <w:rFonts w:ascii="Times New Roman" w:eastAsia="Times New Roman" w:hAnsi="Times New Roman" w:cs="Times New Roman"/>
          <w:b/>
          <w:bCs/>
          <w:sz w:val="24"/>
          <w:szCs w:val="24"/>
        </w:rPr>
      </w:pPr>
    </w:p>
    <w:p w14:paraId="5223E7F1" w14:textId="77777777" w:rsidR="00582E7A" w:rsidRDefault="00582E7A">
      <w:pPr>
        <w:pStyle w:val="Normal1"/>
        <w:spacing w:after="0" w:line="360" w:lineRule="auto"/>
        <w:rPr>
          <w:rFonts w:ascii="Times New Roman" w:eastAsia="Times New Roman" w:hAnsi="Times New Roman" w:cs="Times New Roman"/>
          <w:b/>
          <w:bCs/>
          <w:sz w:val="24"/>
          <w:szCs w:val="24"/>
        </w:rPr>
      </w:pPr>
    </w:p>
    <w:p w14:paraId="692C2EA7" w14:textId="5541A355" w:rsidR="00B5064B" w:rsidRPr="0050458B" w:rsidRDefault="00A818BC">
      <w:pPr>
        <w:pStyle w:val="Normal1"/>
        <w:spacing w:after="0" w:line="360" w:lineRule="auto"/>
        <w:rPr>
          <w:rFonts w:ascii="Times New Roman" w:eastAsia="Times New Roman" w:hAnsi="Times New Roman" w:cs="Times New Roman"/>
          <w:b/>
          <w:bCs/>
          <w:sz w:val="24"/>
          <w:szCs w:val="24"/>
        </w:rPr>
      </w:pPr>
      <w:r w:rsidRPr="0050458B">
        <w:rPr>
          <w:rFonts w:ascii="Times New Roman" w:eastAsia="Times New Roman" w:hAnsi="Times New Roman" w:cs="Times New Roman"/>
          <w:b/>
          <w:bCs/>
          <w:sz w:val="24"/>
          <w:szCs w:val="24"/>
        </w:rPr>
        <w:t xml:space="preserve">Result: </w:t>
      </w:r>
    </w:p>
    <w:p w14:paraId="5F06B779" w14:textId="77777777" w:rsidR="00B5064B" w:rsidRPr="0050458B" w:rsidRDefault="00A818BC">
      <w:pPr>
        <w:pStyle w:val="Normal1"/>
        <w:spacing w:after="0" w:line="24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Thus, the entity relationship diagram was created successfully</w:t>
      </w:r>
      <w:r w:rsidRPr="0050458B">
        <w:rPr>
          <w:rFonts w:ascii="Times New Roman" w:hAnsi="Times New Roman" w:cs="Times New Roman"/>
          <w:sz w:val="24"/>
          <w:szCs w:val="24"/>
        </w:rPr>
        <w:t>.</w:t>
      </w:r>
    </w:p>
    <w:p w14:paraId="1FB991FF" w14:textId="77777777" w:rsidR="00B5064B" w:rsidRPr="008529C2" w:rsidRDefault="00B5064B">
      <w:pPr>
        <w:pStyle w:val="Normal1"/>
        <w:spacing w:after="0" w:line="240" w:lineRule="auto"/>
        <w:ind w:firstLine="720"/>
        <w:jc w:val="both"/>
        <w:rPr>
          <w:rFonts w:ascii="Times New Roman" w:eastAsia="Times New Roman" w:hAnsi="Times New Roman" w:cs="Times New Roman"/>
          <w:color w:val="000000"/>
          <w:sz w:val="24"/>
          <w:szCs w:val="24"/>
        </w:rPr>
      </w:pPr>
    </w:p>
    <w:p w14:paraId="2733955C" w14:textId="77777777" w:rsidR="00B5064B" w:rsidRPr="008529C2" w:rsidRDefault="00B5064B">
      <w:pPr>
        <w:pStyle w:val="Normal1"/>
        <w:spacing w:after="0" w:line="240" w:lineRule="auto"/>
        <w:jc w:val="both"/>
        <w:rPr>
          <w:rFonts w:ascii="Times New Roman" w:eastAsia="Times New Roman" w:hAnsi="Times New Roman" w:cs="Times New Roman"/>
          <w:b/>
          <w:color w:val="000000"/>
          <w:sz w:val="24"/>
          <w:szCs w:val="24"/>
          <w:u w:val="single"/>
        </w:rPr>
        <w:sectPr w:rsidR="00B5064B" w:rsidRPr="008529C2" w:rsidSect="0050458B">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formProt w:val="0"/>
          <w:docGrid w:linePitch="100" w:charSpace="4096"/>
        </w:sectPr>
      </w:pPr>
      <w:bookmarkStart w:id="5" w:name="_gjdgxs"/>
      <w:bookmarkEnd w:id="5"/>
    </w:p>
    <w:p w14:paraId="2AE835DA" w14:textId="6906B3AD" w:rsidR="00FA7F3E" w:rsidRDefault="00FA7F3E" w:rsidP="00FA7F3E">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- 8</w:t>
      </w:r>
    </w:p>
    <w:p w14:paraId="00F5A731" w14:textId="34D001F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3DDE5D9"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CA43EE"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279CF381"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46485" w:rsidRPr="008529C2" w14:paraId="2D51DD99" w14:textId="77777777">
        <w:trPr>
          <w:trHeight w:val="464"/>
        </w:trPr>
        <w:tc>
          <w:tcPr>
            <w:tcW w:w="2538" w:type="dxa"/>
          </w:tcPr>
          <w:p w14:paraId="4B3660DF"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4" w:type="dxa"/>
          </w:tcPr>
          <w:p w14:paraId="002F3005" w14:textId="77777777" w:rsidR="00337975" w:rsidRPr="008529C2" w:rsidRDefault="00A818BC">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8</w:t>
            </w:r>
          </w:p>
        </w:tc>
      </w:tr>
      <w:tr w:rsidR="00246485" w:rsidRPr="008529C2" w14:paraId="14AA5BD4" w14:textId="77777777">
        <w:trPr>
          <w:trHeight w:val="464"/>
        </w:trPr>
        <w:tc>
          <w:tcPr>
            <w:tcW w:w="2538" w:type="dxa"/>
          </w:tcPr>
          <w:p w14:paraId="38AF0FC0"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Title of Experiment </w:t>
            </w:r>
          </w:p>
        </w:tc>
        <w:tc>
          <w:tcPr>
            <w:tcW w:w="6484" w:type="dxa"/>
          </w:tcPr>
          <w:p w14:paraId="2EFC0075" w14:textId="77777777" w:rsidR="00337975" w:rsidRPr="008529C2" w:rsidRDefault="00A818BC" w:rsidP="00E74FAD">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color w:val="000000"/>
              </w:rPr>
              <w:t xml:space="preserve">Develop a </w:t>
            </w:r>
            <w:r w:rsidRPr="008529C2">
              <w:rPr>
                <w:rFonts w:ascii="Times New Roman" w:hAnsi="Times New Roman" w:cs="Times New Roman"/>
              </w:rPr>
              <w:t>Data Flow Diagram (Process-Up to Level 1)</w:t>
            </w:r>
          </w:p>
        </w:tc>
      </w:tr>
      <w:tr w:rsidR="00246485" w:rsidRPr="008529C2" w14:paraId="69EEA5AD" w14:textId="77777777">
        <w:trPr>
          <w:trHeight w:val="464"/>
        </w:trPr>
        <w:tc>
          <w:tcPr>
            <w:tcW w:w="2538" w:type="dxa"/>
          </w:tcPr>
          <w:p w14:paraId="669186E4"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Name of the candidate </w:t>
            </w:r>
          </w:p>
        </w:tc>
        <w:tc>
          <w:tcPr>
            <w:tcW w:w="6484" w:type="dxa"/>
          </w:tcPr>
          <w:p w14:paraId="77F0BF7A" w14:textId="668AEB73" w:rsidR="00C96D41" w:rsidRPr="008529C2" w:rsidRDefault="0047665C" w:rsidP="00C96D41">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46485" w:rsidRPr="008529C2" w14:paraId="724F3F4A" w14:textId="77777777">
        <w:trPr>
          <w:trHeight w:val="464"/>
        </w:trPr>
        <w:tc>
          <w:tcPr>
            <w:tcW w:w="2538" w:type="dxa"/>
          </w:tcPr>
          <w:p w14:paraId="0356CF85"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4" w:type="dxa"/>
          </w:tcPr>
          <w:p w14:paraId="3463C37C"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 xml:space="preserve">Tanmay Shukla, Khushi Suri,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w:t>
            </w:r>
          </w:p>
        </w:tc>
      </w:tr>
      <w:tr w:rsidR="00246485" w:rsidRPr="008529C2" w14:paraId="1C361EEF" w14:textId="77777777">
        <w:trPr>
          <w:trHeight w:val="497"/>
        </w:trPr>
        <w:tc>
          <w:tcPr>
            <w:tcW w:w="2538" w:type="dxa"/>
          </w:tcPr>
          <w:p w14:paraId="653BF284"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Register Number </w:t>
            </w:r>
          </w:p>
        </w:tc>
        <w:tc>
          <w:tcPr>
            <w:tcW w:w="6484" w:type="dxa"/>
          </w:tcPr>
          <w:p w14:paraId="47D39CE0"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RA2011003010119, RA2011003010129, RA2011003010133</w:t>
            </w:r>
          </w:p>
        </w:tc>
      </w:tr>
      <w:tr w:rsidR="00246485" w:rsidRPr="008529C2" w14:paraId="2F67EC90" w14:textId="77777777">
        <w:trPr>
          <w:trHeight w:val="497"/>
        </w:trPr>
        <w:tc>
          <w:tcPr>
            <w:tcW w:w="2538" w:type="dxa"/>
          </w:tcPr>
          <w:p w14:paraId="634D7D54"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4"/>
                <w:szCs w:val="24"/>
              </w:rPr>
              <w:t xml:space="preserve">Date of Experiment </w:t>
            </w:r>
          </w:p>
        </w:tc>
        <w:tc>
          <w:tcPr>
            <w:tcW w:w="6484" w:type="dxa"/>
          </w:tcPr>
          <w:p w14:paraId="2ECDFCCC" w14:textId="77777777" w:rsidR="00C96D41" w:rsidRPr="008529C2" w:rsidRDefault="00A818BC" w:rsidP="00C96D41">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09/06/2022</w:t>
            </w:r>
          </w:p>
        </w:tc>
      </w:tr>
    </w:tbl>
    <w:p w14:paraId="40EB0A9B" w14:textId="77777777" w:rsidR="00337975" w:rsidRPr="008529C2" w:rsidRDefault="00337975">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1402C24A" w14:textId="77777777" w:rsidR="00337975" w:rsidRPr="008529C2" w:rsidRDefault="00A818BC">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Split Up</w:t>
      </w: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46485" w:rsidRPr="008529C2" w14:paraId="263294C5" w14:textId="77777777">
        <w:tc>
          <w:tcPr>
            <w:tcW w:w="918" w:type="dxa"/>
          </w:tcPr>
          <w:p w14:paraId="48E44C87"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S. No</w:t>
            </w:r>
          </w:p>
        </w:tc>
        <w:tc>
          <w:tcPr>
            <w:tcW w:w="3703" w:type="dxa"/>
          </w:tcPr>
          <w:p w14:paraId="7958A0FE"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Description</w:t>
            </w:r>
          </w:p>
        </w:tc>
        <w:tc>
          <w:tcPr>
            <w:tcW w:w="2147" w:type="dxa"/>
          </w:tcPr>
          <w:p w14:paraId="58253B30"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Maximum Mark</w:t>
            </w:r>
          </w:p>
        </w:tc>
        <w:tc>
          <w:tcPr>
            <w:tcW w:w="2250" w:type="dxa"/>
          </w:tcPr>
          <w:p w14:paraId="275C97A6"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Obtained</w:t>
            </w:r>
          </w:p>
        </w:tc>
      </w:tr>
      <w:tr w:rsidR="00246485" w:rsidRPr="008529C2" w14:paraId="39DDE5BA" w14:textId="77777777">
        <w:tc>
          <w:tcPr>
            <w:tcW w:w="918" w:type="dxa"/>
          </w:tcPr>
          <w:p w14:paraId="7D821EC2"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1</w:t>
            </w:r>
          </w:p>
        </w:tc>
        <w:tc>
          <w:tcPr>
            <w:tcW w:w="3703" w:type="dxa"/>
          </w:tcPr>
          <w:p w14:paraId="03E2E67A"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Exercise</w:t>
            </w:r>
          </w:p>
        </w:tc>
        <w:tc>
          <w:tcPr>
            <w:tcW w:w="2147" w:type="dxa"/>
          </w:tcPr>
          <w:p w14:paraId="32B07C4F"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379DC010"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47EBD90E" w14:textId="77777777">
        <w:tc>
          <w:tcPr>
            <w:tcW w:w="918" w:type="dxa"/>
          </w:tcPr>
          <w:p w14:paraId="10C2E817"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2</w:t>
            </w:r>
          </w:p>
        </w:tc>
        <w:tc>
          <w:tcPr>
            <w:tcW w:w="3703" w:type="dxa"/>
          </w:tcPr>
          <w:p w14:paraId="204E73D4"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Viva</w:t>
            </w:r>
          </w:p>
        </w:tc>
        <w:tc>
          <w:tcPr>
            <w:tcW w:w="2147" w:type="dxa"/>
          </w:tcPr>
          <w:p w14:paraId="7CBE4BB4"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2B6B215E"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374ACC19" w14:textId="77777777">
        <w:tc>
          <w:tcPr>
            <w:tcW w:w="4621" w:type="dxa"/>
            <w:gridSpan w:val="2"/>
          </w:tcPr>
          <w:p w14:paraId="3DF2D9FC" w14:textId="77777777" w:rsidR="00337975" w:rsidRPr="008529C2" w:rsidRDefault="00A818BC">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 xml:space="preserve">Total </w:t>
            </w:r>
          </w:p>
        </w:tc>
        <w:tc>
          <w:tcPr>
            <w:tcW w:w="2147" w:type="dxa"/>
          </w:tcPr>
          <w:p w14:paraId="28A1619B"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10</w:t>
            </w:r>
          </w:p>
        </w:tc>
        <w:tc>
          <w:tcPr>
            <w:tcW w:w="2250" w:type="dxa"/>
          </w:tcPr>
          <w:p w14:paraId="522A2E9B"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29494D11"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Team Members:  </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46485" w:rsidRPr="0050458B" w14:paraId="6030EAFE" w14:textId="77777777">
        <w:tc>
          <w:tcPr>
            <w:tcW w:w="918" w:type="dxa"/>
          </w:tcPr>
          <w:p w14:paraId="7C1E5D96"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2970" w:type="dxa"/>
          </w:tcPr>
          <w:p w14:paraId="33F95095"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Register No</w:t>
            </w:r>
          </w:p>
        </w:tc>
        <w:tc>
          <w:tcPr>
            <w:tcW w:w="3473" w:type="dxa"/>
          </w:tcPr>
          <w:p w14:paraId="7E953F2A"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Name</w:t>
            </w:r>
          </w:p>
        </w:tc>
        <w:tc>
          <w:tcPr>
            <w:tcW w:w="1882" w:type="dxa"/>
          </w:tcPr>
          <w:p w14:paraId="3EA522B2"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Role</w:t>
            </w:r>
          </w:p>
        </w:tc>
      </w:tr>
      <w:tr w:rsidR="00246485" w:rsidRPr="0050458B" w14:paraId="40151F55" w14:textId="77777777">
        <w:tc>
          <w:tcPr>
            <w:tcW w:w="918" w:type="dxa"/>
          </w:tcPr>
          <w:p w14:paraId="4FB3F46E"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w:t>
            </w:r>
          </w:p>
        </w:tc>
        <w:tc>
          <w:tcPr>
            <w:tcW w:w="2970" w:type="dxa"/>
          </w:tcPr>
          <w:p w14:paraId="45B4F7DA"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RA2011003010119</w:t>
            </w:r>
          </w:p>
        </w:tc>
        <w:tc>
          <w:tcPr>
            <w:tcW w:w="3473" w:type="dxa"/>
          </w:tcPr>
          <w:p w14:paraId="4A954282"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Tanmay Shukla</w:t>
            </w:r>
          </w:p>
        </w:tc>
        <w:tc>
          <w:tcPr>
            <w:tcW w:w="1882" w:type="dxa"/>
          </w:tcPr>
          <w:p w14:paraId="5B2546AC"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Rep/Member</w:t>
            </w:r>
          </w:p>
        </w:tc>
      </w:tr>
      <w:tr w:rsidR="00246485" w:rsidRPr="0050458B" w14:paraId="29767F9C" w14:textId="77777777">
        <w:tc>
          <w:tcPr>
            <w:tcW w:w="918" w:type="dxa"/>
          </w:tcPr>
          <w:p w14:paraId="055FDA79"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2</w:t>
            </w:r>
          </w:p>
        </w:tc>
        <w:tc>
          <w:tcPr>
            <w:tcW w:w="2970" w:type="dxa"/>
          </w:tcPr>
          <w:p w14:paraId="494CF839"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RA2011003010129</w:t>
            </w:r>
          </w:p>
        </w:tc>
        <w:tc>
          <w:tcPr>
            <w:tcW w:w="3473" w:type="dxa"/>
          </w:tcPr>
          <w:p w14:paraId="28DB7940"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Khushi Suri</w:t>
            </w:r>
          </w:p>
        </w:tc>
        <w:tc>
          <w:tcPr>
            <w:tcW w:w="1882" w:type="dxa"/>
          </w:tcPr>
          <w:p w14:paraId="06C75E3A"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r w:rsidR="00246485" w:rsidRPr="0050458B" w14:paraId="3AAEE046" w14:textId="77777777">
        <w:tc>
          <w:tcPr>
            <w:tcW w:w="918" w:type="dxa"/>
          </w:tcPr>
          <w:p w14:paraId="420A416A"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3</w:t>
            </w:r>
          </w:p>
        </w:tc>
        <w:tc>
          <w:tcPr>
            <w:tcW w:w="2970" w:type="dxa"/>
          </w:tcPr>
          <w:p w14:paraId="1E7C4CC3"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RA2011003010133</w:t>
            </w:r>
          </w:p>
        </w:tc>
        <w:tc>
          <w:tcPr>
            <w:tcW w:w="3473" w:type="dxa"/>
          </w:tcPr>
          <w:p w14:paraId="219992BC"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50458B">
              <w:rPr>
                <w:rFonts w:ascii="Times New Roman" w:eastAsia="Times New Roman" w:hAnsi="Times New Roman" w:cs="Times New Roman"/>
                <w:b/>
                <w:color w:val="000000"/>
                <w:sz w:val="24"/>
                <w:szCs w:val="24"/>
              </w:rPr>
              <w:t>Mitraansh</w:t>
            </w:r>
            <w:proofErr w:type="spellEnd"/>
            <w:r w:rsidRPr="0050458B">
              <w:rPr>
                <w:rFonts w:ascii="Times New Roman" w:eastAsia="Times New Roman" w:hAnsi="Times New Roman" w:cs="Times New Roman"/>
                <w:b/>
                <w:color w:val="000000"/>
                <w:sz w:val="24"/>
                <w:szCs w:val="24"/>
              </w:rPr>
              <w:t xml:space="preserve"> </w:t>
            </w:r>
            <w:proofErr w:type="spellStart"/>
            <w:r w:rsidRPr="0050458B">
              <w:rPr>
                <w:rFonts w:ascii="Times New Roman" w:eastAsia="Times New Roman" w:hAnsi="Times New Roman" w:cs="Times New Roman"/>
                <w:b/>
                <w:color w:val="000000"/>
                <w:sz w:val="24"/>
                <w:szCs w:val="24"/>
              </w:rPr>
              <w:t>Raaj</w:t>
            </w:r>
            <w:proofErr w:type="spellEnd"/>
            <w:r w:rsidRPr="0050458B">
              <w:rPr>
                <w:rFonts w:ascii="Times New Roman" w:eastAsia="Times New Roman" w:hAnsi="Times New Roman" w:cs="Times New Roman"/>
                <w:b/>
                <w:color w:val="000000"/>
                <w:sz w:val="24"/>
                <w:szCs w:val="24"/>
              </w:rPr>
              <w:t xml:space="preserve"> Khanna</w:t>
            </w:r>
          </w:p>
        </w:tc>
        <w:tc>
          <w:tcPr>
            <w:tcW w:w="1882" w:type="dxa"/>
          </w:tcPr>
          <w:p w14:paraId="1B9EEB20" w14:textId="77777777" w:rsidR="00C96D41" w:rsidRPr="0050458B" w:rsidRDefault="00A818BC" w:rsidP="00C96D41">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bl>
    <w:p w14:paraId="61DEB95D"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1A95A72A" w14:textId="77777777" w:rsidR="00582E7A" w:rsidRPr="0050458B" w:rsidRDefault="00582E7A" w:rsidP="00582E7A">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lastRenderedPageBreak/>
        <w:t>Aim:</w:t>
      </w:r>
    </w:p>
    <w:p w14:paraId="7A3ABD10" w14:textId="77777777" w:rsidR="00582E7A" w:rsidRPr="0050458B" w:rsidRDefault="00582E7A" w:rsidP="00582E7A">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To develop the data flow diagram up to level 1 for the &lt;project name&gt;</w:t>
      </w:r>
    </w:p>
    <w:p w14:paraId="387A201E"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bCs/>
          <w:color w:val="000000"/>
          <w:sz w:val="24"/>
          <w:szCs w:val="24"/>
        </w:rPr>
      </w:pPr>
    </w:p>
    <w:p w14:paraId="402EF7FD" w14:textId="449492D0" w:rsidR="00337975" w:rsidRPr="0050458B" w:rsidRDefault="00A818BC">
      <w:pPr>
        <w:pStyle w:val="Normal1"/>
        <w:pBdr>
          <w:top w:val="nil"/>
          <w:left w:val="nil"/>
          <w:bottom w:val="nil"/>
          <w:right w:val="nil"/>
          <w:between w:val="nil"/>
        </w:pBdr>
        <w:spacing w:after="0" w:line="360" w:lineRule="auto"/>
        <w:rPr>
          <w:rFonts w:ascii="Times New Roman" w:hAnsi="Times New Roman" w:cs="Times New Roman"/>
          <w:b/>
          <w:bCs/>
          <w:color w:val="000000"/>
          <w:sz w:val="24"/>
          <w:szCs w:val="24"/>
          <w:u w:val="single"/>
        </w:rPr>
      </w:pPr>
      <w:r w:rsidRPr="0050458B">
        <w:rPr>
          <w:rFonts w:ascii="Times New Roman" w:hAnsi="Times New Roman" w:cs="Times New Roman"/>
          <w:b/>
          <w:bCs/>
          <w:color w:val="000000"/>
          <w:sz w:val="24"/>
          <w:szCs w:val="24"/>
          <w:u w:val="single"/>
        </w:rPr>
        <w:t>DATA FLOW DIAGRAM</w:t>
      </w:r>
      <w:r w:rsidR="0050458B">
        <w:rPr>
          <w:rFonts w:ascii="Times New Roman" w:hAnsi="Times New Roman" w:cs="Times New Roman"/>
          <w:b/>
          <w:bCs/>
          <w:color w:val="000000"/>
          <w:sz w:val="24"/>
          <w:szCs w:val="24"/>
          <w:u w:val="single"/>
        </w:rPr>
        <w:t>:</w:t>
      </w:r>
    </w:p>
    <w:p w14:paraId="64EC7DA0" w14:textId="77777777" w:rsidR="00C96D41" w:rsidRPr="0050458B" w:rsidRDefault="00C96D41">
      <w:pPr>
        <w:pStyle w:val="Normal1"/>
        <w:pBdr>
          <w:top w:val="nil"/>
          <w:left w:val="nil"/>
          <w:bottom w:val="nil"/>
          <w:right w:val="nil"/>
          <w:between w:val="nil"/>
        </w:pBdr>
        <w:spacing w:after="0" w:line="360" w:lineRule="auto"/>
        <w:rPr>
          <w:rFonts w:ascii="Times New Roman" w:hAnsi="Times New Roman" w:cs="Times New Roman"/>
          <w:b/>
          <w:bCs/>
          <w:color w:val="000000"/>
          <w:sz w:val="24"/>
          <w:szCs w:val="24"/>
        </w:rPr>
      </w:pPr>
    </w:p>
    <w:p w14:paraId="5F9C3F5C" w14:textId="12D121B0" w:rsidR="00C96D41" w:rsidRPr="0050458B" w:rsidRDefault="00A818BC">
      <w:pPr>
        <w:pStyle w:val="Normal1"/>
        <w:pBdr>
          <w:top w:val="nil"/>
          <w:left w:val="nil"/>
          <w:bottom w:val="nil"/>
          <w:right w:val="nil"/>
          <w:between w:val="nil"/>
        </w:pBdr>
        <w:spacing w:after="0" w:line="360" w:lineRule="auto"/>
        <w:rPr>
          <w:rFonts w:ascii="Times New Roman" w:hAnsi="Times New Roman" w:cs="Times New Roman"/>
          <w:b/>
          <w:bCs/>
          <w:color w:val="000000"/>
          <w:sz w:val="24"/>
          <w:szCs w:val="24"/>
        </w:rPr>
      </w:pPr>
      <w:r w:rsidRPr="0050458B">
        <w:rPr>
          <w:rFonts w:ascii="Times New Roman" w:hAnsi="Times New Roman" w:cs="Times New Roman"/>
          <w:b/>
          <w:bCs/>
          <w:color w:val="000000"/>
          <w:sz w:val="24"/>
          <w:szCs w:val="24"/>
        </w:rPr>
        <w:t>LEVEL 0</w:t>
      </w:r>
      <w:r w:rsidR="0050458B">
        <w:rPr>
          <w:rFonts w:ascii="Times New Roman" w:hAnsi="Times New Roman" w:cs="Times New Roman"/>
          <w:b/>
          <w:bCs/>
          <w:color w:val="000000"/>
          <w:sz w:val="24"/>
          <w:szCs w:val="24"/>
        </w:rPr>
        <w:t>:</w:t>
      </w:r>
    </w:p>
    <w:p w14:paraId="08379D45" w14:textId="2F23BF88" w:rsidR="00C96D41"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noProof/>
          <w:color w:val="000000"/>
          <w:sz w:val="24"/>
          <w:szCs w:val="24"/>
        </w:rPr>
        <w:drawing>
          <wp:inline distT="0" distB="0" distL="0" distR="0" wp14:anchorId="7295F012" wp14:editId="7D27DCF9">
            <wp:extent cx="5732145" cy="378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3781425"/>
                    </a:xfrm>
                    <a:prstGeom prst="rect">
                      <a:avLst/>
                    </a:prstGeom>
                  </pic:spPr>
                </pic:pic>
              </a:graphicData>
            </a:graphic>
          </wp:inline>
        </w:drawing>
      </w:r>
    </w:p>
    <w:p w14:paraId="09779CFA" w14:textId="2DE81693"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Figure 8.1</w:t>
      </w:r>
    </w:p>
    <w:p w14:paraId="5899024F" w14:textId="77777777" w:rsidR="00C96D41" w:rsidRPr="0050458B" w:rsidRDefault="00C96D41">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0FA6AEB" w14:textId="77777777" w:rsidR="00C96D41" w:rsidRPr="0050458B" w:rsidRDefault="00C96D41">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104E9D12" w14:textId="3A74019A" w:rsidR="0050458B" w:rsidRDefault="0050458B">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F6E5547" w14:textId="16CA4097"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681C9262" w14:textId="2B2895EA"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4F0C0374" w14:textId="1AED63FE"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2021BB80" w14:textId="4922E821"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5B301087" w14:textId="5DF70360"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68496F23" w14:textId="643975D1"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B69C68B" w14:textId="73F28062"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39343127" w14:textId="77777777"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33E478B2" w14:textId="77777777" w:rsidR="0050458B" w:rsidRDefault="0050458B">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21E46129" w14:textId="5EF70A6C" w:rsidR="00C96D41"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color w:val="000000"/>
          <w:sz w:val="24"/>
          <w:szCs w:val="24"/>
        </w:rPr>
        <w:lastRenderedPageBreak/>
        <w:t>LEVEL 1</w:t>
      </w:r>
      <w:r w:rsidR="0050458B">
        <w:rPr>
          <w:rFonts w:ascii="Times New Roman" w:eastAsia="Times New Roman" w:hAnsi="Times New Roman" w:cs="Times New Roman"/>
          <w:b/>
          <w:bCs/>
          <w:color w:val="000000"/>
          <w:sz w:val="24"/>
          <w:szCs w:val="24"/>
        </w:rPr>
        <w:t>:</w:t>
      </w:r>
    </w:p>
    <w:p w14:paraId="517026AE" w14:textId="060C8953" w:rsidR="00C96D41" w:rsidRPr="0050458B" w:rsidRDefault="0050458B" w:rsidP="008529C2">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noProof/>
          <w:color w:val="000000"/>
          <w:sz w:val="24"/>
          <w:szCs w:val="24"/>
        </w:rPr>
        <w:drawing>
          <wp:inline distT="0" distB="0" distL="0" distR="0" wp14:anchorId="29FCDFA3" wp14:editId="3600FECA">
            <wp:extent cx="9195050" cy="6613237"/>
            <wp:effectExtent l="0" t="0" r="0" b="0"/>
            <wp:docPr id="1389950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0699"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65216" cy="6663702"/>
                    </a:xfrm>
                    <a:prstGeom prst="rect">
                      <a:avLst/>
                    </a:prstGeom>
                  </pic:spPr>
                </pic:pic>
              </a:graphicData>
            </a:graphic>
          </wp:inline>
        </w:drawing>
      </w:r>
    </w:p>
    <w:p w14:paraId="5688BCCF" w14:textId="29764F8B"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AD649BC" w14:textId="49D77AA7" w:rsidR="00A7025C" w:rsidRPr="0050458B" w:rsidRDefault="00A7025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A892BD6" w14:textId="2B63A269" w:rsidR="00A7025C" w:rsidRPr="0050458B" w:rsidRDefault="00A7025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7054BDD" w14:textId="23CA16EF"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Figure 8.2</w:t>
      </w:r>
    </w:p>
    <w:p w14:paraId="285A5EAD" w14:textId="2DEEE618" w:rsidR="00A7025C" w:rsidRPr="0050458B" w:rsidRDefault="00A7025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0FDF8FE" w14:textId="6A45ECAE" w:rsidR="00A7025C" w:rsidRPr="0050458B" w:rsidRDefault="00A7025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795C932" w14:textId="685451E9" w:rsidR="00A7025C" w:rsidRPr="0050458B" w:rsidRDefault="00A7025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94BE3B4" w14:textId="77777777" w:rsidR="0050458B" w:rsidRDefault="0050458B" w:rsidP="00A7025C">
      <w:pPr>
        <w:spacing w:before="3"/>
        <w:rPr>
          <w:rFonts w:ascii="Times New Roman" w:hAnsi="Times New Roman" w:cs="Times New Roman"/>
          <w:b/>
          <w:sz w:val="24"/>
          <w:szCs w:val="24"/>
        </w:rPr>
      </w:pPr>
    </w:p>
    <w:p w14:paraId="2F7C2898" w14:textId="77777777" w:rsidR="0050458B" w:rsidRDefault="0050458B" w:rsidP="00A7025C">
      <w:pPr>
        <w:spacing w:before="3"/>
        <w:rPr>
          <w:rFonts w:ascii="Times New Roman" w:hAnsi="Times New Roman" w:cs="Times New Roman"/>
          <w:b/>
          <w:sz w:val="24"/>
          <w:szCs w:val="24"/>
        </w:rPr>
      </w:pPr>
    </w:p>
    <w:p w14:paraId="62D4EE1A" w14:textId="5E60E3E3" w:rsidR="00A7025C" w:rsidRDefault="00A7025C" w:rsidP="00A7025C">
      <w:pPr>
        <w:spacing w:before="3"/>
        <w:rPr>
          <w:rFonts w:ascii="Times New Roman" w:hAnsi="Times New Roman" w:cs="Times New Roman"/>
          <w:b/>
          <w:sz w:val="24"/>
          <w:szCs w:val="24"/>
        </w:rPr>
      </w:pPr>
      <w:r w:rsidRPr="0050458B">
        <w:rPr>
          <w:rFonts w:ascii="Times New Roman" w:hAnsi="Times New Roman" w:cs="Times New Roman"/>
          <w:b/>
          <w:sz w:val="24"/>
          <w:szCs w:val="24"/>
        </w:rPr>
        <w:t>LEVEL 2</w:t>
      </w:r>
      <w:r w:rsidR="0050458B">
        <w:rPr>
          <w:rFonts w:ascii="Times New Roman" w:hAnsi="Times New Roman" w:cs="Times New Roman"/>
          <w:b/>
          <w:sz w:val="24"/>
          <w:szCs w:val="24"/>
        </w:rPr>
        <w:t>:</w:t>
      </w:r>
    </w:p>
    <w:p w14:paraId="461367F6" w14:textId="00EF1DDB" w:rsidR="0050458B" w:rsidRDefault="0050458B" w:rsidP="00A7025C">
      <w:pPr>
        <w:spacing w:before="3"/>
        <w:rPr>
          <w:rFonts w:ascii="Times New Roman" w:hAnsi="Times New Roman" w:cs="Times New Roman"/>
          <w:b/>
          <w:sz w:val="24"/>
          <w:szCs w:val="24"/>
        </w:rPr>
      </w:pPr>
    </w:p>
    <w:p w14:paraId="70590378" w14:textId="77777777" w:rsidR="0050458B" w:rsidRPr="0050458B" w:rsidRDefault="0050458B" w:rsidP="00A7025C">
      <w:pPr>
        <w:spacing w:before="3"/>
        <w:rPr>
          <w:rFonts w:ascii="Times New Roman" w:hAnsi="Times New Roman" w:cs="Times New Roman"/>
          <w:b/>
          <w:sz w:val="24"/>
          <w:szCs w:val="24"/>
        </w:rPr>
      </w:pPr>
    </w:p>
    <w:p w14:paraId="1DBF4DB7" w14:textId="481B62F5" w:rsidR="00A7025C" w:rsidRPr="0050458B" w:rsidRDefault="0050458B" w:rsidP="0050458B">
      <w:pPr>
        <w:spacing w:before="3"/>
        <w:jc w:val="center"/>
        <w:rPr>
          <w:rFonts w:ascii="Times New Roman" w:hAnsi="Times New Roman" w:cs="Times New Roman"/>
          <w:b/>
          <w:sz w:val="24"/>
          <w:szCs w:val="24"/>
        </w:rPr>
      </w:pPr>
      <w:r w:rsidRPr="0050458B">
        <w:rPr>
          <w:rFonts w:ascii="Times New Roman" w:hAnsi="Times New Roman" w:cs="Times New Roman"/>
          <w:b/>
          <w:noProof/>
          <w:sz w:val="24"/>
          <w:szCs w:val="24"/>
        </w:rPr>
        <w:drawing>
          <wp:inline distT="0" distB="0" distL="0" distR="0" wp14:anchorId="5DB03ED9" wp14:editId="6DED52F6">
            <wp:extent cx="6311334" cy="39162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8784" cy="3939456"/>
                    </a:xfrm>
                    <a:prstGeom prst="rect">
                      <a:avLst/>
                    </a:prstGeom>
                  </pic:spPr>
                </pic:pic>
              </a:graphicData>
            </a:graphic>
          </wp:inline>
        </w:drawing>
      </w:r>
    </w:p>
    <w:p w14:paraId="07ED5887" w14:textId="77777777" w:rsidR="0050458B" w:rsidRDefault="0050458B" w:rsidP="00A7025C">
      <w:pPr>
        <w:pStyle w:val="BodyText"/>
        <w:spacing w:before="90"/>
        <w:ind w:left="220"/>
        <w:rPr>
          <w:rFonts w:ascii="Times New Roman" w:hAnsi="Times New Roman" w:cs="Times New Roman"/>
          <w:b/>
          <w:bCs/>
          <w:sz w:val="24"/>
          <w:szCs w:val="24"/>
        </w:rPr>
      </w:pPr>
    </w:p>
    <w:p w14:paraId="72396AF4" w14:textId="77777777" w:rsidR="0050458B" w:rsidRDefault="0050458B" w:rsidP="00A7025C">
      <w:pPr>
        <w:pStyle w:val="BodyText"/>
        <w:spacing w:before="90"/>
        <w:ind w:left="220"/>
        <w:rPr>
          <w:rFonts w:ascii="Times New Roman" w:hAnsi="Times New Roman" w:cs="Times New Roman"/>
          <w:b/>
          <w:bCs/>
          <w:sz w:val="24"/>
          <w:szCs w:val="24"/>
        </w:rPr>
      </w:pPr>
    </w:p>
    <w:p w14:paraId="1ADEA18C" w14:textId="0A887B70"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Figure 8.3</w:t>
      </w:r>
    </w:p>
    <w:p w14:paraId="002F76DB" w14:textId="77777777" w:rsidR="0050458B" w:rsidRDefault="0050458B" w:rsidP="00A7025C">
      <w:pPr>
        <w:pStyle w:val="BodyText"/>
        <w:spacing w:before="90"/>
        <w:ind w:left="220"/>
        <w:rPr>
          <w:rFonts w:ascii="Times New Roman" w:hAnsi="Times New Roman" w:cs="Times New Roman"/>
          <w:b/>
          <w:bCs/>
          <w:sz w:val="24"/>
          <w:szCs w:val="24"/>
        </w:rPr>
      </w:pPr>
    </w:p>
    <w:p w14:paraId="77E1E8FB" w14:textId="77777777" w:rsidR="0050458B" w:rsidRDefault="0050458B" w:rsidP="00A7025C">
      <w:pPr>
        <w:pStyle w:val="BodyText"/>
        <w:spacing w:before="90"/>
        <w:ind w:left="220"/>
        <w:rPr>
          <w:rFonts w:ascii="Times New Roman" w:hAnsi="Times New Roman" w:cs="Times New Roman"/>
          <w:b/>
          <w:bCs/>
          <w:sz w:val="24"/>
          <w:szCs w:val="24"/>
        </w:rPr>
      </w:pPr>
    </w:p>
    <w:p w14:paraId="7E54913A" w14:textId="77777777" w:rsidR="0050458B" w:rsidRDefault="0050458B" w:rsidP="00A7025C">
      <w:pPr>
        <w:pStyle w:val="BodyText"/>
        <w:spacing w:before="90"/>
        <w:ind w:left="220"/>
        <w:rPr>
          <w:rFonts w:ascii="Times New Roman" w:hAnsi="Times New Roman" w:cs="Times New Roman"/>
          <w:b/>
          <w:bCs/>
          <w:sz w:val="24"/>
          <w:szCs w:val="24"/>
        </w:rPr>
      </w:pPr>
    </w:p>
    <w:p w14:paraId="76B4AC24" w14:textId="224E8142" w:rsidR="0050458B" w:rsidRDefault="0050458B" w:rsidP="00A7025C">
      <w:pPr>
        <w:pStyle w:val="BodyText"/>
        <w:spacing w:before="90"/>
        <w:ind w:left="220"/>
        <w:rPr>
          <w:rFonts w:ascii="Times New Roman" w:hAnsi="Times New Roman" w:cs="Times New Roman"/>
          <w:b/>
          <w:bCs/>
          <w:sz w:val="24"/>
          <w:szCs w:val="24"/>
        </w:rPr>
      </w:pPr>
    </w:p>
    <w:p w14:paraId="38C17D85" w14:textId="71F92829" w:rsidR="00582E7A" w:rsidRDefault="00582E7A" w:rsidP="00A7025C">
      <w:pPr>
        <w:pStyle w:val="BodyText"/>
        <w:spacing w:before="90"/>
        <w:ind w:left="220"/>
        <w:rPr>
          <w:rFonts w:ascii="Times New Roman" w:hAnsi="Times New Roman" w:cs="Times New Roman"/>
          <w:b/>
          <w:bCs/>
          <w:sz w:val="24"/>
          <w:szCs w:val="24"/>
        </w:rPr>
      </w:pPr>
    </w:p>
    <w:p w14:paraId="7E86ACB8" w14:textId="0F9D0A8E" w:rsidR="00582E7A" w:rsidRDefault="00582E7A" w:rsidP="00A7025C">
      <w:pPr>
        <w:pStyle w:val="BodyText"/>
        <w:spacing w:before="90"/>
        <w:ind w:left="220"/>
        <w:rPr>
          <w:rFonts w:ascii="Times New Roman" w:hAnsi="Times New Roman" w:cs="Times New Roman"/>
          <w:b/>
          <w:bCs/>
          <w:sz w:val="24"/>
          <w:szCs w:val="24"/>
        </w:rPr>
      </w:pPr>
    </w:p>
    <w:p w14:paraId="16AA98DE" w14:textId="29B747BA" w:rsidR="00582E7A" w:rsidRDefault="00582E7A" w:rsidP="00A7025C">
      <w:pPr>
        <w:pStyle w:val="BodyText"/>
        <w:spacing w:before="90"/>
        <w:ind w:left="220"/>
        <w:rPr>
          <w:rFonts w:ascii="Times New Roman" w:hAnsi="Times New Roman" w:cs="Times New Roman"/>
          <w:b/>
          <w:bCs/>
          <w:sz w:val="24"/>
          <w:szCs w:val="24"/>
        </w:rPr>
      </w:pPr>
    </w:p>
    <w:p w14:paraId="7747848E" w14:textId="0DB54190" w:rsidR="00582E7A" w:rsidRDefault="00582E7A" w:rsidP="00A7025C">
      <w:pPr>
        <w:pStyle w:val="BodyText"/>
        <w:spacing w:before="90"/>
        <w:ind w:left="220"/>
        <w:rPr>
          <w:rFonts w:ascii="Times New Roman" w:hAnsi="Times New Roman" w:cs="Times New Roman"/>
          <w:b/>
          <w:bCs/>
          <w:sz w:val="24"/>
          <w:szCs w:val="24"/>
        </w:rPr>
      </w:pPr>
    </w:p>
    <w:p w14:paraId="7DA0DC18" w14:textId="77777777" w:rsidR="00582E7A" w:rsidRDefault="00582E7A" w:rsidP="00A7025C">
      <w:pPr>
        <w:pStyle w:val="BodyText"/>
        <w:spacing w:before="90"/>
        <w:ind w:left="220"/>
        <w:rPr>
          <w:rFonts w:ascii="Times New Roman" w:hAnsi="Times New Roman" w:cs="Times New Roman"/>
          <w:b/>
          <w:bCs/>
          <w:sz w:val="24"/>
          <w:szCs w:val="24"/>
        </w:rPr>
      </w:pPr>
    </w:p>
    <w:p w14:paraId="12F52303" w14:textId="77777777" w:rsidR="0050458B" w:rsidRDefault="0050458B" w:rsidP="00A7025C">
      <w:pPr>
        <w:pStyle w:val="BodyText"/>
        <w:spacing w:before="90"/>
        <w:ind w:left="220"/>
        <w:rPr>
          <w:rFonts w:ascii="Times New Roman" w:hAnsi="Times New Roman" w:cs="Times New Roman"/>
          <w:b/>
          <w:bCs/>
          <w:sz w:val="24"/>
          <w:szCs w:val="24"/>
        </w:rPr>
      </w:pPr>
    </w:p>
    <w:p w14:paraId="4F151908" w14:textId="0C3CC8EF" w:rsidR="00A7025C" w:rsidRPr="0050458B" w:rsidRDefault="00A7025C" w:rsidP="00A7025C">
      <w:pPr>
        <w:pStyle w:val="BodyText"/>
        <w:spacing w:before="90"/>
        <w:ind w:left="220"/>
        <w:rPr>
          <w:rFonts w:ascii="Times New Roman" w:hAnsi="Times New Roman" w:cs="Times New Roman"/>
          <w:b/>
          <w:bCs/>
          <w:sz w:val="24"/>
          <w:szCs w:val="24"/>
        </w:rPr>
      </w:pPr>
      <w:r w:rsidRPr="0050458B">
        <w:rPr>
          <w:rFonts w:ascii="Times New Roman" w:hAnsi="Times New Roman" w:cs="Times New Roman"/>
          <w:b/>
          <w:bCs/>
          <w:sz w:val="24"/>
          <w:szCs w:val="24"/>
        </w:rPr>
        <w:t>Result:</w:t>
      </w:r>
    </w:p>
    <w:p w14:paraId="776E208B" w14:textId="77777777" w:rsidR="00A7025C" w:rsidRPr="0050458B" w:rsidRDefault="00A7025C" w:rsidP="00A7025C">
      <w:pPr>
        <w:pStyle w:val="BodyText"/>
        <w:spacing w:before="138"/>
        <w:ind w:left="940"/>
        <w:rPr>
          <w:rFonts w:ascii="Times New Roman" w:hAnsi="Times New Roman" w:cs="Times New Roman"/>
          <w:sz w:val="24"/>
          <w:szCs w:val="24"/>
        </w:rPr>
      </w:pPr>
      <w:r w:rsidRPr="0050458B">
        <w:rPr>
          <w:rFonts w:ascii="Times New Roman" w:hAnsi="Times New Roman" w:cs="Times New Roman"/>
          <w:sz w:val="24"/>
          <w:szCs w:val="24"/>
        </w:rPr>
        <w:t>Thus, the data flow diagrams have been created for the Stock Market Prediction</w:t>
      </w:r>
    </w:p>
    <w:p w14:paraId="65569C90"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6C12C95" w14:textId="77777777" w:rsidR="00C74EAB" w:rsidRPr="0050458B" w:rsidRDefault="00C74EAB" w:rsidP="00C74E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6" w:name="_gjdgxs_0" w:colFirst="0" w:colLast="0"/>
      <w:bookmarkEnd w:id="6"/>
    </w:p>
    <w:p w14:paraId="7BD83C06" w14:textId="77777777" w:rsidR="00C74EAB" w:rsidRPr="008529C2" w:rsidRDefault="00C74EAB" w:rsidP="00C74E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sectPr w:rsidR="00C74EAB" w:rsidRPr="008529C2" w:rsidSect="0050458B">
          <w:headerReference w:type="even" r:id="rId32"/>
          <w:headerReference w:type="default" r:id="rId33"/>
          <w:footerReference w:type="even" r:id="rId34"/>
          <w:footerReference w:type="default" r:id="rId35"/>
          <w:headerReference w:type="first" r:id="rId36"/>
          <w:footerReference w:type="first" r:id="rId37"/>
          <w:pgSz w:w="11907" w:h="1683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p>
    <w:p w14:paraId="316EEF10" w14:textId="67683CFB" w:rsidR="00FA7F3E" w:rsidRDefault="00FA7F3E" w:rsidP="00FA7F3E">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- 9</w:t>
      </w:r>
    </w:p>
    <w:p w14:paraId="3183A199" w14:textId="4127DDA6"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DB4852"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73CF07"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12DA15A3"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46485" w:rsidRPr="008529C2" w14:paraId="7722A05F" w14:textId="77777777">
        <w:trPr>
          <w:trHeight w:val="464"/>
        </w:trPr>
        <w:tc>
          <w:tcPr>
            <w:tcW w:w="2538" w:type="dxa"/>
          </w:tcPr>
          <w:p w14:paraId="537CDCBD"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4" w:type="dxa"/>
          </w:tcPr>
          <w:p w14:paraId="782D2648" w14:textId="77777777" w:rsidR="00337975" w:rsidRPr="008529C2" w:rsidRDefault="00A818BC">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9</w:t>
            </w:r>
          </w:p>
        </w:tc>
      </w:tr>
      <w:tr w:rsidR="00246485" w:rsidRPr="008529C2" w14:paraId="522B4EBF" w14:textId="77777777">
        <w:trPr>
          <w:trHeight w:val="464"/>
        </w:trPr>
        <w:tc>
          <w:tcPr>
            <w:tcW w:w="2538" w:type="dxa"/>
          </w:tcPr>
          <w:p w14:paraId="066F6569"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Title of Experiment </w:t>
            </w:r>
          </w:p>
        </w:tc>
        <w:tc>
          <w:tcPr>
            <w:tcW w:w="6484" w:type="dxa"/>
          </w:tcPr>
          <w:p w14:paraId="7A921B39" w14:textId="77777777" w:rsidR="00337975" w:rsidRPr="008529C2" w:rsidRDefault="00A818BC" w:rsidP="00D80018">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color w:val="000000"/>
              </w:rPr>
              <w:t xml:space="preserve">Design a Sequence and Collaboration </w:t>
            </w:r>
            <w:r w:rsidR="00E74FAD" w:rsidRPr="008529C2">
              <w:rPr>
                <w:rFonts w:ascii="Times New Roman" w:hAnsi="Times New Roman" w:cs="Times New Roman"/>
              </w:rPr>
              <w:t xml:space="preserve">Diagram </w:t>
            </w:r>
          </w:p>
        </w:tc>
      </w:tr>
      <w:tr w:rsidR="00246485" w:rsidRPr="008529C2" w14:paraId="47712AB8" w14:textId="77777777">
        <w:trPr>
          <w:trHeight w:val="464"/>
        </w:trPr>
        <w:tc>
          <w:tcPr>
            <w:tcW w:w="2538" w:type="dxa"/>
          </w:tcPr>
          <w:p w14:paraId="6278C4BC"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Name of the candidate </w:t>
            </w:r>
          </w:p>
        </w:tc>
        <w:tc>
          <w:tcPr>
            <w:tcW w:w="6484" w:type="dxa"/>
          </w:tcPr>
          <w:p w14:paraId="4E2047D9" w14:textId="4087BF7E" w:rsidR="00337975" w:rsidRPr="008529C2" w:rsidRDefault="0047665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46485" w:rsidRPr="008529C2" w14:paraId="3AE1CECD" w14:textId="77777777">
        <w:trPr>
          <w:trHeight w:val="464"/>
        </w:trPr>
        <w:tc>
          <w:tcPr>
            <w:tcW w:w="2538" w:type="dxa"/>
          </w:tcPr>
          <w:p w14:paraId="5B80BB58"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4" w:type="dxa"/>
          </w:tcPr>
          <w:p w14:paraId="74A00B63"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 xml:space="preserve">Tanmay Shukla, Khushi Suri,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w:t>
            </w:r>
          </w:p>
        </w:tc>
      </w:tr>
      <w:tr w:rsidR="00246485" w:rsidRPr="008529C2" w14:paraId="65C72FFC" w14:textId="77777777">
        <w:trPr>
          <w:trHeight w:val="497"/>
        </w:trPr>
        <w:tc>
          <w:tcPr>
            <w:tcW w:w="2538" w:type="dxa"/>
          </w:tcPr>
          <w:p w14:paraId="03C74F71"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Register Number </w:t>
            </w:r>
          </w:p>
        </w:tc>
        <w:tc>
          <w:tcPr>
            <w:tcW w:w="6484" w:type="dxa"/>
          </w:tcPr>
          <w:p w14:paraId="103F41AC"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RA2011003010119, RA2011003010129, RA2011003010133</w:t>
            </w:r>
          </w:p>
        </w:tc>
      </w:tr>
      <w:tr w:rsidR="00246485" w:rsidRPr="008529C2" w14:paraId="1F538222" w14:textId="77777777">
        <w:trPr>
          <w:trHeight w:val="497"/>
        </w:trPr>
        <w:tc>
          <w:tcPr>
            <w:tcW w:w="2538" w:type="dxa"/>
          </w:tcPr>
          <w:p w14:paraId="2588C1D9"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4"/>
                <w:szCs w:val="24"/>
              </w:rPr>
              <w:t xml:space="preserve">Date of Experiment </w:t>
            </w:r>
          </w:p>
        </w:tc>
        <w:tc>
          <w:tcPr>
            <w:tcW w:w="6484" w:type="dxa"/>
          </w:tcPr>
          <w:p w14:paraId="0A815982"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09/06/2022</w:t>
            </w:r>
          </w:p>
        </w:tc>
      </w:tr>
    </w:tbl>
    <w:p w14:paraId="61B404C7" w14:textId="77777777" w:rsidR="00337975" w:rsidRPr="008529C2" w:rsidRDefault="00337975">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5228297F" w14:textId="77777777" w:rsidR="00337975" w:rsidRPr="008529C2" w:rsidRDefault="00A818BC">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Split Up</w:t>
      </w: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46485" w:rsidRPr="008529C2" w14:paraId="372837BC" w14:textId="77777777">
        <w:tc>
          <w:tcPr>
            <w:tcW w:w="918" w:type="dxa"/>
          </w:tcPr>
          <w:p w14:paraId="69CCD9DB"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S. No</w:t>
            </w:r>
          </w:p>
        </w:tc>
        <w:tc>
          <w:tcPr>
            <w:tcW w:w="3703" w:type="dxa"/>
          </w:tcPr>
          <w:p w14:paraId="72CE95E6"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Description</w:t>
            </w:r>
          </w:p>
        </w:tc>
        <w:tc>
          <w:tcPr>
            <w:tcW w:w="2147" w:type="dxa"/>
          </w:tcPr>
          <w:p w14:paraId="7A59959B"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Maximum Mark</w:t>
            </w:r>
          </w:p>
        </w:tc>
        <w:tc>
          <w:tcPr>
            <w:tcW w:w="2250" w:type="dxa"/>
          </w:tcPr>
          <w:p w14:paraId="59CD61A7"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Obtained</w:t>
            </w:r>
          </w:p>
        </w:tc>
      </w:tr>
      <w:tr w:rsidR="00246485" w:rsidRPr="008529C2" w14:paraId="6F56379C" w14:textId="77777777">
        <w:tc>
          <w:tcPr>
            <w:tcW w:w="918" w:type="dxa"/>
          </w:tcPr>
          <w:p w14:paraId="1CEEE8A3"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1</w:t>
            </w:r>
          </w:p>
        </w:tc>
        <w:tc>
          <w:tcPr>
            <w:tcW w:w="3703" w:type="dxa"/>
          </w:tcPr>
          <w:p w14:paraId="145F77AE"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Exercise</w:t>
            </w:r>
          </w:p>
        </w:tc>
        <w:tc>
          <w:tcPr>
            <w:tcW w:w="2147" w:type="dxa"/>
          </w:tcPr>
          <w:p w14:paraId="2D7F061C"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7D1A26FA"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1ECF8B41" w14:textId="77777777">
        <w:tc>
          <w:tcPr>
            <w:tcW w:w="918" w:type="dxa"/>
          </w:tcPr>
          <w:p w14:paraId="59A04000"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2</w:t>
            </w:r>
          </w:p>
        </w:tc>
        <w:tc>
          <w:tcPr>
            <w:tcW w:w="3703" w:type="dxa"/>
          </w:tcPr>
          <w:p w14:paraId="73C4223A"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Viva</w:t>
            </w:r>
          </w:p>
        </w:tc>
        <w:tc>
          <w:tcPr>
            <w:tcW w:w="2147" w:type="dxa"/>
          </w:tcPr>
          <w:p w14:paraId="4662104B"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3B17E596"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1F27D23F" w14:textId="77777777">
        <w:tc>
          <w:tcPr>
            <w:tcW w:w="4621" w:type="dxa"/>
            <w:gridSpan w:val="2"/>
          </w:tcPr>
          <w:p w14:paraId="1B1DF556" w14:textId="77777777" w:rsidR="00337975" w:rsidRPr="008529C2" w:rsidRDefault="00A818BC">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 xml:space="preserve">Total </w:t>
            </w:r>
          </w:p>
        </w:tc>
        <w:tc>
          <w:tcPr>
            <w:tcW w:w="2147" w:type="dxa"/>
          </w:tcPr>
          <w:p w14:paraId="6759AAF9"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10</w:t>
            </w:r>
          </w:p>
        </w:tc>
        <w:tc>
          <w:tcPr>
            <w:tcW w:w="2250" w:type="dxa"/>
          </w:tcPr>
          <w:p w14:paraId="7600FE47"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5951E1BB"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Team Members:  </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46485" w:rsidRPr="0050458B" w14:paraId="72C7E62C" w14:textId="77777777">
        <w:tc>
          <w:tcPr>
            <w:tcW w:w="918" w:type="dxa"/>
          </w:tcPr>
          <w:p w14:paraId="354D971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2970" w:type="dxa"/>
          </w:tcPr>
          <w:p w14:paraId="7CA9B36D"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Register No</w:t>
            </w:r>
          </w:p>
        </w:tc>
        <w:tc>
          <w:tcPr>
            <w:tcW w:w="3473" w:type="dxa"/>
          </w:tcPr>
          <w:p w14:paraId="155562A6"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Name</w:t>
            </w:r>
          </w:p>
        </w:tc>
        <w:tc>
          <w:tcPr>
            <w:tcW w:w="1882" w:type="dxa"/>
          </w:tcPr>
          <w:p w14:paraId="07B62C23"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Role</w:t>
            </w:r>
          </w:p>
        </w:tc>
      </w:tr>
      <w:tr w:rsidR="00246485" w:rsidRPr="0050458B" w14:paraId="78823778" w14:textId="77777777">
        <w:tc>
          <w:tcPr>
            <w:tcW w:w="918" w:type="dxa"/>
          </w:tcPr>
          <w:p w14:paraId="79D60D4F"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w:t>
            </w:r>
          </w:p>
        </w:tc>
        <w:tc>
          <w:tcPr>
            <w:tcW w:w="2970" w:type="dxa"/>
          </w:tcPr>
          <w:p w14:paraId="23C97C1F"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RA2011003010119</w:t>
            </w:r>
          </w:p>
        </w:tc>
        <w:tc>
          <w:tcPr>
            <w:tcW w:w="3473" w:type="dxa"/>
          </w:tcPr>
          <w:p w14:paraId="03AB84D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Tanmay Shukla</w:t>
            </w:r>
          </w:p>
        </w:tc>
        <w:tc>
          <w:tcPr>
            <w:tcW w:w="1882" w:type="dxa"/>
          </w:tcPr>
          <w:p w14:paraId="6612C0FB"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Rep</w:t>
            </w:r>
            <w:r w:rsidR="00D80018" w:rsidRPr="0050458B">
              <w:rPr>
                <w:rFonts w:ascii="Times New Roman" w:eastAsia="Times New Roman" w:hAnsi="Times New Roman" w:cs="Times New Roman"/>
                <w:b/>
                <w:color w:val="000000"/>
                <w:sz w:val="24"/>
                <w:szCs w:val="24"/>
              </w:rPr>
              <w:t>/Member</w:t>
            </w:r>
          </w:p>
        </w:tc>
      </w:tr>
      <w:tr w:rsidR="00246485" w:rsidRPr="0050458B" w14:paraId="2CCADF00" w14:textId="77777777">
        <w:tc>
          <w:tcPr>
            <w:tcW w:w="918" w:type="dxa"/>
          </w:tcPr>
          <w:p w14:paraId="3696F21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2</w:t>
            </w:r>
          </w:p>
        </w:tc>
        <w:tc>
          <w:tcPr>
            <w:tcW w:w="2970" w:type="dxa"/>
          </w:tcPr>
          <w:p w14:paraId="57D1A9ED"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RA2011003010129</w:t>
            </w:r>
          </w:p>
        </w:tc>
        <w:tc>
          <w:tcPr>
            <w:tcW w:w="3473" w:type="dxa"/>
          </w:tcPr>
          <w:p w14:paraId="2170DFF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Khushi Suri</w:t>
            </w:r>
          </w:p>
        </w:tc>
        <w:tc>
          <w:tcPr>
            <w:tcW w:w="1882" w:type="dxa"/>
          </w:tcPr>
          <w:p w14:paraId="024BB0D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r w:rsidR="00246485" w:rsidRPr="0050458B" w14:paraId="27D53C7A" w14:textId="77777777">
        <w:tc>
          <w:tcPr>
            <w:tcW w:w="918" w:type="dxa"/>
          </w:tcPr>
          <w:p w14:paraId="7DD9C8C2"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3</w:t>
            </w:r>
          </w:p>
        </w:tc>
        <w:tc>
          <w:tcPr>
            <w:tcW w:w="2970" w:type="dxa"/>
          </w:tcPr>
          <w:p w14:paraId="26F7AF71"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color w:val="000000"/>
                <w:sz w:val="24"/>
                <w:szCs w:val="24"/>
              </w:rPr>
              <w:t>RA2011003010133</w:t>
            </w:r>
          </w:p>
        </w:tc>
        <w:tc>
          <w:tcPr>
            <w:tcW w:w="3473" w:type="dxa"/>
          </w:tcPr>
          <w:p w14:paraId="07124A5C"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50458B">
              <w:rPr>
                <w:rFonts w:ascii="Times New Roman" w:eastAsia="Times New Roman" w:hAnsi="Times New Roman" w:cs="Times New Roman"/>
                <w:b/>
                <w:color w:val="000000"/>
                <w:sz w:val="24"/>
                <w:szCs w:val="24"/>
              </w:rPr>
              <w:t>Mitraansh</w:t>
            </w:r>
            <w:proofErr w:type="spellEnd"/>
            <w:r w:rsidRPr="0050458B">
              <w:rPr>
                <w:rFonts w:ascii="Times New Roman" w:eastAsia="Times New Roman" w:hAnsi="Times New Roman" w:cs="Times New Roman"/>
                <w:b/>
                <w:color w:val="000000"/>
                <w:sz w:val="24"/>
                <w:szCs w:val="24"/>
              </w:rPr>
              <w:t xml:space="preserve"> </w:t>
            </w:r>
            <w:proofErr w:type="spellStart"/>
            <w:r w:rsidRPr="0050458B">
              <w:rPr>
                <w:rFonts w:ascii="Times New Roman" w:eastAsia="Times New Roman" w:hAnsi="Times New Roman" w:cs="Times New Roman"/>
                <w:b/>
                <w:color w:val="000000"/>
                <w:sz w:val="24"/>
                <w:szCs w:val="24"/>
              </w:rPr>
              <w:t>Raaj</w:t>
            </w:r>
            <w:proofErr w:type="spellEnd"/>
            <w:r w:rsidRPr="0050458B">
              <w:rPr>
                <w:rFonts w:ascii="Times New Roman" w:eastAsia="Times New Roman" w:hAnsi="Times New Roman" w:cs="Times New Roman"/>
                <w:b/>
                <w:color w:val="000000"/>
                <w:sz w:val="24"/>
                <w:szCs w:val="24"/>
              </w:rPr>
              <w:t xml:space="preserve"> Khanna</w:t>
            </w:r>
          </w:p>
        </w:tc>
        <w:tc>
          <w:tcPr>
            <w:tcW w:w="1882" w:type="dxa"/>
          </w:tcPr>
          <w:p w14:paraId="63BB69C3"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bl>
    <w:p w14:paraId="3A7DD79B"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08FEEBC5" w14:textId="77777777" w:rsidR="00582E7A" w:rsidRPr="0050458B" w:rsidRDefault="00582E7A" w:rsidP="00582E7A">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lastRenderedPageBreak/>
        <w:t>Aim:</w:t>
      </w:r>
    </w:p>
    <w:p w14:paraId="36A79ABE" w14:textId="77777777" w:rsidR="00582E7A" w:rsidRPr="0050458B" w:rsidRDefault="00582E7A" w:rsidP="00582E7A">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To create the sequence and collaboration diagram for the &lt;project name&gt;</w:t>
      </w:r>
    </w:p>
    <w:p w14:paraId="7279031A" w14:textId="77777777" w:rsidR="00482D7B" w:rsidRPr="0050458B" w:rsidRDefault="00A818BC" w:rsidP="00482D7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Sequence Diagram</w:t>
      </w:r>
    </w:p>
    <w:p w14:paraId="2778E220"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noProof/>
          <w:color w:val="000000"/>
          <w:sz w:val="24"/>
          <w:szCs w:val="24"/>
        </w:rPr>
        <w:drawing>
          <wp:inline distT="0" distB="0" distL="0" distR="0" wp14:anchorId="05441EDB" wp14:editId="47A2AC7F">
            <wp:extent cx="6148705" cy="3162300"/>
            <wp:effectExtent l="0" t="0" r="4445" b="0"/>
            <wp:docPr id="1682957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57173"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6156343" cy="3166228"/>
                    </a:xfrm>
                    <a:prstGeom prst="rect">
                      <a:avLst/>
                    </a:prstGeom>
                  </pic:spPr>
                </pic:pic>
              </a:graphicData>
            </a:graphic>
          </wp:inline>
        </w:drawing>
      </w:r>
    </w:p>
    <w:p w14:paraId="6387ABD5" w14:textId="77777777" w:rsidR="00482D7B" w:rsidRPr="0050458B" w:rsidRDefault="00482D7B">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6D7EBC9" w14:textId="0B98F66B" w:rsidR="00482D7B"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9.1</w:t>
      </w:r>
    </w:p>
    <w:p w14:paraId="73DD20AF" w14:textId="77777777" w:rsidR="00482D7B" w:rsidRPr="0050458B" w:rsidRDefault="00A818BC" w:rsidP="00482D7B">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Collaboration Diagram</w:t>
      </w:r>
    </w:p>
    <w:p w14:paraId="053BC267" w14:textId="77777777" w:rsidR="00482D7B" w:rsidRPr="0050458B" w:rsidRDefault="00482D7B">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09DA163" w14:textId="3C8DABC3" w:rsidR="00482D7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noProof/>
          <w:color w:val="000000"/>
          <w:sz w:val="24"/>
          <w:szCs w:val="24"/>
        </w:rPr>
        <w:drawing>
          <wp:inline distT="0" distB="0" distL="0" distR="0" wp14:anchorId="0A75AFC4" wp14:editId="570FA861">
            <wp:extent cx="5732145" cy="2076450"/>
            <wp:effectExtent l="0" t="0" r="1905" b="0"/>
            <wp:docPr id="1267140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0026"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732145" cy="2076450"/>
                    </a:xfrm>
                    <a:prstGeom prst="rect">
                      <a:avLst/>
                    </a:prstGeom>
                  </pic:spPr>
                </pic:pic>
              </a:graphicData>
            </a:graphic>
          </wp:inline>
        </w:drawing>
      </w:r>
    </w:p>
    <w:p w14:paraId="2203362E" w14:textId="70423596" w:rsidR="00830137" w:rsidRDefault="00830137">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76F3996" w14:textId="6FB5F4B6"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9.2</w:t>
      </w:r>
    </w:p>
    <w:p w14:paraId="370EA225" w14:textId="77777777" w:rsidR="00830137" w:rsidRPr="0050458B" w:rsidRDefault="00830137">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A45471B" w14:textId="77777777"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EC59F1D"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color w:val="000000"/>
          <w:sz w:val="24"/>
          <w:szCs w:val="24"/>
        </w:rPr>
        <w:t xml:space="preserve">Result: </w:t>
      </w:r>
    </w:p>
    <w:p w14:paraId="2E76003D" w14:textId="77777777" w:rsidR="00337975" w:rsidRPr="0050458B" w:rsidRDefault="00A818BC">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 xml:space="preserve">Thus, the </w:t>
      </w:r>
      <w:r w:rsidR="00D80018" w:rsidRPr="0050458B">
        <w:rPr>
          <w:rFonts w:ascii="Times New Roman" w:eastAsia="Times New Roman" w:hAnsi="Times New Roman" w:cs="Times New Roman"/>
          <w:color w:val="000000"/>
          <w:sz w:val="24"/>
          <w:szCs w:val="24"/>
        </w:rPr>
        <w:t xml:space="preserve">sequence and collaboration </w:t>
      </w:r>
      <w:r w:rsidR="00F52D05" w:rsidRPr="0050458B">
        <w:rPr>
          <w:rFonts w:ascii="Times New Roman" w:eastAsia="Times New Roman" w:hAnsi="Times New Roman" w:cs="Times New Roman"/>
          <w:color w:val="000000"/>
          <w:sz w:val="24"/>
          <w:szCs w:val="24"/>
        </w:rPr>
        <w:t xml:space="preserve">diagrams </w:t>
      </w:r>
      <w:r w:rsidR="00D80018" w:rsidRPr="0050458B">
        <w:rPr>
          <w:rFonts w:ascii="Times New Roman" w:eastAsia="Times New Roman" w:hAnsi="Times New Roman" w:cs="Times New Roman"/>
          <w:color w:val="000000"/>
          <w:sz w:val="24"/>
          <w:szCs w:val="24"/>
        </w:rPr>
        <w:t>were</w:t>
      </w:r>
      <w:r w:rsidR="00F52D05" w:rsidRPr="0050458B">
        <w:rPr>
          <w:rFonts w:ascii="Times New Roman" w:eastAsia="Times New Roman" w:hAnsi="Times New Roman" w:cs="Times New Roman"/>
          <w:color w:val="000000"/>
          <w:sz w:val="24"/>
          <w:szCs w:val="24"/>
        </w:rPr>
        <w:t xml:space="preserve"> created for the </w:t>
      </w:r>
      <w:r w:rsidR="00482D7B" w:rsidRPr="0050458B">
        <w:rPr>
          <w:rFonts w:ascii="Times New Roman" w:eastAsia="Times New Roman" w:hAnsi="Times New Roman" w:cs="Times New Roman"/>
          <w:color w:val="000000"/>
          <w:sz w:val="24"/>
          <w:szCs w:val="24"/>
        </w:rPr>
        <w:t>Stock market Prediction.</w:t>
      </w:r>
    </w:p>
    <w:p w14:paraId="6488FF55" w14:textId="48A75904" w:rsidR="00FA7F3E" w:rsidRDefault="00FA7F3E" w:rsidP="00FA7F3E">
      <w:pPr>
        <w:spacing w:before="400"/>
        <w:ind w:left="3317" w:right="-200"/>
        <w:rPr>
          <w:rFonts w:asciiTheme="majorBidi" w:hAnsiTheme="majorBidi" w:cstheme="majorBidi"/>
          <w:b/>
          <w:bCs/>
          <w:sz w:val="32"/>
          <w:szCs w:val="32"/>
        </w:rPr>
      </w:pPr>
      <w:bookmarkStart w:id="7" w:name="_gjdgxs_1" w:colFirst="0" w:colLast="0"/>
      <w:bookmarkEnd w:id="7"/>
      <w:r w:rsidRPr="00C83B22">
        <w:rPr>
          <w:rFonts w:asciiTheme="majorBidi" w:hAnsiTheme="majorBidi" w:cstheme="majorBidi"/>
          <w:b/>
          <w:bCs/>
          <w:sz w:val="32"/>
          <w:szCs w:val="32"/>
        </w:rPr>
        <w:lastRenderedPageBreak/>
        <w:t>CHAPTER</w:t>
      </w:r>
      <w:r>
        <w:rPr>
          <w:rFonts w:asciiTheme="majorBidi" w:hAnsiTheme="majorBidi" w:cstheme="majorBidi"/>
          <w:b/>
          <w:bCs/>
          <w:sz w:val="32"/>
          <w:szCs w:val="32"/>
        </w:rPr>
        <w:t xml:space="preserve"> - 10</w:t>
      </w:r>
    </w:p>
    <w:p w14:paraId="7CAF29B9" w14:textId="27EE06D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6E0A2C1"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D0AC64"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CDB84E"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Code: 18CSC206J</w:t>
      </w:r>
    </w:p>
    <w:p w14:paraId="5C245C1B" w14:textId="77777777" w:rsidR="00337975" w:rsidRPr="008529C2"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Course Name: Software Engineering and Project Management</w:t>
      </w:r>
    </w:p>
    <w:tbl>
      <w:tblPr>
        <w:tblStyle w:val="a"/>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46485" w:rsidRPr="008529C2" w14:paraId="0B87EE0F" w14:textId="77777777">
        <w:trPr>
          <w:trHeight w:val="464"/>
        </w:trPr>
        <w:tc>
          <w:tcPr>
            <w:tcW w:w="2538" w:type="dxa"/>
          </w:tcPr>
          <w:p w14:paraId="79EE547E"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Experiment No</w:t>
            </w:r>
          </w:p>
        </w:tc>
        <w:tc>
          <w:tcPr>
            <w:tcW w:w="6484" w:type="dxa"/>
          </w:tcPr>
          <w:p w14:paraId="472C5A10" w14:textId="77777777" w:rsidR="00337975" w:rsidRPr="008529C2" w:rsidRDefault="00A818BC">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10</w:t>
            </w:r>
          </w:p>
        </w:tc>
      </w:tr>
      <w:tr w:rsidR="00246485" w:rsidRPr="008529C2" w14:paraId="26F56235" w14:textId="77777777">
        <w:trPr>
          <w:trHeight w:val="464"/>
        </w:trPr>
        <w:tc>
          <w:tcPr>
            <w:tcW w:w="2538" w:type="dxa"/>
          </w:tcPr>
          <w:p w14:paraId="78C46B8B"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Title of Experiment </w:t>
            </w:r>
          </w:p>
        </w:tc>
        <w:tc>
          <w:tcPr>
            <w:tcW w:w="6484" w:type="dxa"/>
          </w:tcPr>
          <w:p w14:paraId="225EB93F" w14:textId="77777777" w:rsidR="00337975" w:rsidRPr="008529C2" w:rsidRDefault="00A818BC" w:rsidP="00355841">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529C2">
              <w:rPr>
                <w:rFonts w:ascii="Times New Roman" w:hAnsi="Times New Roman" w:cs="Times New Roman"/>
                <w:color w:val="000000"/>
              </w:rPr>
              <w:t xml:space="preserve">Develop a </w:t>
            </w:r>
            <w:r w:rsidR="00355841" w:rsidRPr="008529C2">
              <w:rPr>
                <w:rFonts w:ascii="Times New Roman" w:hAnsi="Times New Roman" w:cs="Times New Roman"/>
                <w:color w:val="000000"/>
              </w:rPr>
              <w:t>Testing Framework/User Interface</w:t>
            </w:r>
          </w:p>
        </w:tc>
      </w:tr>
      <w:tr w:rsidR="00246485" w:rsidRPr="008529C2" w14:paraId="4F9C9A58" w14:textId="77777777">
        <w:trPr>
          <w:trHeight w:val="464"/>
        </w:trPr>
        <w:tc>
          <w:tcPr>
            <w:tcW w:w="2538" w:type="dxa"/>
          </w:tcPr>
          <w:p w14:paraId="2EC54733"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Name of the candidate </w:t>
            </w:r>
          </w:p>
        </w:tc>
        <w:tc>
          <w:tcPr>
            <w:tcW w:w="6484" w:type="dxa"/>
          </w:tcPr>
          <w:p w14:paraId="61492EFD" w14:textId="77080057" w:rsidR="00337975" w:rsidRPr="008529C2" w:rsidRDefault="0047665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46485" w:rsidRPr="008529C2" w14:paraId="1745E48E" w14:textId="77777777">
        <w:trPr>
          <w:trHeight w:val="464"/>
        </w:trPr>
        <w:tc>
          <w:tcPr>
            <w:tcW w:w="2538" w:type="dxa"/>
          </w:tcPr>
          <w:p w14:paraId="45D9F42A"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Team Members</w:t>
            </w:r>
          </w:p>
        </w:tc>
        <w:tc>
          <w:tcPr>
            <w:tcW w:w="6484" w:type="dxa"/>
          </w:tcPr>
          <w:p w14:paraId="5578D310"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 xml:space="preserve">Tanmay Shukla, Khushi Suri, </w:t>
            </w:r>
            <w:proofErr w:type="spellStart"/>
            <w:r w:rsidRPr="008529C2">
              <w:rPr>
                <w:rFonts w:ascii="Times New Roman" w:eastAsia="Times New Roman" w:hAnsi="Times New Roman" w:cs="Times New Roman"/>
                <w:color w:val="000000"/>
                <w:sz w:val="24"/>
                <w:szCs w:val="24"/>
              </w:rPr>
              <w:t>Mitraansh</w:t>
            </w:r>
            <w:proofErr w:type="spellEnd"/>
            <w:r w:rsidRPr="008529C2">
              <w:rPr>
                <w:rFonts w:ascii="Times New Roman" w:eastAsia="Times New Roman" w:hAnsi="Times New Roman" w:cs="Times New Roman"/>
                <w:color w:val="000000"/>
                <w:sz w:val="24"/>
                <w:szCs w:val="24"/>
              </w:rPr>
              <w:t xml:space="preserve"> </w:t>
            </w:r>
            <w:proofErr w:type="spellStart"/>
            <w:r w:rsidRPr="008529C2">
              <w:rPr>
                <w:rFonts w:ascii="Times New Roman" w:eastAsia="Times New Roman" w:hAnsi="Times New Roman" w:cs="Times New Roman"/>
                <w:color w:val="000000"/>
                <w:sz w:val="24"/>
                <w:szCs w:val="24"/>
              </w:rPr>
              <w:t>Raaj</w:t>
            </w:r>
            <w:proofErr w:type="spellEnd"/>
            <w:r w:rsidRPr="008529C2">
              <w:rPr>
                <w:rFonts w:ascii="Times New Roman" w:eastAsia="Times New Roman" w:hAnsi="Times New Roman" w:cs="Times New Roman"/>
                <w:color w:val="000000"/>
                <w:sz w:val="24"/>
                <w:szCs w:val="24"/>
              </w:rPr>
              <w:t xml:space="preserve"> Khanna</w:t>
            </w:r>
          </w:p>
        </w:tc>
      </w:tr>
      <w:tr w:rsidR="00246485" w:rsidRPr="008529C2" w14:paraId="7A096F42" w14:textId="77777777">
        <w:trPr>
          <w:trHeight w:val="497"/>
        </w:trPr>
        <w:tc>
          <w:tcPr>
            <w:tcW w:w="2538" w:type="dxa"/>
          </w:tcPr>
          <w:p w14:paraId="6F5DE9F5"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8529C2">
              <w:rPr>
                <w:rFonts w:ascii="Times New Roman" w:eastAsia="Times New Roman" w:hAnsi="Times New Roman" w:cs="Times New Roman"/>
                <w:b/>
                <w:color w:val="000000"/>
                <w:sz w:val="24"/>
                <w:szCs w:val="24"/>
              </w:rPr>
              <w:t xml:space="preserve">Register Number </w:t>
            </w:r>
          </w:p>
        </w:tc>
        <w:tc>
          <w:tcPr>
            <w:tcW w:w="6484" w:type="dxa"/>
          </w:tcPr>
          <w:p w14:paraId="00E55C0F"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RA2011003010119, RA2011003010129, RA2011003010133</w:t>
            </w:r>
          </w:p>
        </w:tc>
      </w:tr>
      <w:tr w:rsidR="00246485" w:rsidRPr="008529C2" w14:paraId="34933684" w14:textId="77777777">
        <w:trPr>
          <w:trHeight w:val="497"/>
        </w:trPr>
        <w:tc>
          <w:tcPr>
            <w:tcW w:w="2538" w:type="dxa"/>
          </w:tcPr>
          <w:p w14:paraId="56FE1F94"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4"/>
                <w:szCs w:val="24"/>
              </w:rPr>
              <w:t xml:space="preserve">Date of Experiment </w:t>
            </w:r>
          </w:p>
        </w:tc>
        <w:tc>
          <w:tcPr>
            <w:tcW w:w="6484" w:type="dxa"/>
          </w:tcPr>
          <w:p w14:paraId="6E0E45A8" w14:textId="77777777" w:rsidR="00337975" w:rsidRPr="008529C2"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16/06/2022</w:t>
            </w:r>
          </w:p>
        </w:tc>
      </w:tr>
    </w:tbl>
    <w:p w14:paraId="0E9F42CB" w14:textId="77777777" w:rsidR="00337975" w:rsidRPr="008529C2" w:rsidRDefault="00337975">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0ED21B40" w14:textId="77777777" w:rsidR="00337975" w:rsidRPr="008529C2" w:rsidRDefault="00A818BC">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Split Up</w:t>
      </w:r>
    </w:p>
    <w:tbl>
      <w:tblPr>
        <w:tblStyle w:val="a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46485" w:rsidRPr="008529C2" w14:paraId="20EA3940" w14:textId="77777777">
        <w:tc>
          <w:tcPr>
            <w:tcW w:w="918" w:type="dxa"/>
          </w:tcPr>
          <w:p w14:paraId="2D6C0DE3"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S. No</w:t>
            </w:r>
          </w:p>
        </w:tc>
        <w:tc>
          <w:tcPr>
            <w:tcW w:w="3703" w:type="dxa"/>
          </w:tcPr>
          <w:p w14:paraId="255D9AAD"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Description</w:t>
            </w:r>
          </w:p>
        </w:tc>
        <w:tc>
          <w:tcPr>
            <w:tcW w:w="2147" w:type="dxa"/>
          </w:tcPr>
          <w:p w14:paraId="1303B731"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Maximum Mark</w:t>
            </w:r>
          </w:p>
        </w:tc>
        <w:tc>
          <w:tcPr>
            <w:tcW w:w="2250" w:type="dxa"/>
          </w:tcPr>
          <w:p w14:paraId="10978C33"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Mark Obtained</w:t>
            </w:r>
          </w:p>
        </w:tc>
      </w:tr>
      <w:tr w:rsidR="00246485" w:rsidRPr="008529C2" w14:paraId="3A032162" w14:textId="77777777">
        <w:tc>
          <w:tcPr>
            <w:tcW w:w="918" w:type="dxa"/>
          </w:tcPr>
          <w:p w14:paraId="54A312FB"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1</w:t>
            </w:r>
          </w:p>
        </w:tc>
        <w:tc>
          <w:tcPr>
            <w:tcW w:w="3703" w:type="dxa"/>
          </w:tcPr>
          <w:p w14:paraId="0F1C1302"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Exercise</w:t>
            </w:r>
          </w:p>
        </w:tc>
        <w:tc>
          <w:tcPr>
            <w:tcW w:w="2147" w:type="dxa"/>
          </w:tcPr>
          <w:p w14:paraId="4311F5D0"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23100E59"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7BB1FFAD" w14:textId="77777777">
        <w:tc>
          <w:tcPr>
            <w:tcW w:w="918" w:type="dxa"/>
          </w:tcPr>
          <w:p w14:paraId="25247728"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2</w:t>
            </w:r>
          </w:p>
        </w:tc>
        <w:tc>
          <w:tcPr>
            <w:tcW w:w="3703" w:type="dxa"/>
          </w:tcPr>
          <w:p w14:paraId="02FC091C" w14:textId="77777777" w:rsidR="00337975" w:rsidRPr="008529C2"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Viva</w:t>
            </w:r>
          </w:p>
        </w:tc>
        <w:tc>
          <w:tcPr>
            <w:tcW w:w="2147" w:type="dxa"/>
          </w:tcPr>
          <w:p w14:paraId="19F626E7"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sidRPr="008529C2">
              <w:rPr>
                <w:rFonts w:ascii="Times New Roman" w:eastAsia="Times New Roman" w:hAnsi="Times New Roman" w:cs="Times New Roman"/>
                <w:color w:val="000000"/>
                <w:sz w:val="26"/>
                <w:szCs w:val="26"/>
              </w:rPr>
              <w:t>5</w:t>
            </w:r>
          </w:p>
        </w:tc>
        <w:tc>
          <w:tcPr>
            <w:tcW w:w="2250" w:type="dxa"/>
          </w:tcPr>
          <w:p w14:paraId="133F3A73"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246485" w:rsidRPr="008529C2" w14:paraId="7EE01AC6" w14:textId="77777777">
        <w:tc>
          <w:tcPr>
            <w:tcW w:w="4621" w:type="dxa"/>
            <w:gridSpan w:val="2"/>
          </w:tcPr>
          <w:p w14:paraId="76AA8EFF" w14:textId="77777777" w:rsidR="00337975" w:rsidRPr="008529C2" w:rsidRDefault="00A818BC">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 xml:space="preserve">Total </w:t>
            </w:r>
          </w:p>
        </w:tc>
        <w:tc>
          <w:tcPr>
            <w:tcW w:w="2147" w:type="dxa"/>
          </w:tcPr>
          <w:p w14:paraId="083CD649" w14:textId="77777777" w:rsidR="00337975" w:rsidRPr="008529C2"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sidRPr="008529C2">
              <w:rPr>
                <w:rFonts w:ascii="Times New Roman" w:eastAsia="Times New Roman" w:hAnsi="Times New Roman" w:cs="Times New Roman"/>
                <w:b/>
                <w:color w:val="000000"/>
                <w:sz w:val="26"/>
                <w:szCs w:val="26"/>
              </w:rPr>
              <w:t>10</w:t>
            </w:r>
          </w:p>
        </w:tc>
        <w:tc>
          <w:tcPr>
            <w:tcW w:w="2250" w:type="dxa"/>
          </w:tcPr>
          <w:p w14:paraId="20F5558F" w14:textId="77777777" w:rsidR="00337975" w:rsidRPr="008529C2"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658E834C"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Team Members:  </w:t>
      </w:r>
    </w:p>
    <w:tbl>
      <w:tblPr>
        <w:tblStyle w:val="a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46485" w:rsidRPr="0050458B" w14:paraId="1B94EA3B" w14:textId="77777777">
        <w:tc>
          <w:tcPr>
            <w:tcW w:w="918" w:type="dxa"/>
          </w:tcPr>
          <w:p w14:paraId="274FE7DB"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2970" w:type="dxa"/>
          </w:tcPr>
          <w:p w14:paraId="3F7E8FF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Register No</w:t>
            </w:r>
          </w:p>
        </w:tc>
        <w:tc>
          <w:tcPr>
            <w:tcW w:w="3473" w:type="dxa"/>
          </w:tcPr>
          <w:p w14:paraId="756563D8"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Name</w:t>
            </w:r>
          </w:p>
        </w:tc>
        <w:tc>
          <w:tcPr>
            <w:tcW w:w="1882" w:type="dxa"/>
          </w:tcPr>
          <w:p w14:paraId="4DB45E5D"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Role</w:t>
            </w:r>
          </w:p>
        </w:tc>
      </w:tr>
      <w:tr w:rsidR="00246485" w:rsidRPr="0050458B" w14:paraId="68347ADD" w14:textId="77777777">
        <w:tc>
          <w:tcPr>
            <w:tcW w:w="918" w:type="dxa"/>
          </w:tcPr>
          <w:p w14:paraId="3AEAA81C"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w:t>
            </w:r>
          </w:p>
        </w:tc>
        <w:tc>
          <w:tcPr>
            <w:tcW w:w="2970" w:type="dxa"/>
          </w:tcPr>
          <w:p w14:paraId="5740095F" w14:textId="77777777" w:rsidR="00337975" w:rsidRPr="0050458B" w:rsidRDefault="00A818BC" w:rsidP="00F45012">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RA2011003010119 </w:t>
            </w:r>
          </w:p>
        </w:tc>
        <w:tc>
          <w:tcPr>
            <w:tcW w:w="3473" w:type="dxa"/>
          </w:tcPr>
          <w:p w14:paraId="4EB45B2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Tanmay Shukla</w:t>
            </w:r>
          </w:p>
        </w:tc>
        <w:tc>
          <w:tcPr>
            <w:tcW w:w="1882" w:type="dxa"/>
          </w:tcPr>
          <w:p w14:paraId="7818BDC1"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Rep</w:t>
            </w:r>
            <w:r w:rsidR="00355841" w:rsidRPr="0050458B">
              <w:rPr>
                <w:rFonts w:ascii="Times New Roman" w:eastAsia="Times New Roman" w:hAnsi="Times New Roman" w:cs="Times New Roman"/>
                <w:b/>
                <w:color w:val="000000"/>
                <w:sz w:val="24"/>
                <w:szCs w:val="24"/>
              </w:rPr>
              <w:t>/Member</w:t>
            </w:r>
          </w:p>
        </w:tc>
      </w:tr>
      <w:tr w:rsidR="00246485" w:rsidRPr="0050458B" w14:paraId="39FF19C2" w14:textId="77777777">
        <w:tc>
          <w:tcPr>
            <w:tcW w:w="918" w:type="dxa"/>
          </w:tcPr>
          <w:p w14:paraId="405A63E6"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2</w:t>
            </w:r>
          </w:p>
        </w:tc>
        <w:tc>
          <w:tcPr>
            <w:tcW w:w="2970" w:type="dxa"/>
          </w:tcPr>
          <w:p w14:paraId="66B752CF"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RA2011003010129</w:t>
            </w:r>
          </w:p>
        </w:tc>
        <w:tc>
          <w:tcPr>
            <w:tcW w:w="3473" w:type="dxa"/>
          </w:tcPr>
          <w:p w14:paraId="21F0AA6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Khushi Suri</w:t>
            </w:r>
          </w:p>
        </w:tc>
        <w:tc>
          <w:tcPr>
            <w:tcW w:w="1882" w:type="dxa"/>
          </w:tcPr>
          <w:p w14:paraId="28C573FB"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r w:rsidR="00246485" w:rsidRPr="0050458B" w14:paraId="4CF249D7" w14:textId="77777777">
        <w:tc>
          <w:tcPr>
            <w:tcW w:w="918" w:type="dxa"/>
          </w:tcPr>
          <w:p w14:paraId="0A8BFC73"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3</w:t>
            </w:r>
          </w:p>
        </w:tc>
        <w:tc>
          <w:tcPr>
            <w:tcW w:w="2970" w:type="dxa"/>
          </w:tcPr>
          <w:p w14:paraId="37607A81"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RA2011003010133</w:t>
            </w:r>
          </w:p>
        </w:tc>
        <w:tc>
          <w:tcPr>
            <w:tcW w:w="3473" w:type="dxa"/>
          </w:tcPr>
          <w:p w14:paraId="0B487F95"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50458B">
              <w:rPr>
                <w:rFonts w:ascii="Times New Roman" w:eastAsia="Times New Roman" w:hAnsi="Times New Roman" w:cs="Times New Roman"/>
                <w:b/>
                <w:color w:val="000000"/>
                <w:sz w:val="24"/>
                <w:szCs w:val="24"/>
              </w:rPr>
              <w:t>Mitraansh</w:t>
            </w:r>
            <w:proofErr w:type="spellEnd"/>
            <w:r w:rsidRPr="0050458B">
              <w:rPr>
                <w:rFonts w:ascii="Times New Roman" w:eastAsia="Times New Roman" w:hAnsi="Times New Roman" w:cs="Times New Roman"/>
                <w:b/>
                <w:color w:val="000000"/>
                <w:sz w:val="24"/>
                <w:szCs w:val="24"/>
              </w:rPr>
              <w:t xml:space="preserve"> </w:t>
            </w:r>
            <w:proofErr w:type="spellStart"/>
            <w:r w:rsidRPr="0050458B">
              <w:rPr>
                <w:rFonts w:ascii="Times New Roman" w:eastAsia="Times New Roman" w:hAnsi="Times New Roman" w:cs="Times New Roman"/>
                <w:b/>
                <w:color w:val="000000"/>
                <w:sz w:val="24"/>
                <w:szCs w:val="24"/>
              </w:rPr>
              <w:t>Raaj</w:t>
            </w:r>
            <w:proofErr w:type="spellEnd"/>
            <w:r w:rsidRPr="0050458B">
              <w:rPr>
                <w:rFonts w:ascii="Times New Roman" w:eastAsia="Times New Roman" w:hAnsi="Times New Roman" w:cs="Times New Roman"/>
                <w:b/>
                <w:color w:val="000000"/>
                <w:sz w:val="24"/>
                <w:szCs w:val="24"/>
              </w:rPr>
              <w:t xml:space="preserve"> Khanna</w:t>
            </w:r>
          </w:p>
        </w:tc>
        <w:tc>
          <w:tcPr>
            <w:tcW w:w="1882" w:type="dxa"/>
          </w:tcPr>
          <w:p w14:paraId="77532D0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bl>
    <w:p w14:paraId="0607AC3A"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2846E8E5" w14:textId="77777777" w:rsidR="00582E7A" w:rsidRPr="0050458B" w:rsidRDefault="00582E7A" w:rsidP="00582E7A">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lastRenderedPageBreak/>
        <w:t>Aim:</w:t>
      </w:r>
    </w:p>
    <w:p w14:paraId="436165B1" w14:textId="77777777" w:rsidR="00582E7A" w:rsidRPr="0050458B" w:rsidRDefault="00582E7A" w:rsidP="00582E7A">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To develop the testing framework and/or user interface framework for the stock market predictor</w:t>
      </w:r>
    </w:p>
    <w:p w14:paraId="6F66EEDB" w14:textId="77777777" w:rsidR="00337975" w:rsidRPr="0050458B" w:rsidRDefault="00337975" w:rsidP="00582E7A">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p>
    <w:p w14:paraId="4C5F37FD" w14:textId="77777777" w:rsidR="00C648F6" w:rsidRPr="0050458B" w:rsidRDefault="00A818BC" w:rsidP="00582E7A">
      <w:pPr>
        <w:spacing w:line="360" w:lineRule="auto"/>
        <w:rPr>
          <w:rFonts w:ascii="Times New Roman" w:eastAsia="Times New Roman" w:hAnsi="Times New Roman" w:cs="Times New Roman"/>
          <w:sz w:val="24"/>
          <w:szCs w:val="24"/>
          <w:lang w:val="en-IN" w:eastAsia="en-IN"/>
        </w:rPr>
      </w:pPr>
      <w:r w:rsidRPr="0050458B">
        <w:rPr>
          <w:rFonts w:ascii="Times New Roman" w:eastAsia="Times New Roman" w:hAnsi="Times New Roman" w:cs="Times New Roman"/>
          <w:b/>
          <w:sz w:val="24"/>
          <w:szCs w:val="24"/>
          <w:lang w:val="en-IN" w:eastAsia="en-IN"/>
        </w:rPr>
        <w:t>User Interface:</w:t>
      </w:r>
      <w:r w:rsidRPr="0050458B">
        <w:rPr>
          <w:rFonts w:ascii="Times New Roman" w:eastAsia="Times New Roman" w:hAnsi="Times New Roman" w:cs="Times New Roman"/>
          <w:sz w:val="24"/>
          <w:szCs w:val="24"/>
          <w:lang w:val="en-IN" w:eastAsia="en-IN"/>
        </w:rPr>
        <w:t xml:space="preserve"> User interface design is concerned with dialogue between a user and the computer. It is concerned with everything from starting the system or logging into the system to the eventually presentation of desired inputs and outputs. The overflow of screens and messages is called a dialogue.</w:t>
      </w:r>
    </w:p>
    <w:p w14:paraId="24309A95" w14:textId="77777777" w:rsidR="0050458B" w:rsidRDefault="0050458B" w:rsidP="00582E7A">
      <w:pPr>
        <w:spacing w:line="360" w:lineRule="auto"/>
        <w:rPr>
          <w:rFonts w:ascii="Times New Roman" w:eastAsia="Times New Roman" w:hAnsi="Times New Roman" w:cs="Times New Roman"/>
          <w:b/>
          <w:sz w:val="24"/>
          <w:szCs w:val="24"/>
          <w:lang w:val="en-IN" w:eastAsia="en-IN"/>
        </w:rPr>
      </w:pPr>
    </w:p>
    <w:p w14:paraId="565DA485" w14:textId="617D6FA3" w:rsidR="0050458B" w:rsidRPr="0050458B" w:rsidRDefault="00A818BC" w:rsidP="00582E7A">
      <w:pPr>
        <w:pStyle w:val="ListParagraph"/>
        <w:numPr>
          <w:ilvl w:val="0"/>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b/>
          <w:sz w:val="24"/>
          <w:szCs w:val="24"/>
        </w:rPr>
        <w:t>The following steps are various guidelines for User Interface Design:</w:t>
      </w:r>
      <w:r w:rsidRPr="0050458B">
        <w:rPr>
          <w:rFonts w:ascii="Times New Roman" w:eastAsia="Times New Roman" w:hAnsi="Times New Roman" w:cs="Times New Roman"/>
          <w:b/>
          <w:sz w:val="24"/>
          <w:szCs w:val="24"/>
        </w:rPr>
        <w:br/>
      </w:r>
    </w:p>
    <w:p w14:paraId="49A698C9"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The system user should always be aware of what to do next.</w:t>
      </w:r>
      <w:r w:rsidRPr="0050458B">
        <w:rPr>
          <w:rFonts w:ascii="Times New Roman" w:eastAsia="Times New Roman" w:hAnsi="Times New Roman" w:cs="Times New Roman"/>
          <w:sz w:val="24"/>
          <w:szCs w:val="24"/>
        </w:rPr>
        <w:br/>
      </w:r>
    </w:p>
    <w:p w14:paraId="151DB3E8"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The screen should be formatted so that various types of information, instructions and messages always appear in the same general display area.</w:t>
      </w:r>
      <w:r w:rsidRPr="0050458B">
        <w:rPr>
          <w:rFonts w:ascii="Times New Roman" w:eastAsia="Times New Roman" w:hAnsi="Times New Roman" w:cs="Times New Roman"/>
          <w:sz w:val="24"/>
          <w:szCs w:val="24"/>
        </w:rPr>
        <w:br/>
      </w:r>
    </w:p>
    <w:p w14:paraId="170BD8D2"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Message, instructions or information should long enough to allow the system user to rea them.</w:t>
      </w:r>
      <w:r w:rsidRPr="0050458B">
        <w:rPr>
          <w:rFonts w:ascii="Times New Roman" w:eastAsia="Times New Roman" w:hAnsi="Times New Roman" w:cs="Times New Roman"/>
          <w:sz w:val="24"/>
          <w:szCs w:val="24"/>
        </w:rPr>
        <w:br/>
      </w:r>
    </w:p>
    <w:p w14:paraId="0AC64090"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Use display attributed sparingly.</w:t>
      </w:r>
      <w:r w:rsidRPr="0050458B">
        <w:rPr>
          <w:rFonts w:ascii="Times New Roman" w:eastAsia="Times New Roman" w:hAnsi="Times New Roman" w:cs="Times New Roman"/>
          <w:sz w:val="24"/>
          <w:szCs w:val="24"/>
        </w:rPr>
        <w:br/>
      </w:r>
    </w:p>
    <w:p w14:paraId="21F9CC12"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Default values for fields and answers to be entered by the user should be</w:t>
      </w:r>
      <w:r w:rsidRPr="0050458B">
        <w:rPr>
          <w:rFonts w:ascii="Times New Roman" w:eastAsia="Times New Roman" w:hAnsi="Times New Roman" w:cs="Times New Roman"/>
          <w:sz w:val="24"/>
          <w:szCs w:val="24"/>
        </w:rPr>
        <w:br/>
        <w:t>specified.</w:t>
      </w:r>
      <w:r w:rsidRPr="0050458B">
        <w:rPr>
          <w:rFonts w:ascii="Times New Roman" w:eastAsia="Times New Roman" w:hAnsi="Times New Roman" w:cs="Times New Roman"/>
          <w:sz w:val="24"/>
          <w:szCs w:val="24"/>
        </w:rPr>
        <w:br/>
      </w:r>
    </w:p>
    <w:p w14:paraId="5409C97E" w14:textId="77777777" w:rsidR="0050458B"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t>A user should not be allowed to proceed without correcting an error.</w:t>
      </w:r>
    </w:p>
    <w:p w14:paraId="7BF3B4EE" w14:textId="1EE50BFE" w:rsidR="00020F45" w:rsidRPr="0050458B" w:rsidRDefault="00A818BC" w:rsidP="00582E7A">
      <w:pPr>
        <w:pStyle w:val="ListParagraph"/>
        <w:numPr>
          <w:ilvl w:val="1"/>
          <w:numId w:val="25"/>
        </w:numPr>
        <w:spacing w:line="360" w:lineRule="auto"/>
        <w:rPr>
          <w:rFonts w:ascii="Times New Roman" w:eastAsia="Times New Roman" w:hAnsi="Times New Roman" w:cs="Times New Roman"/>
          <w:sz w:val="24"/>
          <w:szCs w:val="24"/>
        </w:rPr>
      </w:pPr>
      <w:r w:rsidRPr="0050458B">
        <w:rPr>
          <w:rFonts w:ascii="Times New Roman" w:eastAsia="Times New Roman" w:hAnsi="Times New Roman" w:cs="Times New Roman"/>
          <w:sz w:val="24"/>
          <w:szCs w:val="24"/>
        </w:rPr>
        <w:br/>
        <w:t>The system user should never get an operating system message or fatal error.</w:t>
      </w:r>
    </w:p>
    <w:p w14:paraId="4F710E5D" w14:textId="77777777" w:rsidR="00020F45" w:rsidRPr="0050458B" w:rsidRDefault="00020F45" w:rsidP="00C648F6">
      <w:pPr>
        <w:rPr>
          <w:rFonts w:ascii="Times New Roman" w:eastAsia="Times New Roman" w:hAnsi="Times New Roman" w:cs="Times New Roman"/>
          <w:sz w:val="24"/>
          <w:szCs w:val="24"/>
          <w:lang w:val="en-IN" w:eastAsia="en-IN"/>
        </w:rPr>
      </w:pPr>
    </w:p>
    <w:p w14:paraId="3F40E206" w14:textId="3279E899" w:rsidR="00020F45" w:rsidRDefault="00A818BC" w:rsidP="00C648F6">
      <w:pPr>
        <w:rPr>
          <w:rFonts w:ascii="Times New Roman" w:eastAsia="Times New Roman" w:hAnsi="Times New Roman" w:cs="Times New Roman"/>
          <w:sz w:val="24"/>
          <w:szCs w:val="24"/>
          <w:lang w:val="en-IN" w:eastAsia="en-IN"/>
        </w:rPr>
      </w:pPr>
      <w:r w:rsidRPr="0050458B">
        <w:rPr>
          <w:rFonts w:ascii="Times New Roman" w:eastAsia="Times New Roman" w:hAnsi="Times New Roman" w:cs="Times New Roman"/>
          <w:noProof/>
          <w:sz w:val="24"/>
          <w:szCs w:val="24"/>
        </w:rPr>
        <w:lastRenderedPageBreak/>
        <w:drawing>
          <wp:inline distT="0" distB="0" distL="0" distR="0" wp14:anchorId="615DE58C" wp14:editId="6A3C052C">
            <wp:extent cx="5288280" cy="2639746"/>
            <wp:effectExtent l="133350" t="133350" r="12192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0"/>
                    <a:stretch>
                      <a:fillRect/>
                    </a:stretch>
                  </pic:blipFill>
                  <pic:spPr>
                    <a:xfrm>
                      <a:off x="0" y="0"/>
                      <a:ext cx="5290426" cy="2640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359850" w14:textId="00328F8C"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10.1</w:t>
      </w:r>
    </w:p>
    <w:p w14:paraId="09DD0070" w14:textId="374A4493" w:rsidR="00830137" w:rsidRPr="00830137" w:rsidRDefault="00830137" w:rsidP="00830137">
      <w:pPr>
        <w:jc w:val="center"/>
        <w:rPr>
          <w:rFonts w:ascii="Times New Roman" w:eastAsia="Times New Roman" w:hAnsi="Times New Roman" w:cs="Times New Roman"/>
          <w:i/>
          <w:iCs/>
          <w:sz w:val="24"/>
          <w:szCs w:val="24"/>
          <w:lang w:val="en-IN" w:eastAsia="en-IN"/>
        </w:rPr>
      </w:pPr>
    </w:p>
    <w:p w14:paraId="260A7E01" w14:textId="77777777" w:rsidR="00020F45" w:rsidRPr="0050458B" w:rsidRDefault="00020F45" w:rsidP="00C648F6">
      <w:pPr>
        <w:rPr>
          <w:rFonts w:ascii="Times New Roman" w:eastAsia="Times New Roman" w:hAnsi="Times New Roman" w:cs="Times New Roman"/>
          <w:sz w:val="24"/>
          <w:szCs w:val="24"/>
          <w:lang w:val="en-IN" w:eastAsia="en-IN"/>
        </w:rPr>
      </w:pPr>
    </w:p>
    <w:p w14:paraId="7B90A036" w14:textId="77777777" w:rsidR="00C648F6" w:rsidRPr="0050458B" w:rsidRDefault="00A818BC" w:rsidP="00C648F6">
      <w:pPr>
        <w:rPr>
          <w:rFonts w:ascii="Times New Roman" w:eastAsia="Times New Roman" w:hAnsi="Times New Roman" w:cs="Times New Roman"/>
          <w:b/>
          <w:bCs/>
          <w:sz w:val="24"/>
          <w:szCs w:val="24"/>
          <w:lang w:val="en-IN" w:eastAsia="en-IN"/>
        </w:rPr>
      </w:pPr>
      <w:r w:rsidRPr="0050458B">
        <w:rPr>
          <w:rFonts w:ascii="Times New Roman" w:hAnsi="Times New Roman" w:cs="Times New Roman"/>
          <w:b/>
          <w:bCs/>
          <w:sz w:val="24"/>
          <w:szCs w:val="24"/>
        </w:rPr>
        <w:t>Testing Framework:</w:t>
      </w:r>
    </w:p>
    <w:p w14:paraId="765F2C21" w14:textId="77777777" w:rsidR="00C648F6" w:rsidRPr="0050458B" w:rsidRDefault="00C648F6" w:rsidP="00C648F6">
      <w:pPr>
        <w:pStyle w:val="Normal1"/>
        <w:pBdr>
          <w:top w:val="nil"/>
          <w:left w:val="nil"/>
          <w:bottom w:val="nil"/>
          <w:right w:val="nil"/>
          <w:between w:val="nil"/>
        </w:pBdr>
        <w:spacing w:after="0" w:line="240" w:lineRule="auto"/>
        <w:jc w:val="both"/>
        <w:rPr>
          <w:rFonts w:ascii="Times New Roman" w:hAnsi="Times New Roman" w:cs="Times New Roman"/>
          <w:color w:val="000000"/>
          <w:sz w:val="24"/>
          <w:szCs w:val="24"/>
        </w:rPr>
      </w:pPr>
    </w:p>
    <w:tbl>
      <w:tblPr>
        <w:tblStyle w:val="TableGrid"/>
        <w:tblpPr w:leftFromText="180" w:rightFromText="180" w:vertAnchor="text" w:horzAnchor="margin" w:tblpY="75"/>
        <w:tblW w:w="9181" w:type="dxa"/>
        <w:tblLook w:val="04A0" w:firstRow="1" w:lastRow="0" w:firstColumn="1" w:lastColumn="0" w:noHBand="0" w:noVBand="1"/>
      </w:tblPr>
      <w:tblGrid>
        <w:gridCol w:w="3070"/>
        <w:gridCol w:w="3065"/>
        <w:gridCol w:w="3046"/>
      </w:tblGrid>
      <w:tr w:rsidR="00246485" w:rsidRPr="0050458B" w14:paraId="0E55DBAD" w14:textId="77777777" w:rsidTr="00582E7A">
        <w:trPr>
          <w:trHeight w:val="298"/>
        </w:trPr>
        <w:tc>
          <w:tcPr>
            <w:tcW w:w="3070" w:type="dxa"/>
          </w:tcPr>
          <w:p w14:paraId="3C2CD936" w14:textId="77777777" w:rsidR="00C648F6" w:rsidRPr="0050458B" w:rsidRDefault="00A818BC" w:rsidP="00C648F6">
            <w:pPr>
              <w:pStyle w:val="Normal1"/>
              <w:jc w:val="both"/>
              <w:rPr>
                <w:rFonts w:ascii="Times New Roman" w:eastAsia="Times New Roman" w:hAnsi="Times New Roman" w:cs="Times New Roman"/>
                <w:b/>
                <w:bCs/>
                <w:color w:val="000000"/>
              </w:rPr>
            </w:pPr>
            <w:r w:rsidRPr="0050458B">
              <w:rPr>
                <w:rFonts w:ascii="Times New Roman" w:hAnsi="Times New Roman" w:cs="Times New Roman"/>
                <w:b/>
                <w:bCs/>
              </w:rPr>
              <w:t>Category</w:t>
            </w:r>
          </w:p>
        </w:tc>
        <w:tc>
          <w:tcPr>
            <w:tcW w:w="3065" w:type="dxa"/>
          </w:tcPr>
          <w:p w14:paraId="1F95C3C3" w14:textId="77777777" w:rsidR="00C648F6" w:rsidRPr="0050458B" w:rsidRDefault="00A818BC" w:rsidP="00C648F6">
            <w:pPr>
              <w:pStyle w:val="Normal1"/>
              <w:jc w:val="both"/>
              <w:rPr>
                <w:rFonts w:ascii="Times New Roman" w:eastAsia="Times New Roman" w:hAnsi="Times New Roman" w:cs="Times New Roman"/>
                <w:b/>
                <w:bCs/>
                <w:color w:val="000000"/>
              </w:rPr>
            </w:pPr>
            <w:r w:rsidRPr="0050458B">
              <w:rPr>
                <w:rFonts w:ascii="Times New Roman" w:hAnsi="Times New Roman" w:cs="Times New Roman"/>
                <w:b/>
                <w:bCs/>
              </w:rPr>
              <w:t>Methodology</w:t>
            </w:r>
          </w:p>
        </w:tc>
        <w:tc>
          <w:tcPr>
            <w:tcW w:w="3046" w:type="dxa"/>
          </w:tcPr>
          <w:p w14:paraId="4F83CCD5" w14:textId="77777777" w:rsidR="00C648F6" w:rsidRPr="0050458B" w:rsidRDefault="00A818BC" w:rsidP="00C648F6">
            <w:pPr>
              <w:pStyle w:val="Normal1"/>
              <w:jc w:val="both"/>
              <w:rPr>
                <w:rFonts w:ascii="Times New Roman" w:eastAsia="Times New Roman" w:hAnsi="Times New Roman" w:cs="Times New Roman"/>
                <w:b/>
                <w:bCs/>
                <w:color w:val="000000"/>
              </w:rPr>
            </w:pPr>
            <w:r w:rsidRPr="0050458B">
              <w:rPr>
                <w:rFonts w:ascii="Times New Roman" w:hAnsi="Times New Roman" w:cs="Times New Roman"/>
                <w:b/>
                <w:bCs/>
              </w:rPr>
              <w:t>Tool Required</w:t>
            </w:r>
          </w:p>
        </w:tc>
      </w:tr>
      <w:tr w:rsidR="00246485" w:rsidRPr="0050458B" w14:paraId="12C33EC7" w14:textId="77777777" w:rsidTr="00582E7A">
        <w:trPr>
          <w:trHeight w:val="1982"/>
        </w:trPr>
        <w:tc>
          <w:tcPr>
            <w:tcW w:w="3070" w:type="dxa"/>
            <w:vAlign w:val="center"/>
          </w:tcPr>
          <w:p w14:paraId="0ED93C97" w14:textId="77777777" w:rsidR="00020F45" w:rsidRPr="0050458B" w:rsidRDefault="00A818BC" w:rsidP="00582E7A">
            <w:pPr>
              <w:pStyle w:val="Normal1"/>
              <w:rPr>
                <w:rFonts w:ascii="Times New Roman" w:hAnsi="Times New Roman" w:cs="Times New Roman"/>
              </w:rPr>
            </w:pPr>
            <w:r w:rsidRPr="0050458B">
              <w:rPr>
                <w:rFonts w:ascii="Times New Roman" w:hAnsi="Times New Roman" w:cs="Times New Roman"/>
              </w:rPr>
              <w:t>Functional Requirements:</w:t>
            </w:r>
            <w:r w:rsidRPr="0050458B">
              <w:rPr>
                <w:rFonts w:ascii="Times New Roman" w:hAnsi="Times New Roman" w:cs="Times New Roman"/>
              </w:rPr>
              <w:br/>
            </w:r>
            <w:r w:rsidRPr="0050458B">
              <w:rPr>
                <w:rFonts w:ascii="Times New Roman" w:hAnsi="Times New Roman" w:cs="Times New Roman"/>
              </w:rPr>
              <w:sym w:font="Symbol" w:char="F0B7"/>
            </w:r>
            <w:r w:rsidRPr="0050458B">
              <w:rPr>
                <w:rFonts w:ascii="Times New Roman" w:hAnsi="Times New Roman" w:cs="Times New Roman"/>
              </w:rPr>
              <w:t>Login</w:t>
            </w:r>
          </w:p>
          <w:p w14:paraId="3EF61DEF" w14:textId="77777777" w:rsidR="00C648F6" w:rsidRPr="0050458B" w:rsidRDefault="00A818BC" w:rsidP="00582E7A">
            <w:pPr>
              <w:pStyle w:val="Normal1"/>
              <w:numPr>
                <w:ilvl w:val="0"/>
                <w:numId w:val="11"/>
              </w:numPr>
              <w:ind w:left="567" w:hanging="207"/>
              <w:rPr>
                <w:rFonts w:ascii="Times New Roman" w:eastAsia="Times New Roman" w:hAnsi="Times New Roman" w:cs="Times New Roman"/>
                <w:color w:val="000000"/>
              </w:rPr>
            </w:pPr>
            <w:r w:rsidRPr="0050458B">
              <w:rPr>
                <w:rFonts w:ascii="Times New Roman" w:hAnsi="Times New Roman" w:cs="Times New Roman"/>
              </w:rPr>
              <w:t>Start date</w:t>
            </w:r>
            <w:r w:rsidRPr="0050458B">
              <w:rPr>
                <w:rFonts w:ascii="Times New Roman" w:hAnsi="Times New Roman" w:cs="Times New Roman"/>
              </w:rPr>
              <w:br/>
            </w:r>
            <w:r w:rsidRPr="0050458B">
              <w:rPr>
                <w:rFonts w:ascii="Times New Roman" w:hAnsi="Times New Roman" w:cs="Times New Roman"/>
              </w:rPr>
              <w:sym w:font="Symbol" w:char="F0B7"/>
            </w:r>
            <w:r w:rsidRPr="0050458B">
              <w:rPr>
                <w:rFonts w:ascii="Times New Roman" w:hAnsi="Times New Roman" w:cs="Times New Roman"/>
              </w:rPr>
              <w:t>Stock Code</w:t>
            </w:r>
            <w:r w:rsidRPr="0050458B">
              <w:rPr>
                <w:rFonts w:ascii="Times New Roman" w:hAnsi="Times New Roman" w:cs="Times New Roman"/>
              </w:rPr>
              <w:br/>
            </w:r>
            <w:r w:rsidRPr="0050458B">
              <w:rPr>
                <w:rFonts w:ascii="Times New Roman" w:hAnsi="Times New Roman" w:cs="Times New Roman"/>
              </w:rPr>
              <w:sym w:font="Symbol" w:char="F0B7"/>
            </w:r>
            <w:r w:rsidRPr="0050458B">
              <w:rPr>
                <w:rFonts w:ascii="Times New Roman" w:hAnsi="Times New Roman" w:cs="Times New Roman"/>
              </w:rPr>
              <w:t>Number of Days</w:t>
            </w:r>
            <w:r w:rsidRPr="0050458B">
              <w:rPr>
                <w:rFonts w:ascii="Times New Roman" w:hAnsi="Times New Roman" w:cs="Times New Roman"/>
              </w:rPr>
              <w:br/>
            </w:r>
          </w:p>
        </w:tc>
        <w:tc>
          <w:tcPr>
            <w:tcW w:w="3065" w:type="dxa"/>
            <w:vAlign w:val="center"/>
          </w:tcPr>
          <w:p w14:paraId="02E732B1" w14:textId="77777777" w:rsidR="00C648F6" w:rsidRPr="0050458B" w:rsidRDefault="00A818BC" w:rsidP="00582E7A">
            <w:pPr>
              <w:pStyle w:val="Normal1"/>
              <w:rPr>
                <w:rFonts w:ascii="Times New Roman" w:eastAsia="Times New Roman" w:hAnsi="Times New Roman" w:cs="Times New Roman"/>
                <w:color w:val="000000"/>
              </w:rPr>
            </w:pPr>
            <w:r w:rsidRPr="0050458B">
              <w:rPr>
                <w:rFonts w:ascii="Times New Roman" w:hAnsi="Times New Roman" w:cs="Times New Roman"/>
              </w:rPr>
              <w:t>Manual</w:t>
            </w:r>
          </w:p>
        </w:tc>
        <w:tc>
          <w:tcPr>
            <w:tcW w:w="3046" w:type="dxa"/>
            <w:vAlign w:val="center"/>
          </w:tcPr>
          <w:p w14:paraId="7A90741C" w14:textId="77777777" w:rsidR="00C648F6" w:rsidRPr="0050458B" w:rsidRDefault="00A818BC" w:rsidP="00582E7A">
            <w:pPr>
              <w:pStyle w:val="Normal1"/>
              <w:rPr>
                <w:rFonts w:ascii="Times New Roman" w:eastAsia="Times New Roman" w:hAnsi="Times New Roman" w:cs="Times New Roman"/>
                <w:color w:val="000000"/>
              </w:rPr>
            </w:pPr>
            <w:r w:rsidRPr="0050458B">
              <w:rPr>
                <w:rFonts w:ascii="Times New Roman" w:hAnsi="Times New Roman" w:cs="Times New Roman"/>
              </w:rPr>
              <w:t>Word Template</w:t>
            </w:r>
            <w:r w:rsidRPr="0050458B">
              <w:rPr>
                <w:rFonts w:ascii="Times New Roman" w:hAnsi="Times New Roman" w:cs="Times New Roman"/>
              </w:rPr>
              <w:br/>
            </w:r>
          </w:p>
        </w:tc>
      </w:tr>
      <w:tr w:rsidR="00246485" w:rsidRPr="0050458B" w14:paraId="5575F05D" w14:textId="77777777" w:rsidTr="00582E7A">
        <w:trPr>
          <w:trHeight w:val="483"/>
        </w:trPr>
        <w:tc>
          <w:tcPr>
            <w:tcW w:w="3070" w:type="dxa"/>
            <w:vAlign w:val="center"/>
          </w:tcPr>
          <w:p w14:paraId="674C125C" w14:textId="77777777" w:rsidR="00C648F6" w:rsidRPr="0050458B" w:rsidRDefault="00A818BC" w:rsidP="00582E7A">
            <w:pPr>
              <w:pStyle w:val="Normal1"/>
              <w:rPr>
                <w:rFonts w:ascii="Times New Roman" w:eastAsia="Times New Roman" w:hAnsi="Times New Roman" w:cs="Times New Roman"/>
                <w:color w:val="000000"/>
              </w:rPr>
            </w:pPr>
            <w:r w:rsidRPr="0050458B">
              <w:rPr>
                <w:rFonts w:ascii="Times New Roman" w:hAnsi="Times New Roman" w:cs="Times New Roman"/>
              </w:rPr>
              <w:t>Non-Functional Requirements</w:t>
            </w:r>
          </w:p>
        </w:tc>
        <w:tc>
          <w:tcPr>
            <w:tcW w:w="3065" w:type="dxa"/>
            <w:vAlign w:val="center"/>
          </w:tcPr>
          <w:p w14:paraId="6C694ADB" w14:textId="77777777" w:rsidR="00C648F6" w:rsidRPr="0050458B" w:rsidRDefault="00A818BC" w:rsidP="00582E7A">
            <w:pPr>
              <w:pStyle w:val="Normal1"/>
              <w:rPr>
                <w:rFonts w:ascii="Times New Roman" w:eastAsia="Times New Roman" w:hAnsi="Times New Roman" w:cs="Times New Roman"/>
                <w:color w:val="000000"/>
              </w:rPr>
            </w:pPr>
            <w:r w:rsidRPr="0050458B">
              <w:rPr>
                <w:rFonts w:ascii="Times New Roman" w:hAnsi="Times New Roman" w:cs="Times New Roman"/>
              </w:rPr>
              <w:t>Automatic</w:t>
            </w:r>
          </w:p>
        </w:tc>
        <w:tc>
          <w:tcPr>
            <w:tcW w:w="3046" w:type="dxa"/>
            <w:vAlign w:val="center"/>
          </w:tcPr>
          <w:p w14:paraId="1E69A1EE" w14:textId="77777777" w:rsidR="00C648F6" w:rsidRPr="0050458B" w:rsidRDefault="00A818BC" w:rsidP="00582E7A">
            <w:pPr>
              <w:pStyle w:val="Normal1"/>
              <w:rPr>
                <w:rFonts w:ascii="Times New Roman" w:eastAsia="Times New Roman" w:hAnsi="Times New Roman" w:cs="Times New Roman"/>
                <w:color w:val="000000"/>
              </w:rPr>
            </w:pPr>
            <w:proofErr w:type="spellStart"/>
            <w:r w:rsidRPr="0050458B">
              <w:rPr>
                <w:rFonts w:ascii="Times New Roman" w:eastAsia="Times New Roman" w:hAnsi="Times New Roman" w:cs="Times New Roman"/>
                <w:color w:val="000000"/>
              </w:rPr>
              <w:t>K</w:t>
            </w:r>
            <w:r w:rsidRPr="0050458B">
              <w:rPr>
                <w:rFonts w:ascii="Times New Roman" w:hAnsi="Times New Roman" w:cs="Times New Roman"/>
              </w:rPr>
              <w:t>atalon</w:t>
            </w:r>
            <w:proofErr w:type="spellEnd"/>
            <w:r w:rsidRPr="0050458B">
              <w:rPr>
                <w:rFonts w:ascii="Times New Roman" w:hAnsi="Times New Roman" w:cs="Times New Roman"/>
              </w:rPr>
              <w:t xml:space="preserve"> Studio</w:t>
            </w:r>
          </w:p>
        </w:tc>
      </w:tr>
    </w:tbl>
    <w:p w14:paraId="289315E0" w14:textId="77777777"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13F20EC" w14:textId="13DC6F4F" w:rsidR="00D54F59" w:rsidRPr="00830137" w:rsidRDefault="00D54F59" w:rsidP="00D54F59">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10.2</w:t>
      </w:r>
    </w:p>
    <w:p w14:paraId="2DBAF00B" w14:textId="77777777"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7979C47"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color w:val="000000"/>
          <w:sz w:val="24"/>
          <w:szCs w:val="24"/>
        </w:rPr>
        <w:t xml:space="preserve">Result: </w:t>
      </w:r>
    </w:p>
    <w:p w14:paraId="0E53382C" w14:textId="431131BB" w:rsidR="00337975" w:rsidRPr="0050458B" w:rsidRDefault="00A818BC" w:rsidP="000A0069">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sidRPr="0050458B">
        <w:rPr>
          <w:rFonts w:ascii="Times New Roman" w:hAnsi="Times New Roman" w:cs="Times New Roman"/>
          <w:sz w:val="24"/>
          <w:szCs w:val="24"/>
        </w:rPr>
        <w:t xml:space="preserve"> Thus, the testing framework/user interface framework has been created for the</w:t>
      </w:r>
      <w:r w:rsidRPr="0050458B">
        <w:rPr>
          <w:rFonts w:ascii="Times New Roman" w:hAnsi="Times New Roman" w:cs="Times New Roman"/>
          <w:sz w:val="24"/>
          <w:szCs w:val="24"/>
        </w:rPr>
        <w:br/>
      </w:r>
      <w:r w:rsidR="00B40C27" w:rsidRPr="0050458B">
        <w:rPr>
          <w:rFonts w:ascii="Times New Roman" w:hAnsi="Times New Roman" w:cs="Times New Roman"/>
          <w:sz w:val="24"/>
          <w:szCs w:val="24"/>
        </w:rPr>
        <w:t>stock market predictor</w:t>
      </w:r>
    </w:p>
    <w:p w14:paraId="299EA483" w14:textId="77777777" w:rsidR="00337975" w:rsidRPr="008529C2" w:rsidRDefault="00337975" w:rsidP="006E491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sectPr w:rsidR="00337975" w:rsidRPr="008529C2" w:rsidSect="0050458B">
          <w:headerReference w:type="even" r:id="rId41"/>
          <w:headerReference w:type="default" r:id="rId42"/>
          <w:footerReference w:type="even" r:id="rId43"/>
          <w:footerReference w:type="default" r:id="rId44"/>
          <w:headerReference w:type="first" r:id="rId45"/>
          <w:footerReference w:type="first" r:id="rId46"/>
          <w:pgSz w:w="11907" w:h="1683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bookmarkStart w:id="8" w:name="_gjdgxs_2" w:colFirst="0" w:colLast="0"/>
      <w:bookmarkEnd w:id="8"/>
    </w:p>
    <w:p w14:paraId="4619F5BA" w14:textId="4A5E865E" w:rsidR="002C7837" w:rsidRPr="008529C2" w:rsidRDefault="00675D04">
      <w:pPr>
        <w:ind w:left="3580"/>
        <w:rPr>
          <w:rFonts w:ascii="Times New Roman" w:hAnsi="Times New Roman" w:cs="Times New Roman"/>
          <w:sz w:val="20"/>
        </w:rPr>
      </w:pPr>
      <w:r>
        <w:lastRenderedPageBreak/>
        <w:pict w14:anchorId="1E1EE344">
          <v:group id="_x0000_s2082" alt="" style="position:absolute;left:0;text-align:left;margin-left:24pt;margin-top:24pt;width:547.35pt;height:793.95pt;z-index:-251642880;mso-position-horizontal-relative:page;mso-position-vertical-relative:page" coordorigin="480,480" coordsize="10947,15879">
            <v:shape id="_x0000_s2083" alt="" style="position:absolute;left:480;top:480;width:48;height:48" coordorigin="480,480" coordsize="48,48" o:spt="100" adj="0,,0" path="m528,518r-10,l518,528r10,l528,518xm528,499r-19,l499,499r,10l499,528r10,l509,509r19,l528,499xm528,480r-38,l480,480r,10l480,528r10,l490,490r38,l528,480xe" fillcolor="black" stroked="f">
              <v:stroke joinstyle="round"/>
              <v:formulas/>
              <v:path arrowok="t" o:connecttype="segments"/>
            </v:shape>
            <v:shape id="_x0000_s2084" type="#_x0000_t75" alt="" style="position:absolute;left:528;top:480;width:10851;height:48">
              <v:imagedata r:id="rId47" o:title=""/>
            </v:shape>
            <v:shape id="_x0000_s2085" alt="" style="position:absolute;left:480;top:480;width:10947;height:15879" coordorigin="480,480" coordsize="10947,15879" o:spt="100" adj="0,,0" path="m528,16349r-38,l490,16310,490,528r-10,l480,16310r,39l480,16358r10,l528,16358r,-9xm528,16330r-19,l509,16310,509,528r-10,l499,16310r,20l499,16339r10,l528,16339r,-9xm528,528r-10,l518,16310r,10l528,16320r,-10l528,528xm11388,518r-10,l11378,528r,15782l11388,16310r,-15782l11388,518xm11407,499r-9,l11378,499r,10l11398,509r,19l11398,16310r9,l11407,528r,-19l11407,499xm11426,480r-9,l11378,480r,10l11417,490r,38l11417,528r,15782l11426,16310r,-15782l11426,490r,-10xe" fillcolor="black" stroked="f">
              <v:stroke joinstyle="round"/>
              <v:formulas/>
              <v:path arrowok="t" o:connecttype="segments"/>
            </v:shape>
            <v:shape id="_x0000_s2086" type="#_x0000_t75" alt="" style="position:absolute;left:528;top:16310;width:10851;height:48">
              <v:imagedata r:id="rId47" o:title=""/>
            </v:shape>
            <v:shape id="_x0000_s2087" alt="" style="position:absolute;left:11378;top:16310;width:49;height:49" coordorigin="11378,16310" coordsize="49,49" o:spt="100" adj="0,,0" path="m11388,16310r-10,l11378,16320r10,l11388,16310xm11407,16310r-9,l11398,16330r-20,l11378,16339r20,l11407,16339r,-9l11407,16310xm11426,16310r-9,l11417,16349r-39,l11378,16358r39,l11426,16358r,-9l11426,16310xe" fillcolor="black" stroked="f">
              <v:stroke joinstyle="round"/>
              <v:formulas/>
              <v:path arrowok="t" o:connecttype="segments"/>
            </v:shape>
            <w10:wrap anchorx="page" anchory="page"/>
          </v:group>
        </w:pict>
      </w:r>
    </w:p>
    <w:p w14:paraId="275595BF" w14:textId="4CCE8AA9" w:rsidR="00FA7F3E" w:rsidRDefault="00FA7F3E" w:rsidP="00FA7F3E">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- 11</w:t>
      </w:r>
    </w:p>
    <w:p w14:paraId="6B1559AD" w14:textId="77777777" w:rsidR="002C7837" w:rsidRPr="0050458B" w:rsidRDefault="002C7837">
      <w:pPr>
        <w:spacing w:before="2"/>
        <w:rPr>
          <w:rFonts w:ascii="Times New Roman" w:hAnsi="Times New Roman" w:cs="Times New Roman"/>
          <w:b/>
          <w:sz w:val="24"/>
          <w:szCs w:val="24"/>
        </w:rPr>
      </w:pPr>
    </w:p>
    <w:p w14:paraId="2D1E34B7" w14:textId="77777777" w:rsidR="002C7837" w:rsidRPr="0050458B" w:rsidRDefault="00A818BC">
      <w:pPr>
        <w:spacing w:before="89"/>
        <w:ind w:left="100"/>
        <w:rPr>
          <w:rFonts w:ascii="Times New Roman" w:hAnsi="Times New Roman" w:cs="Times New Roman"/>
          <w:b/>
          <w:sz w:val="24"/>
          <w:szCs w:val="24"/>
        </w:rPr>
      </w:pPr>
      <w:r w:rsidRPr="0050458B">
        <w:rPr>
          <w:rFonts w:ascii="Times New Roman" w:hAnsi="Times New Roman" w:cs="Times New Roman"/>
          <w:b/>
          <w:sz w:val="24"/>
          <w:szCs w:val="24"/>
        </w:rPr>
        <w:t>Course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Code: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18CSC206J</w:t>
      </w:r>
    </w:p>
    <w:p w14:paraId="7AD9157C" w14:textId="77777777" w:rsidR="002C7837" w:rsidRPr="0050458B" w:rsidRDefault="002C7837">
      <w:pPr>
        <w:spacing w:before="6"/>
        <w:rPr>
          <w:rFonts w:ascii="Times New Roman" w:hAnsi="Times New Roman" w:cs="Times New Roman"/>
          <w:b/>
          <w:sz w:val="24"/>
          <w:szCs w:val="24"/>
        </w:rPr>
      </w:pPr>
    </w:p>
    <w:p w14:paraId="751A4169" w14:textId="77777777" w:rsidR="002C7837" w:rsidRPr="0050458B" w:rsidRDefault="00A818BC">
      <w:pPr>
        <w:ind w:left="100"/>
        <w:rPr>
          <w:rFonts w:ascii="Times New Roman" w:hAnsi="Times New Roman" w:cs="Times New Roman"/>
          <w:b/>
          <w:sz w:val="24"/>
          <w:szCs w:val="24"/>
        </w:rPr>
      </w:pPr>
      <w:r w:rsidRPr="0050458B">
        <w:rPr>
          <w:rFonts w:ascii="Times New Roman" w:hAnsi="Times New Roman" w:cs="Times New Roman"/>
          <w:b/>
          <w:sz w:val="24"/>
          <w:szCs w:val="24"/>
        </w:rPr>
        <w:t>Course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Name: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Software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Engineering</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and</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Project</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Management</w:t>
      </w:r>
    </w:p>
    <w:p w14:paraId="0B4C53A8" w14:textId="77777777" w:rsidR="002C7837" w:rsidRPr="0050458B" w:rsidRDefault="002C7837">
      <w:pPr>
        <w:rPr>
          <w:rFonts w:ascii="Times New Roman" w:hAnsi="Times New Roman" w:cs="Times New Roman"/>
          <w:b/>
          <w:sz w:val="24"/>
          <w:szCs w:val="24"/>
        </w:rPr>
      </w:pPr>
    </w:p>
    <w:p w14:paraId="0A3206E9" w14:textId="77777777" w:rsidR="002C7837" w:rsidRPr="0050458B" w:rsidRDefault="002C7837">
      <w:pPr>
        <w:spacing w:before="4" w:after="1"/>
        <w:rPr>
          <w:rFonts w:ascii="Times New Roman" w:hAnsi="Times New Roman" w:cs="Times New Roman"/>
          <w:b/>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5"/>
        <w:gridCol w:w="7868"/>
      </w:tblGrid>
      <w:tr w:rsidR="00246485" w:rsidRPr="0050458B" w14:paraId="4CC86F84" w14:textId="77777777" w:rsidTr="003C5735">
        <w:trPr>
          <w:trHeight w:val="750"/>
        </w:trPr>
        <w:tc>
          <w:tcPr>
            <w:tcW w:w="2675" w:type="dxa"/>
          </w:tcPr>
          <w:p w14:paraId="3C3FD8EF" w14:textId="77777777" w:rsidR="002C7837" w:rsidRPr="0050458B" w:rsidRDefault="00A818BC">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Experiment No</w:t>
            </w:r>
          </w:p>
        </w:tc>
        <w:tc>
          <w:tcPr>
            <w:tcW w:w="7868" w:type="dxa"/>
          </w:tcPr>
          <w:p w14:paraId="78721CD1" w14:textId="77777777" w:rsidR="002C7837" w:rsidRPr="0050458B" w:rsidRDefault="00A818BC">
            <w:pPr>
              <w:pStyle w:val="TableParagraph"/>
              <w:spacing w:line="275" w:lineRule="exact"/>
              <w:rPr>
                <w:rFonts w:ascii="Times New Roman" w:hAnsi="Times New Roman" w:cs="Times New Roman"/>
                <w:sz w:val="24"/>
                <w:szCs w:val="24"/>
              </w:rPr>
            </w:pPr>
            <w:r w:rsidRPr="0050458B">
              <w:rPr>
                <w:rFonts w:ascii="Times New Roman" w:hAnsi="Times New Roman" w:cs="Times New Roman"/>
                <w:sz w:val="24"/>
                <w:szCs w:val="24"/>
              </w:rPr>
              <w:t>11</w:t>
            </w:r>
          </w:p>
        </w:tc>
      </w:tr>
      <w:tr w:rsidR="00246485" w:rsidRPr="0050458B" w14:paraId="76B362B4" w14:textId="77777777" w:rsidTr="003C5735">
        <w:trPr>
          <w:trHeight w:val="753"/>
        </w:trPr>
        <w:tc>
          <w:tcPr>
            <w:tcW w:w="2675" w:type="dxa"/>
          </w:tcPr>
          <w:p w14:paraId="406B02E1" w14:textId="77777777" w:rsidR="002C7837" w:rsidRPr="0050458B" w:rsidRDefault="00A818BC">
            <w:pPr>
              <w:pStyle w:val="TableParagraph"/>
              <w:spacing w:before="1"/>
              <w:rPr>
                <w:rFonts w:ascii="Times New Roman" w:hAnsi="Times New Roman" w:cs="Times New Roman"/>
                <w:b/>
                <w:sz w:val="24"/>
                <w:szCs w:val="24"/>
              </w:rPr>
            </w:pPr>
            <w:r w:rsidRPr="0050458B">
              <w:rPr>
                <w:rFonts w:ascii="Times New Roman" w:hAnsi="Times New Roman" w:cs="Times New Roman"/>
                <w:b/>
                <w:sz w:val="24"/>
                <w:szCs w:val="24"/>
              </w:rPr>
              <w:t>Title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of Experiment</w:t>
            </w:r>
          </w:p>
        </w:tc>
        <w:tc>
          <w:tcPr>
            <w:tcW w:w="7868" w:type="dxa"/>
          </w:tcPr>
          <w:p w14:paraId="645A491A" w14:textId="77777777" w:rsidR="002C7837" w:rsidRPr="0050458B" w:rsidRDefault="00A818BC">
            <w:pPr>
              <w:pStyle w:val="TableParagraph"/>
              <w:spacing w:before="1"/>
              <w:rPr>
                <w:rFonts w:ascii="Times New Roman" w:hAnsi="Times New Roman" w:cs="Times New Roman"/>
                <w:sz w:val="24"/>
                <w:szCs w:val="24"/>
              </w:rPr>
            </w:pPr>
            <w:r w:rsidRPr="0050458B">
              <w:rPr>
                <w:rFonts w:ascii="Times New Roman" w:hAnsi="Times New Roman" w:cs="Times New Roman"/>
                <w:sz w:val="24"/>
                <w:szCs w:val="24"/>
              </w:rPr>
              <w:t>Test</w:t>
            </w:r>
            <w:r w:rsidRPr="0050458B">
              <w:rPr>
                <w:rFonts w:ascii="Times New Roman" w:hAnsi="Times New Roman" w:cs="Times New Roman"/>
                <w:spacing w:val="-2"/>
                <w:sz w:val="24"/>
                <w:szCs w:val="24"/>
              </w:rPr>
              <w:t xml:space="preserve"> </w:t>
            </w:r>
            <w:r w:rsidRPr="0050458B">
              <w:rPr>
                <w:rFonts w:ascii="Times New Roman" w:hAnsi="Times New Roman" w:cs="Times New Roman"/>
                <w:sz w:val="24"/>
                <w:szCs w:val="24"/>
              </w:rPr>
              <w:t>Cases</w:t>
            </w:r>
          </w:p>
        </w:tc>
      </w:tr>
      <w:tr w:rsidR="00246485" w:rsidRPr="0050458B" w14:paraId="2438CB5A" w14:textId="77777777" w:rsidTr="003C5735">
        <w:trPr>
          <w:trHeight w:val="1302"/>
        </w:trPr>
        <w:tc>
          <w:tcPr>
            <w:tcW w:w="2675" w:type="dxa"/>
          </w:tcPr>
          <w:p w14:paraId="5ADE81AF" w14:textId="22024214" w:rsidR="002C7837" w:rsidRPr="0050458B" w:rsidRDefault="00A818BC">
            <w:pPr>
              <w:pStyle w:val="TableParagraph"/>
              <w:spacing w:line="480" w:lineRule="auto"/>
              <w:ind w:right="886"/>
              <w:rPr>
                <w:rFonts w:ascii="Times New Roman" w:hAnsi="Times New Roman" w:cs="Times New Roman"/>
                <w:b/>
                <w:sz w:val="24"/>
                <w:szCs w:val="24"/>
              </w:rPr>
            </w:pPr>
            <w:r w:rsidRPr="0050458B">
              <w:rPr>
                <w:rFonts w:ascii="Times New Roman" w:hAnsi="Times New Roman" w:cs="Times New Roman"/>
                <w:b/>
                <w:sz w:val="24"/>
                <w:szCs w:val="24"/>
              </w:rPr>
              <w:t>Name of the</w:t>
            </w:r>
            <w:r w:rsidRPr="0050458B">
              <w:rPr>
                <w:rFonts w:ascii="Times New Roman" w:hAnsi="Times New Roman" w:cs="Times New Roman"/>
                <w:b/>
                <w:spacing w:val="-58"/>
                <w:sz w:val="24"/>
                <w:szCs w:val="24"/>
              </w:rPr>
              <w:t xml:space="preserve"> </w:t>
            </w:r>
            <w:r w:rsidR="003C5735">
              <w:rPr>
                <w:rFonts w:ascii="Times New Roman" w:hAnsi="Times New Roman" w:cs="Times New Roman"/>
                <w:b/>
                <w:spacing w:val="-58"/>
                <w:sz w:val="24"/>
                <w:szCs w:val="24"/>
              </w:rPr>
              <w:t xml:space="preserve"> </w:t>
            </w:r>
            <w:r w:rsidRPr="0050458B">
              <w:rPr>
                <w:rFonts w:ascii="Times New Roman" w:hAnsi="Times New Roman" w:cs="Times New Roman"/>
                <w:b/>
                <w:sz w:val="24"/>
                <w:szCs w:val="24"/>
              </w:rPr>
              <w:t>candidate</w:t>
            </w:r>
          </w:p>
        </w:tc>
        <w:tc>
          <w:tcPr>
            <w:tcW w:w="7868" w:type="dxa"/>
          </w:tcPr>
          <w:p w14:paraId="2521FECD" w14:textId="2D28243B" w:rsidR="002C7837" w:rsidRPr="0050458B" w:rsidRDefault="0047665C">
            <w:pPr>
              <w:pStyle w:val="TableParagraph"/>
              <w:spacing w:line="275" w:lineRule="exact"/>
              <w:rPr>
                <w:rFonts w:ascii="Times New Roman" w:hAnsi="Times New Roman" w:cs="Times New Roman"/>
                <w:sz w:val="24"/>
                <w:szCs w:val="24"/>
              </w:rPr>
            </w:pPr>
            <w:r w:rsidRPr="008529C2">
              <w:rPr>
                <w:rFonts w:ascii="Times New Roman" w:eastAsia="Times New Roman" w:hAnsi="Times New Roman" w:cs="Times New Roman"/>
                <w:color w:val="000000"/>
                <w:sz w:val="24"/>
                <w:szCs w:val="24"/>
              </w:rPr>
              <w:t>Tanmay Shukla</w:t>
            </w:r>
          </w:p>
        </w:tc>
      </w:tr>
      <w:tr w:rsidR="00246485" w:rsidRPr="0050458B" w14:paraId="43A5C216" w14:textId="77777777" w:rsidTr="003C5735">
        <w:trPr>
          <w:trHeight w:val="753"/>
        </w:trPr>
        <w:tc>
          <w:tcPr>
            <w:tcW w:w="2675" w:type="dxa"/>
          </w:tcPr>
          <w:p w14:paraId="31DDFD1C" w14:textId="77777777" w:rsidR="00B911A7" w:rsidRPr="0050458B" w:rsidRDefault="00A818BC" w:rsidP="00B911A7">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Team</w:t>
            </w:r>
            <w:r w:rsidRPr="0050458B">
              <w:rPr>
                <w:rFonts w:ascii="Times New Roman" w:hAnsi="Times New Roman" w:cs="Times New Roman"/>
                <w:b/>
                <w:spacing w:val="1"/>
                <w:sz w:val="24"/>
                <w:szCs w:val="24"/>
              </w:rPr>
              <w:t xml:space="preserve"> </w:t>
            </w:r>
            <w:r w:rsidRPr="0050458B">
              <w:rPr>
                <w:rFonts w:ascii="Times New Roman" w:hAnsi="Times New Roman" w:cs="Times New Roman"/>
                <w:b/>
                <w:sz w:val="24"/>
                <w:szCs w:val="24"/>
              </w:rPr>
              <w:t>Members</w:t>
            </w:r>
          </w:p>
        </w:tc>
        <w:tc>
          <w:tcPr>
            <w:tcW w:w="7868" w:type="dxa"/>
          </w:tcPr>
          <w:p w14:paraId="2C43E49A" w14:textId="77777777" w:rsidR="00B911A7" w:rsidRPr="0050458B" w:rsidRDefault="00A818BC" w:rsidP="00B911A7">
            <w:pPr>
              <w:pStyle w:val="TableParagraph"/>
              <w:spacing w:line="275" w:lineRule="exact"/>
              <w:rPr>
                <w:rFonts w:ascii="Times New Roman" w:hAnsi="Times New Roman" w:cs="Times New Roman"/>
                <w:sz w:val="24"/>
                <w:szCs w:val="24"/>
              </w:rPr>
            </w:pPr>
            <w:r w:rsidRPr="0050458B">
              <w:rPr>
                <w:rFonts w:ascii="Times New Roman" w:hAnsi="Times New Roman" w:cs="Times New Roman"/>
                <w:color w:val="000000"/>
                <w:sz w:val="24"/>
                <w:szCs w:val="24"/>
              </w:rPr>
              <w:t xml:space="preserve">Tanmay Shukla, Khushi Suri, </w:t>
            </w:r>
            <w:proofErr w:type="spellStart"/>
            <w:r w:rsidRPr="0050458B">
              <w:rPr>
                <w:rFonts w:ascii="Times New Roman" w:hAnsi="Times New Roman" w:cs="Times New Roman"/>
                <w:color w:val="000000"/>
                <w:sz w:val="24"/>
                <w:szCs w:val="24"/>
              </w:rPr>
              <w:t>Mitraansh</w:t>
            </w:r>
            <w:proofErr w:type="spellEnd"/>
            <w:r w:rsidRPr="0050458B">
              <w:rPr>
                <w:rFonts w:ascii="Times New Roman" w:hAnsi="Times New Roman" w:cs="Times New Roman"/>
                <w:color w:val="000000"/>
                <w:sz w:val="24"/>
                <w:szCs w:val="24"/>
              </w:rPr>
              <w:t xml:space="preserve"> </w:t>
            </w:r>
            <w:proofErr w:type="spellStart"/>
            <w:r w:rsidRPr="0050458B">
              <w:rPr>
                <w:rFonts w:ascii="Times New Roman" w:hAnsi="Times New Roman" w:cs="Times New Roman"/>
                <w:color w:val="000000"/>
                <w:sz w:val="24"/>
                <w:szCs w:val="24"/>
              </w:rPr>
              <w:t>Raaj</w:t>
            </w:r>
            <w:proofErr w:type="spellEnd"/>
            <w:r w:rsidRPr="0050458B">
              <w:rPr>
                <w:rFonts w:ascii="Times New Roman" w:hAnsi="Times New Roman" w:cs="Times New Roman"/>
                <w:color w:val="000000"/>
                <w:sz w:val="24"/>
                <w:szCs w:val="24"/>
              </w:rPr>
              <w:t xml:space="preserve"> Khanna</w:t>
            </w:r>
          </w:p>
        </w:tc>
      </w:tr>
      <w:tr w:rsidR="00246485" w:rsidRPr="0050458B" w14:paraId="59AB4D56" w14:textId="77777777" w:rsidTr="003C5735">
        <w:trPr>
          <w:trHeight w:val="750"/>
        </w:trPr>
        <w:tc>
          <w:tcPr>
            <w:tcW w:w="2675" w:type="dxa"/>
          </w:tcPr>
          <w:p w14:paraId="49138D2D" w14:textId="77777777" w:rsidR="00B911A7" w:rsidRPr="0050458B" w:rsidRDefault="00A818BC" w:rsidP="00B911A7">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Register Number</w:t>
            </w:r>
          </w:p>
        </w:tc>
        <w:tc>
          <w:tcPr>
            <w:tcW w:w="7868" w:type="dxa"/>
          </w:tcPr>
          <w:p w14:paraId="0E1BC042" w14:textId="77777777" w:rsidR="00B911A7" w:rsidRPr="0050458B" w:rsidRDefault="00A818BC" w:rsidP="00B911A7">
            <w:pPr>
              <w:pStyle w:val="TableParagraph"/>
              <w:spacing w:line="275" w:lineRule="exact"/>
              <w:rPr>
                <w:rFonts w:ascii="Times New Roman" w:hAnsi="Times New Roman" w:cs="Times New Roman"/>
                <w:sz w:val="24"/>
                <w:szCs w:val="24"/>
              </w:rPr>
            </w:pPr>
            <w:r w:rsidRPr="0050458B">
              <w:rPr>
                <w:rFonts w:ascii="Times New Roman" w:hAnsi="Times New Roman" w:cs="Times New Roman"/>
                <w:color w:val="000000"/>
                <w:sz w:val="24"/>
                <w:szCs w:val="24"/>
              </w:rPr>
              <w:t>RA2011003010119, RA2011003010129, RA2011003010133</w:t>
            </w:r>
          </w:p>
        </w:tc>
      </w:tr>
      <w:tr w:rsidR="00246485" w:rsidRPr="0050458B" w14:paraId="3A36457E" w14:textId="77777777" w:rsidTr="003C5735">
        <w:trPr>
          <w:trHeight w:val="753"/>
        </w:trPr>
        <w:tc>
          <w:tcPr>
            <w:tcW w:w="2675" w:type="dxa"/>
          </w:tcPr>
          <w:p w14:paraId="1BC2C046" w14:textId="77777777" w:rsidR="00B911A7" w:rsidRPr="0050458B" w:rsidRDefault="00A818BC" w:rsidP="00B911A7">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Date</w:t>
            </w:r>
            <w:r w:rsidRPr="0050458B">
              <w:rPr>
                <w:rFonts w:ascii="Times New Roman" w:hAnsi="Times New Roman" w:cs="Times New Roman"/>
                <w:b/>
                <w:spacing w:val="-4"/>
                <w:sz w:val="24"/>
                <w:szCs w:val="24"/>
              </w:rPr>
              <w:t xml:space="preserve"> </w:t>
            </w:r>
            <w:r w:rsidRPr="0050458B">
              <w:rPr>
                <w:rFonts w:ascii="Times New Roman" w:hAnsi="Times New Roman" w:cs="Times New Roman"/>
                <w:b/>
                <w:sz w:val="24"/>
                <w:szCs w:val="24"/>
              </w:rPr>
              <w:t>of Experiment</w:t>
            </w:r>
          </w:p>
        </w:tc>
        <w:tc>
          <w:tcPr>
            <w:tcW w:w="7868" w:type="dxa"/>
          </w:tcPr>
          <w:p w14:paraId="195703B7" w14:textId="77777777" w:rsidR="00B911A7" w:rsidRPr="0050458B" w:rsidRDefault="00A818BC" w:rsidP="00B911A7">
            <w:pPr>
              <w:pStyle w:val="TableParagraph"/>
              <w:spacing w:line="275" w:lineRule="exact"/>
              <w:rPr>
                <w:rFonts w:ascii="Times New Roman" w:hAnsi="Times New Roman" w:cs="Times New Roman"/>
                <w:sz w:val="24"/>
                <w:szCs w:val="24"/>
              </w:rPr>
            </w:pPr>
            <w:r w:rsidRPr="0050458B">
              <w:rPr>
                <w:rFonts w:ascii="Times New Roman" w:hAnsi="Times New Roman" w:cs="Times New Roman"/>
                <w:color w:val="000000"/>
                <w:sz w:val="24"/>
                <w:szCs w:val="24"/>
              </w:rPr>
              <w:t>19/06/2022</w:t>
            </w:r>
          </w:p>
        </w:tc>
      </w:tr>
    </w:tbl>
    <w:p w14:paraId="6C1FD306" w14:textId="77777777" w:rsidR="002C7837" w:rsidRPr="0050458B" w:rsidRDefault="00A818BC">
      <w:pPr>
        <w:ind w:left="3130" w:right="3231"/>
        <w:jc w:val="center"/>
        <w:rPr>
          <w:rFonts w:ascii="Times New Roman" w:hAnsi="Times New Roman" w:cs="Times New Roman"/>
          <w:b/>
          <w:sz w:val="24"/>
          <w:szCs w:val="24"/>
        </w:rPr>
      </w:pPr>
      <w:r w:rsidRPr="0050458B">
        <w:rPr>
          <w:rFonts w:ascii="Times New Roman" w:hAnsi="Times New Roman" w:cs="Times New Roman"/>
          <w:b/>
          <w:sz w:val="24"/>
          <w:szCs w:val="24"/>
        </w:rPr>
        <w:t>Mark</w:t>
      </w:r>
      <w:r w:rsidRPr="0050458B">
        <w:rPr>
          <w:rFonts w:ascii="Times New Roman" w:hAnsi="Times New Roman" w:cs="Times New Roman"/>
          <w:b/>
          <w:spacing w:val="-4"/>
          <w:sz w:val="24"/>
          <w:szCs w:val="24"/>
        </w:rPr>
        <w:t xml:space="preserve"> </w:t>
      </w:r>
      <w:r w:rsidRPr="0050458B">
        <w:rPr>
          <w:rFonts w:ascii="Times New Roman" w:hAnsi="Times New Roman" w:cs="Times New Roman"/>
          <w:b/>
          <w:sz w:val="24"/>
          <w:szCs w:val="24"/>
        </w:rPr>
        <w:t>Split Up</w:t>
      </w:r>
    </w:p>
    <w:p w14:paraId="1BEF7DB9" w14:textId="77777777" w:rsidR="002C7837" w:rsidRPr="0050458B" w:rsidRDefault="002C7837">
      <w:pPr>
        <w:spacing w:before="10"/>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3703"/>
        <w:gridCol w:w="2145"/>
        <w:gridCol w:w="2251"/>
      </w:tblGrid>
      <w:tr w:rsidR="00246485" w:rsidRPr="0050458B" w14:paraId="1259BFE6" w14:textId="77777777" w:rsidTr="0050458B">
        <w:trPr>
          <w:trHeight w:val="647"/>
          <w:jc w:val="center"/>
        </w:trPr>
        <w:tc>
          <w:tcPr>
            <w:tcW w:w="919" w:type="dxa"/>
          </w:tcPr>
          <w:p w14:paraId="4DB6F574" w14:textId="77777777" w:rsidR="002C7837" w:rsidRPr="0050458B" w:rsidRDefault="00A818BC">
            <w:pPr>
              <w:pStyle w:val="TableParagraph"/>
              <w:spacing w:line="298" w:lineRule="exact"/>
              <w:ind w:left="162"/>
              <w:rPr>
                <w:rFonts w:ascii="Times New Roman" w:hAnsi="Times New Roman" w:cs="Times New Roman"/>
                <w:b/>
                <w:sz w:val="24"/>
                <w:szCs w:val="24"/>
              </w:rPr>
            </w:pPr>
            <w:r w:rsidRPr="0050458B">
              <w:rPr>
                <w:rFonts w:ascii="Times New Roman" w:hAnsi="Times New Roman" w:cs="Times New Roman"/>
                <w:b/>
                <w:sz w:val="24"/>
                <w:szCs w:val="24"/>
              </w:rPr>
              <w:t>S.</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No</w:t>
            </w:r>
          </w:p>
        </w:tc>
        <w:tc>
          <w:tcPr>
            <w:tcW w:w="3703" w:type="dxa"/>
          </w:tcPr>
          <w:p w14:paraId="7EF33569" w14:textId="77777777" w:rsidR="002C7837" w:rsidRPr="0050458B" w:rsidRDefault="00A818BC">
            <w:pPr>
              <w:pStyle w:val="TableParagraph"/>
              <w:spacing w:line="298" w:lineRule="exact"/>
              <w:ind w:left="1208"/>
              <w:rPr>
                <w:rFonts w:ascii="Times New Roman" w:hAnsi="Times New Roman" w:cs="Times New Roman"/>
                <w:b/>
                <w:sz w:val="24"/>
                <w:szCs w:val="24"/>
              </w:rPr>
            </w:pPr>
            <w:r w:rsidRPr="0050458B">
              <w:rPr>
                <w:rFonts w:ascii="Times New Roman" w:hAnsi="Times New Roman" w:cs="Times New Roman"/>
                <w:b/>
                <w:sz w:val="24"/>
                <w:szCs w:val="24"/>
              </w:rPr>
              <w:t>Description</w:t>
            </w:r>
          </w:p>
        </w:tc>
        <w:tc>
          <w:tcPr>
            <w:tcW w:w="2145" w:type="dxa"/>
          </w:tcPr>
          <w:p w14:paraId="5354E7EB" w14:textId="77777777" w:rsidR="002C7837" w:rsidRPr="0050458B" w:rsidRDefault="00A818BC">
            <w:pPr>
              <w:pStyle w:val="TableParagraph"/>
              <w:spacing w:line="298" w:lineRule="exact"/>
              <w:ind w:left="125" w:right="115"/>
              <w:jc w:val="center"/>
              <w:rPr>
                <w:rFonts w:ascii="Times New Roman" w:hAnsi="Times New Roman" w:cs="Times New Roman"/>
                <w:b/>
                <w:sz w:val="24"/>
                <w:szCs w:val="24"/>
              </w:rPr>
            </w:pPr>
            <w:r w:rsidRPr="0050458B">
              <w:rPr>
                <w:rFonts w:ascii="Times New Roman" w:hAnsi="Times New Roman" w:cs="Times New Roman"/>
                <w:b/>
                <w:sz w:val="24"/>
                <w:szCs w:val="24"/>
              </w:rPr>
              <w:t>Maximum</w:t>
            </w:r>
            <w:r w:rsidRPr="0050458B">
              <w:rPr>
                <w:rFonts w:ascii="Times New Roman" w:hAnsi="Times New Roman" w:cs="Times New Roman"/>
                <w:b/>
                <w:spacing w:val="-1"/>
                <w:sz w:val="24"/>
                <w:szCs w:val="24"/>
              </w:rPr>
              <w:t xml:space="preserve"> </w:t>
            </w:r>
            <w:r w:rsidRPr="0050458B">
              <w:rPr>
                <w:rFonts w:ascii="Times New Roman" w:hAnsi="Times New Roman" w:cs="Times New Roman"/>
                <w:b/>
                <w:sz w:val="24"/>
                <w:szCs w:val="24"/>
              </w:rPr>
              <w:t>Mark</w:t>
            </w:r>
          </w:p>
        </w:tc>
        <w:tc>
          <w:tcPr>
            <w:tcW w:w="2251" w:type="dxa"/>
          </w:tcPr>
          <w:p w14:paraId="7B51F610" w14:textId="77777777" w:rsidR="002C7837" w:rsidRPr="0050458B" w:rsidRDefault="00A818BC">
            <w:pPr>
              <w:pStyle w:val="TableParagraph"/>
              <w:spacing w:line="298" w:lineRule="exact"/>
              <w:ind w:left="255"/>
              <w:rPr>
                <w:rFonts w:ascii="Times New Roman" w:hAnsi="Times New Roman" w:cs="Times New Roman"/>
                <w:b/>
                <w:sz w:val="24"/>
                <w:szCs w:val="24"/>
              </w:rPr>
            </w:pPr>
            <w:r w:rsidRPr="0050458B">
              <w:rPr>
                <w:rFonts w:ascii="Times New Roman" w:hAnsi="Times New Roman" w:cs="Times New Roman"/>
                <w:b/>
                <w:sz w:val="24"/>
                <w:szCs w:val="24"/>
              </w:rPr>
              <w:t>Mark</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Obtained</w:t>
            </w:r>
          </w:p>
        </w:tc>
      </w:tr>
      <w:tr w:rsidR="00246485" w:rsidRPr="0050458B" w14:paraId="7728FCDA" w14:textId="77777777" w:rsidTr="0050458B">
        <w:trPr>
          <w:trHeight w:val="647"/>
          <w:jc w:val="center"/>
        </w:trPr>
        <w:tc>
          <w:tcPr>
            <w:tcW w:w="919" w:type="dxa"/>
          </w:tcPr>
          <w:p w14:paraId="1823863E" w14:textId="77777777" w:rsidR="002C7837" w:rsidRPr="0050458B" w:rsidRDefault="00A818BC">
            <w:pPr>
              <w:pStyle w:val="TableParagraph"/>
              <w:spacing w:line="298" w:lineRule="exact"/>
              <w:ind w:left="7"/>
              <w:jc w:val="center"/>
              <w:rPr>
                <w:rFonts w:ascii="Times New Roman" w:hAnsi="Times New Roman" w:cs="Times New Roman"/>
                <w:sz w:val="24"/>
                <w:szCs w:val="24"/>
              </w:rPr>
            </w:pPr>
            <w:r w:rsidRPr="0050458B">
              <w:rPr>
                <w:rFonts w:ascii="Times New Roman" w:hAnsi="Times New Roman" w:cs="Times New Roman"/>
                <w:w w:val="99"/>
                <w:sz w:val="24"/>
                <w:szCs w:val="24"/>
              </w:rPr>
              <w:t>1</w:t>
            </w:r>
          </w:p>
        </w:tc>
        <w:tc>
          <w:tcPr>
            <w:tcW w:w="3703" w:type="dxa"/>
          </w:tcPr>
          <w:p w14:paraId="25E1A808" w14:textId="77777777" w:rsidR="002C7837" w:rsidRPr="0050458B" w:rsidRDefault="00A818BC">
            <w:pPr>
              <w:pStyle w:val="TableParagraph"/>
              <w:spacing w:line="298" w:lineRule="exact"/>
              <w:ind w:left="106"/>
              <w:rPr>
                <w:rFonts w:ascii="Times New Roman" w:hAnsi="Times New Roman" w:cs="Times New Roman"/>
                <w:sz w:val="24"/>
                <w:szCs w:val="24"/>
              </w:rPr>
            </w:pPr>
            <w:r w:rsidRPr="0050458B">
              <w:rPr>
                <w:rFonts w:ascii="Times New Roman" w:hAnsi="Times New Roman" w:cs="Times New Roman"/>
                <w:sz w:val="24"/>
                <w:szCs w:val="24"/>
              </w:rPr>
              <w:t>Exercise</w:t>
            </w:r>
          </w:p>
        </w:tc>
        <w:tc>
          <w:tcPr>
            <w:tcW w:w="2145" w:type="dxa"/>
          </w:tcPr>
          <w:p w14:paraId="5CF7F486" w14:textId="77777777" w:rsidR="002C7837" w:rsidRPr="0050458B" w:rsidRDefault="00A818BC">
            <w:pPr>
              <w:pStyle w:val="TableParagraph"/>
              <w:spacing w:line="298" w:lineRule="exact"/>
              <w:ind w:left="4"/>
              <w:jc w:val="center"/>
              <w:rPr>
                <w:rFonts w:ascii="Times New Roman" w:hAnsi="Times New Roman" w:cs="Times New Roman"/>
                <w:sz w:val="24"/>
                <w:szCs w:val="24"/>
              </w:rPr>
            </w:pPr>
            <w:r w:rsidRPr="0050458B">
              <w:rPr>
                <w:rFonts w:ascii="Times New Roman" w:hAnsi="Times New Roman" w:cs="Times New Roman"/>
                <w:w w:val="99"/>
                <w:sz w:val="24"/>
                <w:szCs w:val="24"/>
              </w:rPr>
              <w:t>5</w:t>
            </w:r>
          </w:p>
        </w:tc>
        <w:tc>
          <w:tcPr>
            <w:tcW w:w="2251" w:type="dxa"/>
          </w:tcPr>
          <w:p w14:paraId="2F6CACAC" w14:textId="77777777" w:rsidR="002C7837" w:rsidRPr="0050458B" w:rsidRDefault="002C7837">
            <w:pPr>
              <w:pStyle w:val="TableParagraph"/>
              <w:ind w:left="0"/>
              <w:rPr>
                <w:rFonts w:ascii="Times New Roman" w:hAnsi="Times New Roman" w:cs="Times New Roman"/>
                <w:sz w:val="24"/>
                <w:szCs w:val="24"/>
              </w:rPr>
            </w:pPr>
          </w:p>
        </w:tc>
      </w:tr>
      <w:tr w:rsidR="00246485" w:rsidRPr="0050458B" w14:paraId="5FBB676F" w14:textId="77777777" w:rsidTr="0050458B">
        <w:trPr>
          <w:trHeight w:val="650"/>
          <w:jc w:val="center"/>
        </w:trPr>
        <w:tc>
          <w:tcPr>
            <w:tcW w:w="919" w:type="dxa"/>
          </w:tcPr>
          <w:p w14:paraId="7A792423" w14:textId="77777777" w:rsidR="002C7837" w:rsidRPr="0050458B" w:rsidRDefault="00A818BC">
            <w:pPr>
              <w:pStyle w:val="TableParagraph"/>
              <w:spacing w:line="298" w:lineRule="exact"/>
              <w:ind w:left="7"/>
              <w:jc w:val="center"/>
              <w:rPr>
                <w:rFonts w:ascii="Times New Roman" w:hAnsi="Times New Roman" w:cs="Times New Roman"/>
                <w:sz w:val="24"/>
                <w:szCs w:val="24"/>
              </w:rPr>
            </w:pPr>
            <w:r w:rsidRPr="0050458B">
              <w:rPr>
                <w:rFonts w:ascii="Times New Roman" w:hAnsi="Times New Roman" w:cs="Times New Roman"/>
                <w:w w:val="99"/>
                <w:sz w:val="24"/>
                <w:szCs w:val="24"/>
              </w:rPr>
              <w:t>2</w:t>
            </w:r>
          </w:p>
        </w:tc>
        <w:tc>
          <w:tcPr>
            <w:tcW w:w="3703" w:type="dxa"/>
          </w:tcPr>
          <w:p w14:paraId="146C571E" w14:textId="77777777" w:rsidR="002C7837" w:rsidRPr="0050458B" w:rsidRDefault="00A818BC">
            <w:pPr>
              <w:pStyle w:val="TableParagraph"/>
              <w:spacing w:line="298" w:lineRule="exact"/>
              <w:ind w:left="106"/>
              <w:rPr>
                <w:rFonts w:ascii="Times New Roman" w:hAnsi="Times New Roman" w:cs="Times New Roman"/>
                <w:sz w:val="24"/>
                <w:szCs w:val="24"/>
              </w:rPr>
            </w:pPr>
            <w:r w:rsidRPr="0050458B">
              <w:rPr>
                <w:rFonts w:ascii="Times New Roman" w:hAnsi="Times New Roman" w:cs="Times New Roman"/>
                <w:sz w:val="24"/>
                <w:szCs w:val="24"/>
              </w:rPr>
              <w:t>Viva</w:t>
            </w:r>
          </w:p>
        </w:tc>
        <w:tc>
          <w:tcPr>
            <w:tcW w:w="2145" w:type="dxa"/>
          </w:tcPr>
          <w:p w14:paraId="1B56CBE1" w14:textId="77777777" w:rsidR="002C7837" w:rsidRPr="0050458B" w:rsidRDefault="00A818BC">
            <w:pPr>
              <w:pStyle w:val="TableParagraph"/>
              <w:spacing w:line="298" w:lineRule="exact"/>
              <w:ind w:left="4"/>
              <w:jc w:val="center"/>
              <w:rPr>
                <w:rFonts w:ascii="Times New Roman" w:hAnsi="Times New Roman" w:cs="Times New Roman"/>
                <w:sz w:val="24"/>
                <w:szCs w:val="24"/>
              </w:rPr>
            </w:pPr>
            <w:r w:rsidRPr="0050458B">
              <w:rPr>
                <w:rFonts w:ascii="Times New Roman" w:hAnsi="Times New Roman" w:cs="Times New Roman"/>
                <w:w w:val="99"/>
                <w:sz w:val="24"/>
                <w:szCs w:val="24"/>
              </w:rPr>
              <w:t>5</w:t>
            </w:r>
          </w:p>
        </w:tc>
        <w:tc>
          <w:tcPr>
            <w:tcW w:w="2251" w:type="dxa"/>
          </w:tcPr>
          <w:p w14:paraId="6BD83022" w14:textId="77777777" w:rsidR="002C7837" w:rsidRPr="0050458B" w:rsidRDefault="002C7837">
            <w:pPr>
              <w:pStyle w:val="TableParagraph"/>
              <w:ind w:left="0"/>
              <w:rPr>
                <w:rFonts w:ascii="Times New Roman" w:hAnsi="Times New Roman" w:cs="Times New Roman"/>
                <w:sz w:val="24"/>
                <w:szCs w:val="24"/>
              </w:rPr>
            </w:pPr>
          </w:p>
        </w:tc>
      </w:tr>
      <w:tr w:rsidR="00246485" w:rsidRPr="0050458B" w14:paraId="76B863BB" w14:textId="77777777" w:rsidTr="0050458B">
        <w:trPr>
          <w:trHeight w:val="647"/>
          <w:jc w:val="center"/>
        </w:trPr>
        <w:tc>
          <w:tcPr>
            <w:tcW w:w="4622" w:type="dxa"/>
            <w:gridSpan w:val="2"/>
          </w:tcPr>
          <w:p w14:paraId="337BFA7F" w14:textId="77777777" w:rsidR="002C7837" w:rsidRPr="0050458B" w:rsidRDefault="00A818BC">
            <w:pPr>
              <w:pStyle w:val="TableParagraph"/>
              <w:spacing w:line="298" w:lineRule="exact"/>
              <w:ind w:left="0" w:right="98"/>
              <w:jc w:val="right"/>
              <w:rPr>
                <w:rFonts w:ascii="Times New Roman" w:hAnsi="Times New Roman" w:cs="Times New Roman"/>
                <w:b/>
                <w:sz w:val="24"/>
                <w:szCs w:val="24"/>
              </w:rPr>
            </w:pPr>
            <w:r w:rsidRPr="0050458B">
              <w:rPr>
                <w:rFonts w:ascii="Times New Roman" w:hAnsi="Times New Roman" w:cs="Times New Roman"/>
                <w:b/>
                <w:sz w:val="24"/>
                <w:szCs w:val="24"/>
              </w:rPr>
              <w:t>Total</w:t>
            </w:r>
          </w:p>
        </w:tc>
        <w:tc>
          <w:tcPr>
            <w:tcW w:w="2145" w:type="dxa"/>
          </w:tcPr>
          <w:p w14:paraId="3645A691" w14:textId="77777777" w:rsidR="002C7837" w:rsidRPr="0050458B" w:rsidRDefault="00A818BC">
            <w:pPr>
              <w:pStyle w:val="TableParagraph"/>
              <w:spacing w:line="298" w:lineRule="exact"/>
              <w:ind w:left="121" w:right="115"/>
              <w:jc w:val="center"/>
              <w:rPr>
                <w:rFonts w:ascii="Times New Roman" w:hAnsi="Times New Roman" w:cs="Times New Roman"/>
                <w:b/>
                <w:sz w:val="24"/>
                <w:szCs w:val="24"/>
              </w:rPr>
            </w:pPr>
            <w:r w:rsidRPr="0050458B">
              <w:rPr>
                <w:rFonts w:ascii="Times New Roman" w:hAnsi="Times New Roman" w:cs="Times New Roman"/>
                <w:b/>
                <w:sz w:val="24"/>
                <w:szCs w:val="24"/>
              </w:rPr>
              <w:t>10</w:t>
            </w:r>
          </w:p>
        </w:tc>
        <w:tc>
          <w:tcPr>
            <w:tcW w:w="2251" w:type="dxa"/>
          </w:tcPr>
          <w:p w14:paraId="2913C6A5" w14:textId="77777777" w:rsidR="002C7837" w:rsidRPr="0050458B" w:rsidRDefault="002C7837">
            <w:pPr>
              <w:pStyle w:val="TableParagraph"/>
              <w:ind w:left="0"/>
              <w:rPr>
                <w:rFonts w:ascii="Times New Roman" w:hAnsi="Times New Roman" w:cs="Times New Roman"/>
                <w:sz w:val="24"/>
                <w:szCs w:val="24"/>
              </w:rPr>
            </w:pPr>
          </w:p>
        </w:tc>
      </w:tr>
    </w:tbl>
    <w:p w14:paraId="669DB988" w14:textId="5F079EB6" w:rsidR="002C7837" w:rsidRPr="0050458B" w:rsidRDefault="00675D04" w:rsidP="003C5735">
      <w:pPr>
        <w:spacing w:before="69"/>
        <w:ind w:left="100"/>
        <w:rPr>
          <w:rFonts w:ascii="Times New Roman" w:hAnsi="Times New Roman" w:cs="Times New Roman"/>
          <w:b/>
          <w:sz w:val="24"/>
          <w:szCs w:val="24"/>
        </w:rPr>
      </w:pPr>
      <w:r>
        <w:pict w14:anchorId="03960598">
          <v:group id="_x0000_s2076" alt="" style="position:absolute;left:0;text-align:left;margin-left:24pt;margin-top:24pt;width:547.35pt;height:793.95pt;z-index:-251641856;mso-position-horizontal-relative:page;mso-position-vertical-relative:page" coordorigin="480,480" coordsize="10947,15879">
            <v:shape id="_x0000_s2077" alt="" style="position:absolute;left:480;top:480;width:48;height:48" coordorigin="480,480" coordsize="48,48" o:spt="100" adj="0,,0" path="m528,518r-10,l518,528r10,l528,518xm528,499r-19,l499,499r,10l499,528r10,l509,509r19,l528,499xm528,480r-38,l480,480r,10l480,528r10,l490,490r38,l528,480xe" fillcolor="black" stroked="f">
              <v:stroke joinstyle="round"/>
              <v:formulas/>
              <v:path arrowok="t" o:connecttype="segments"/>
            </v:shape>
            <v:shape id="_x0000_s2078" type="#_x0000_t75" alt="" style="position:absolute;left:528;top:480;width:10851;height:48">
              <v:imagedata r:id="rId47" o:title=""/>
            </v:shape>
            <v:shape id="_x0000_s2079" alt="" style="position:absolute;left:480;top:480;width:10947;height:15879" coordorigin="480,480" coordsize="10947,15879" o:spt="100" adj="0,,0" path="m528,16349r-38,l490,16310,490,528r-10,l480,16310r,39l480,16358r10,l528,16358r,-9xm528,16330r-19,l509,16310,509,528r-10,l499,16310r,20l499,16339r10,l528,16339r,-9xm528,528r-10,l518,16310r,10l528,16320r,-10l528,528xm11388,518r-10,l11378,528r,15782l11388,16310r,-15782l11388,518xm11407,499r-9,l11378,499r,10l11398,509r,19l11398,16310r9,l11407,528r,-19l11407,499xm11426,480r-9,l11378,480r,10l11417,490r,38l11417,528r,15782l11426,16310r,-15782l11426,490r,-10xe" fillcolor="black" stroked="f">
              <v:stroke joinstyle="round"/>
              <v:formulas/>
              <v:path arrowok="t" o:connecttype="segments"/>
            </v:shape>
            <v:shape id="_x0000_s2080" type="#_x0000_t75" alt="" style="position:absolute;left:528;top:16310;width:10851;height:48">
              <v:imagedata r:id="rId47" o:title=""/>
            </v:shape>
            <v:shape id="_x0000_s2081" alt="" style="position:absolute;left:11378;top:16310;width:49;height:49" coordorigin="11378,16310" coordsize="49,49" o:spt="100" adj="0,,0" path="m11388,16310r-10,l11378,16320r10,l11388,16310xm11407,16310r-9,l11398,16330r-20,l11378,16339r20,l11407,16339r,-9l11407,16310xm11426,16310r-9,l11417,16349r-39,l11378,16358r39,l11426,16358r,-9l11426,16310xe" fillcolor="black" stroked="f">
              <v:stroke joinstyle="round"/>
              <v:formulas/>
              <v:path arrowok="t" o:connecttype="segments"/>
            </v:shape>
            <w10:wrap anchorx="page" anchory="page"/>
          </v:group>
        </w:pict>
      </w:r>
      <w:r w:rsidR="00A818BC" w:rsidRPr="0050458B">
        <w:rPr>
          <w:rFonts w:ascii="Times New Roman" w:hAnsi="Times New Roman" w:cs="Times New Roman"/>
          <w:b/>
          <w:sz w:val="24"/>
          <w:szCs w:val="24"/>
        </w:rPr>
        <w:t>Team</w:t>
      </w:r>
      <w:r w:rsidR="00A818BC" w:rsidRPr="0050458B">
        <w:rPr>
          <w:rFonts w:ascii="Times New Roman" w:hAnsi="Times New Roman" w:cs="Times New Roman"/>
          <w:b/>
          <w:spacing w:val="-1"/>
          <w:sz w:val="24"/>
          <w:szCs w:val="24"/>
        </w:rPr>
        <w:t xml:space="preserve"> </w:t>
      </w:r>
      <w:r w:rsidR="00A818BC" w:rsidRPr="0050458B">
        <w:rPr>
          <w:rFonts w:ascii="Times New Roman" w:hAnsi="Times New Roman" w:cs="Times New Roman"/>
          <w:b/>
          <w:sz w:val="24"/>
          <w:szCs w:val="24"/>
        </w:rPr>
        <w:t>Members:</w:t>
      </w:r>
    </w:p>
    <w:p w14:paraId="4BE37FFB" w14:textId="77777777" w:rsidR="002C7837" w:rsidRPr="0050458B" w:rsidRDefault="002C7837">
      <w:pPr>
        <w:rPr>
          <w:rFonts w:ascii="Times New Roman" w:hAnsi="Times New Roman" w:cs="Times New Roman"/>
          <w:b/>
          <w:sz w:val="24"/>
          <w:szCs w:val="24"/>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969"/>
        <w:gridCol w:w="3473"/>
        <w:gridCol w:w="1882"/>
      </w:tblGrid>
      <w:tr w:rsidR="00246485" w:rsidRPr="0050458B" w14:paraId="41546F93" w14:textId="77777777">
        <w:trPr>
          <w:trHeight w:val="623"/>
        </w:trPr>
        <w:tc>
          <w:tcPr>
            <w:tcW w:w="919" w:type="dxa"/>
          </w:tcPr>
          <w:p w14:paraId="71B19766" w14:textId="77777777" w:rsidR="002C7837" w:rsidRPr="0050458B" w:rsidRDefault="00A818BC">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5"/>
                <w:sz w:val="24"/>
                <w:szCs w:val="24"/>
              </w:rPr>
              <w:t>S</w:t>
            </w:r>
            <w:r w:rsidRPr="0050458B">
              <w:rPr>
                <w:rFonts w:ascii="Times New Roman" w:hAnsi="Times New Roman" w:cs="Times New Roman"/>
                <w:b/>
                <w:spacing w:val="19"/>
                <w:w w:val="115"/>
                <w:sz w:val="24"/>
                <w:szCs w:val="24"/>
              </w:rPr>
              <w:t xml:space="preserve"> </w:t>
            </w:r>
            <w:r w:rsidRPr="0050458B">
              <w:rPr>
                <w:rFonts w:ascii="Times New Roman" w:hAnsi="Times New Roman" w:cs="Times New Roman"/>
                <w:b/>
                <w:w w:val="115"/>
                <w:sz w:val="24"/>
                <w:szCs w:val="24"/>
              </w:rPr>
              <w:t>No</w:t>
            </w:r>
          </w:p>
        </w:tc>
        <w:tc>
          <w:tcPr>
            <w:tcW w:w="2969" w:type="dxa"/>
          </w:tcPr>
          <w:p w14:paraId="450A0E61" w14:textId="77777777" w:rsidR="002C7837" w:rsidRPr="0050458B" w:rsidRDefault="00A818BC">
            <w:pPr>
              <w:pStyle w:val="TableParagraph"/>
              <w:spacing w:line="281" w:lineRule="exact"/>
              <w:ind w:left="105"/>
              <w:rPr>
                <w:rFonts w:ascii="Times New Roman" w:hAnsi="Times New Roman" w:cs="Times New Roman"/>
                <w:b/>
                <w:sz w:val="24"/>
                <w:szCs w:val="24"/>
              </w:rPr>
            </w:pPr>
            <w:r w:rsidRPr="0050458B">
              <w:rPr>
                <w:rFonts w:ascii="Times New Roman" w:hAnsi="Times New Roman" w:cs="Times New Roman"/>
                <w:b/>
                <w:w w:val="110"/>
                <w:sz w:val="24"/>
                <w:szCs w:val="24"/>
              </w:rPr>
              <w:t>Register</w:t>
            </w:r>
            <w:r w:rsidRPr="0050458B">
              <w:rPr>
                <w:rFonts w:ascii="Times New Roman" w:hAnsi="Times New Roman" w:cs="Times New Roman"/>
                <w:b/>
                <w:spacing w:val="32"/>
                <w:w w:val="110"/>
                <w:sz w:val="24"/>
                <w:szCs w:val="24"/>
              </w:rPr>
              <w:t xml:space="preserve"> </w:t>
            </w:r>
            <w:r w:rsidRPr="0050458B">
              <w:rPr>
                <w:rFonts w:ascii="Times New Roman" w:hAnsi="Times New Roman" w:cs="Times New Roman"/>
                <w:b/>
                <w:w w:val="110"/>
                <w:sz w:val="24"/>
                <w:szCs w:val="24"/>
              </w:rPr>
              <w:t>No</w:t>
            </w:r>
          </w:p>
        </w:tc>
        <w:tc>
          <w:tcPr>
            <w:tcW w:w="3473" w:type="dxa"/>
          </w:tcPr>
          <w:p w14:paraId="2DD66F7D" w14:textId="77777777" w:rsidR="002C7837" w:rsidRPr="0050458B" w:rsidRDefault="00A818BC">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0"/>
                <w:sz w:val="24"/>
                <w:szCs w:val="24"/>
              </w:rPr>
              <w:t>Name</w:t>
            </w:r>
          </w:p>
        </w:tc>
        <w:tc>
          <w:tcPr>
            <w:tcW w:w="1882" w:type="dxa"/>
          </w:tcPr>
          <w:p w14:paraId="167FD67E" w14:textId="77777777" w:rsidR="002C7837" w:rsidRPr="0050458B" w:rsidRDefault="00A818BC">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0"/>
                <w:sz w:val="24"/>
                <w:szCs w:val="24"/>
              </w:rPr>
              <w:t>Role</w:t>
            </w:r>
          </w:p>
        </w:tc>
      </w:tr>
      <w:tr w:rsidR="00246485" w:rsidRPr="0050458B" w14:paraId="020ED1F8" w14:textId="77777777">
        <w:trPr>
          <w:trHeight w:val="623"/>
        </w:trPr>
        <w:tc>
          <w:tcPr>
            <w:tcW w:w="919" w:type="dxa"/>
          </w:tcPr>
          <w:p w14:paraId="5F491F09"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w w:val="111"/>
                <w:sz w:val="24"/>
                <w:szCs w:val="24"/>
              </w:rPr>
              <w:t>1</w:t>
            </w:r>
          </w:p>
        </w:tc>
        <w:tc>
          <w:tcPr>
            <w:tcW w:w="2969" w:type="dxa"/>
          </w:tcPr>
          <w:p w14:paraId="133884CC" w14:textId="77777777" w:rsidR="00B911A7" w:rsidRPr="0050458B" w:rsidRDefault="00A818BC" w:rsidP="00B911A7">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b/>
                <w:color w:val="000000"/>
                <w:sz w:val="24"/>
                <w:szCs w:val="24"/>
              </w:rPr>
              <w:t xml:space="preserve">RA2011003010119 </w:t>
            </w:r>
          </w:p>
        </w:tc>
        <w:tc>
          <w:tcPr>
            <w:tcW w:w="3473" w:type="dxa"/>
          </w:tcPr>
          <w:p w14:paraId="7A4B487E" w14:textId="77777777" w:rsidR="00B911A7" w:rsidRPr="0050458B" w:rsidRDefault="00A818BC" w:rsidP="00B911A7">
            <w:pPr>
              <w:pStyle w:val="TableParagraph"/>
              <w:spacing w:line="279" w:lineRule="exact"/>
              <w:rPr>
                <w:rFonts w:ascii="Times New Roman" w:hAnsi="Times New Roman" w:cs="Times New Roman"/>
                <w:sz w:val="24"/>
                <w:szCs w:val="24"/>
              </w:rPr>
            </w:pPr>
            <w:r w:rsidRPr="0050458B">
              <w:rPr>
                <w:rFonts w:ascii="Times New Roman" w:hAnsi="Times New Roman" w:cs="Times New Roman"/>
                <w:b/>
                <w:color w:val="000000"/>
                <w:sz w:val="24"/>
                <w:szCs w:val="24"/>
              </w:rPr>
              <w:t>Tanmay Shukla</w:t>
            </w:r>
          </w:p>
        </w:tc>
        <w:tc>
          <w:tcPr>
            <w:tcW w:w="1882" w:type="dxa"/>
          </w:tcPr>
          <w:p w14:paraId="3529076E"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color w:val="000000"/>
                <w:sz w:val="24"/>
                <w:szCs w:val="24"/>
              </w:rPr>
              <w:t>Rep/Member</w:t>
            </w:r>
          </w:p>
        </w:tc>
      </w:tr>
      <w:tr w:rsidR="00246485" w:rsidRPr="0050458B" w14:paraId="49E7DBBF" w14:textId="77777777">
        <w:trPr>
          <w:trHeight w:val="621"/>
        </w:trPr>
        <w:tc>
          <w:tcPr>
            <w:tcW w:w="919" w:type="dxa"/>
          </w:tcPr>
          <w:p w14:paraId="0D99C3C1"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w w:val="111"/>
                <w:sz w:val="24"/>
                <w:szCs w:val="24"/>
              </w:rPr>
              <w:t>2</w:t>
            </w:r>
          </w:p>
        </w:tc>
        <w:tc>
          <w:tcPr>
            <w:tcW w:w="2969" w:type="dxa"/>
          </w:tcPr>
          <w:p w14:paraId="5EF7807B" w14:textId="77777777" w:rsidR="00B911A7" w:rsidRPr="0050458B" w:rsidRDefault="00A818BC" w:rsidP="00B911A7">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b/>
                <w:color w:val="000000"/>
                <w:sz w:val="24"/>
                <w:szCs w:val="24"/>
              </w:rPr>
              <w:t>RA2011003010129</w:t>
            </w:r>
          </w:p>
        </w:tc>
        <w:tc>
          <w:tcPr>
            <w:tcW w:w="3473" w:type="dxa"/>
          </w:tcPr>
          <w:p w14:paraId="5808D675" w14:textId="77777777" w:rsidR="00B911A7" w:rsidRPr="0050458B" w:rsidRDefault="00A818BC" w:rsidP="00B911A7">
            <w:pPr>
              <w:pStyle w:val="TableParagraph"/>
              <w:spacing w:line="279" w:lineRule="exact"/>
              <w:rPr>
                <w:rFonts w:ascii="Times New Roman" w:hAnsi="Times New Roman" w:cs="Times New Roman"/>
                <w:sz w:val="24"/>
                <w:szCs w:val="24"/>
              </w:rPr>
            </w:pPr>
            <w:r w:rsidRPr="0050458B">
              <w:rPr>
                <w:rFonts w:ascii="Times New Roman" w:hAnsi="Times New Roman" w:cs="Times New Roman"/>
                <w:b/>
                <w:color w:val="000000"/>
                <w:sz w:val="24"/>
                <w:szCs w:val="24"/>
              </w:rPr>
              <w:t>Khushi Suri</w:t>
            </w:r>
          </w:p>
        </w:tc>
        <w:tc>
          <w:tcPr>
            <w:tcW w:w="1882" w:type="dxa"/>
          </w:tcPr>
          <w:p w14:paraId="6618364B"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color w:val="000000"/>
                <w:sz w:val="24"/>
                <w:szCs w:val="24"/>
              </w:rPr>
              <w:t>Member</w:t>
            </w:r>
          </w:p>
        </w:tc>
      </w:tr>
      <w:tr w:rsidR="00246485" w:rsidRPr="0050458B" w14:paraId="0AED9E19" w14:textId="77777777">
        <w:trPr>
          <w:trHeight w:val="623"/>
        </w:trPr>
        <w:tc>
          <w:tcPr>
            <w:tcW w:w="919" w:type="dxa"/>
          </w:tcPr>
          <w:p w14:paraId="5EE61BEE"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w w:val="111"/>
                <w:sz w:val="24"/>
                <w:szCs w:val="24"/>
              </w:rPr>
              <w:t>3</w:t>
            </w:r>
          </w:p>
        </w:tc>
        <w:tc>
          <w:tcPr>
            <w:tcW w:w="2969" w:type="dxa"/>
          </w:tcPr>
          <w:p w14:paraId="3CCA68BB" w14:textId="77777777" w:rsidR="00B911A7" w:rsidRPr="0050458B" w:rsidRDefault="00A818BC" w:rsidP="00B911A7">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b/>
                <w:color w:val="000000"/>
                <w:sz w:val="24"/>
                <w:szCs w:val="24"/>
              </w:rPr>
              <w:t>RA2011003010133</w:t>
            </w:r>
          </w:p>
        </w:tc>
        <w:tc>
          <w:tcPr>
            <w:tcW w:w="3473" w:type="dxa"/>
          </w:tcPr>
          <w:p w14:paraId="3C209DA8" w14:textId="77777777" w:rsidR="00B911A7" w:rsidRPr="0050458B" w:rsidRDefault="00A818BC" w:rsidP="00B911A7">
            <w:pPr>
              <w:pStyle w:val="TableParagraph"/>
              <w:spacing w:line="279" w:lineRule="exact"/>
              <w:rPr>
                <w:rFonts w:ascii="Times New Roman" w:hAnsi="Times New Roman" w:cs="Times New Roman"/>
                <w:sz w:val="24"/>
                <w:szCs w:val="24"/>
              </w:rPr>
            </w:pPr>
            <w:proofErr w:type="spellStart"/>
            <w:r w:rsidRPr="0050458B">
              <w:rPr>
                <w:rFonts w:ascii="Times New Roman" w:hAnsi="Times New Roman" w:cs="Times New Roman"/>
                <w:b/>
                <w:color w:val="000000"/>
                <w:sz w:val="24"/>
                <w:szCs w:val="24"/>
              </w:rPr>
              <w:t>Mitraansh</w:t>
            </w:r>
            <w:proofErr w:type="spellEnd"/>
            <w:r w:rsidRPr="0050458B">
              <w:rPr>
                <w:rFonts w:ascii="Times New Roman" w:hAnsi="Times New Roman" w:cs="Times New Roman"/>
                <w:b/>
                <w:color w:val="000000"/>
                <w:sz w:val="24"/>
                <w:szCs w:val="24"/>
              </w:rPr>
              <w:t xml:space="preserve"> </w:t>
            </w:r>
            <w:proofErr w:type="spellStart"/>
            <w:r w:rsidRPr="0050458B">
              <w:rPr>
                <w:rFonts w:ascii="Times New Roman" w:hAnsi="Times New Roman" w:cs="Times New Roman"/>
                <w:b/>
                <w:color w:val="000000"/>
                <w:sz w:val="24"/>
                <w:szCs w:val="24"/>
              </w:rPr>
              <w:t>Raaj</w:t>
            </w:r>
            <w:proofErr w:type="spellEnd"/>
            <w:r w:rsidRPr="0050458B">
              <w:rPr>
                <w:rFonts w:ascii="Times New Roman" w:hAnsi="Times New Roman" w:cs="Times New Roman"/>
                <w:b/>
                <w:color w:val="000000"/>
                <w:sz w:val="24"/>
                <w:szCs w:val="24"/>
              </w:rPr>
              <w:t xml:space="preserve"> Khanna</w:t>
            </w:r>
          </w:p>
        </w:tc>
        <w:tc>
          <w:tcPr>
            <w:tcW w:w="1882" w:type="dxa"/>
          </w:tcPr>
          <w:p w14:paraId="4A4D1A0F" w14:textId="77777777" w:rsidR="00B911A7" w:rsidRPr="0050458B" w:rsidRDefault="00A818BC" w:rsidP="00B911A7">
            <w:pPr>
              <w:pStyle w:val="TableParagraph"/>
              <w:spacing w:line="279" w:lineRule="exact"/>
              <w:rPr>
                <w:rFonts w:ascii="Times New Roman" w:hAnsi="Times New Roman" w:cs="Times New Roman"/>
                <w:b/>
                <w:sz w:val="24"/>
                <w:szCs w:val="24"/>
              </w:rPr>
            </w:pPr>
            <w:r w:rsidRPr="0050458B">
              <w:rPr>
                <w:rFonts w:ascii="Times New Roman" w:hAnsi="Times New Roman" w:cs="Times New Roman"/>
                <w:b/>
                <w:color w:val="000000"/>
                <w:sz w:val="24"/>
                <w:szCs w:val="24"/>
              </w:rPr>
              <w:t>Member</w:t>
            </w:r>
          </w:p>
        </w:tc>
      </w:tr>
    </w:tbl>
    <w:p w14:paraId="58D6E718" w14:textId="77777777" w:rsidR="002C7837" w:rsidRPr="0050458B" w:rsidRDefault="002C7837">
      <w:pPr>
        <w:rPr>
          <w:rFonts w:ascii="Times New Roman" w:hAnsi="Times New Roman" w:cs="Times New Roman"/>
          <w:b/>
          <w:sz w:val="24"/>
          <w:szCs w:val="24"/>
        </w:rPr>
      </w:pPr>
    </w:p>
    <w:p w14:paraId="476C5E88" w14:textId="77777777" w:rsidR="002C7837" w:rsidRPr="0050458B" w:rsidRDefault="002C7837">
      <w:pPr>
        <w:rPr>
          <w:rFonts w:ascii="Times New Roman" w:hAnsi="Times New Roman" w:cs="Times New Roman"/>
          <w:b/>
          <w:sz w:val="24"/>
          <w:szCs w:val="24"/>
        </w:rPr>
      </w:pPr>
    </w:p>
    <w:p w14:paraId="5290B8EF" w14:textId="7BA11677" w:rsidR="003C5735" w:rsidRDefault="003C5735" w:rsidP="003C5735">
      <w:pPr>
        <w:spacing w:before="69"/>
        <w:ind w:left="100"/>
        <w:rPr>
          <w:rFonts w:ascii="Times New Roman" w:hAnsi="Times New Roman" w:cs="Times New Roman"/>
          <w:b/>
          <w:spacing w:val="-2"/>
          <w:sz w:val="24"/>
          <w:szCs w:val="24"/>
        </w:rPr>
      </w:pPr>
      <w:r>
        <w:rPr>
          <w:rFonts w:ascii="Times New Roman" w:hAnsi="Times New Roman" w:cs="Times New Roman"/>
          <w:b/>
          <w:bCs/>
          <w:sz w:val="24"/>
          <w:szCs w:val="24"/>
        </w:rPr>
        <w:lastRenderedPageBreak/>
        <w:t>A</w:t>
      </w:r>
      <w:r w:rsidRPr="0050458B">
        <w:rPr>
          <w:rFonts w:ascii="Times New Roman" w:hAnsi="Times New Roman" w:cs="Times New Roman"/>
          <w:b/>
          <w:sz w:val="24"/>
          <w:szCs w:val="24"/>
        </w:rPr>
        <w:t>im:</w:t>
      </w:r>
      <w:r w:rsidRPr="0050458B">
        <w:rPr>
          <w:rFonts w:ascii="Times New Roman" w:hAnsi="Times New Roman" w:cs="Times New Roman"/>
          <w:b/>
          <w:spacing w:val="-2"/>
          <w:sz w:val="24"/>
          <w:szCs w:val="24"/>
        </w:rPr>
        <w:t xml:space="preserve"> </w:t>
      </w:r>
    </w:p>
    <w:p w14:paraId="15137BD9" w14:textId="77777777" w:rsidR="003C5735" w:rsidRPr="0050458B" w:rsidRDefault="003C5735" w:rsidP="003C5735">
      <w:pPr>
        <w:spacing w:before="69"/>
        <w:ind w:left="100"/>
        <w:rPr>
          <w:rFonts w:ascii="Times New Roman" w:hAnsi="Times New Roman" w:cs="Times New Roman"/>
          <w:b/>
          <w:sz w:val="24"/>
          <w:szCs w:val="24"/>
        </w:rPr>
      </w:pPr>
      <w:r w:rsidRPr="0050458B">
        <w:rPr>
          <w:rFonts w:ascii="Times New Roman" w:hAnsi="Times New Roman" w:cs="Times New Roman"/>
          <w:sz w:val="24"/>
          <w:szCs w:val="24"/>
        </w:rPr>
        <w:t>To develop the test cases manual</w:t>
      </w:r>
      <w:r w:rsidRPr="0050458B">
        <w:rPr>
          <w:rFonts w:ascii="Times New Roman" w:hAnsi="Times New Roman" w:cs="Times New Roman"/>
          <w:spacing w:val="-2"/>
          <w:sz w:val="24"/>
          <w:szCs w:val="24"/>
        </w:rPr>
        <w:t xml:space="preserve"> </w:t>
      </w:r>
      <w:r w:rsidRPr="0050458B">
        <w:rPr>
          <w:rFonts w:ascii="Times New Roman" w:hAnsi="Times New Roman" w:cs="Times New Roman"/>
          <w:sz w:val="24"/>
          <w:szCs w:val="24"/>
        </w:rPr>
        <w:t>for the</w:t>
      </w:r>
      <w:r w:rsidRPr="0050458B">
        <w:rPr>
          <w:rFonts w:ascii="Times New Roman" w:hAnsi="Times New Roman" w:cs="Times New Roman"/>
          <w:spacing w:val="-1"/>
          <w:sz w:val="24"/>
          <w:szCs w:val="24"/>
        </w:rPr>
        <w:t xml:space="preserve"> </w:t>
      </w:r>
      <w:r w:rsidRPr="0050458B">
        <w:rPr>
          <w:rFonts w:ascii="Times New Roman" w:hAnsi="Times New Roman" w:cs="Times New Roman"/>
          <w:b/>
          <w:sz w:val="24"/>
          <w:szCs w:val="24"/>
        </w:rPr>
        <w:t>Stock Market Predictor.</w:t>
      </w:r>
    </w:p>
    <w:p w14:paraId="0D10ED65" w14:textId="4DD72AC5" w:rsidR="003C5735" w:rsidRDefault="003C5735">
      <w:pPr>
        <w:pStyle w:val="BodyText"/>
        <w:ind w:left="100"/>
        <w:rPr>
          <w:rFonts w:ascii="Times New Roman" w:hAnsi="Times New Roman" w:cs="Times New Roman"/>
          <w:b/>
          <w:bCs/>
          <w:sz w:val="24"/>
          <w:szCs w:val="24"/>
        </w:rPr>
      </w:pPr>
    </w:p>
    <w:p w14:paraId="00C51D39" w14:textId="42608D13" w:rsidR="002C7837" w:rsidRPr="0050458B" w:rsidRDefault="00675D04">
      <w:pPr>
        <w:pStyle w:val="BodyText"/>
        <w:ind w:left="100"/>
        <w:rPr>
          <w:rFonts w:ascii="Times New Roman" w:hAnsi="Times New Roman" w:cs="Times New Roman"/>
          <w:b/>
          <w:bCs/>
          <w:sz w:val="24"/>
          <w:szCs w:val="24"/>
        </w:rPr>
      </w:pPr>
      <w:r>
        <w:pict w14:anchorId="7015ECAA">
          <v:shapetype id="_x0000_t202" coordsize="21600,21600" o:spt="202" path="m,l,21600r21600,l21600,xe">
            <v:stroke joinstyle="miter"/>
            <v:path gradientshapeok="t" o:connecttype="rect"/>
          </v:shapetype>
          <v:shape id="_x0000_s2075" type="#_x0000_t202" alt="" style="position:absolute;left:0;text-align:left;margin-left:37.7pt;margin-top:66.35pt;width:520.2pt;height:168pt;z-index:251671552;mso-wrap-style:square;mso-wrap-edited:f;mso-width-percent:0;mso-height-percent:0;mso-position-horizontal-relative:page;mso-width-percent:0;mso-height-percent:0;v-text-anchor:top" filled="f" stroked="f">
            <v:textbox inset="0,0,0,0">
              <w:txbxContent>
                <w:tbl>
                  <w:tblPr>
                    <w:tblW w:w="0" w:type="auto"/>
                    <w:tblInd w:w="5" w:type="dxa"/>
                    <w:tblBorders>
                      <w:top w:val="single" w:sz="4" w:space="0" w:color="91CDDB"/>
                      <w:left w:val="single" w:sz="4" w:space="0" w:color="91CDDB"/>
                      <w:bottom w:val="single" w:sz="4" w:space="0" w:color="91CDDB"/>
                      <w:right w:val="single" w:sz="4" w:space="0" w:color="91CDDB"/>
                      <w:insideH w:val="single" w:sz="4" w:space="0" w:color="91CDDB"/>
                      <w:insideV w:val="single" w:sz="4" w:space="0" w:color="91CDDB"/>
                    </w:tblBorders>
                    <w:tblLayout w:type="fixed"/>
                    <w:tblCellMar>
                      <w:left w:w="0" w:type="dxa"/>
                      <w:right w:w="0" w:type="dxa"/>
                    </w:tblCellMar>
                    <w:tblLook w:val="01E0" w:firstRow="1" w:lastRow="1" w:firstColumn="1" w:lastColumn="1" w:noHBand="0" w:noVBand="0"/>
                  </w:tblPr>
                  <w:tblGrid>
                    <w:gridCol w:w="1087"/>
                    <w:gridCol w:w="1327"/>
                    <w:gridCol w:w="1401"/>
                    <w:gridCol w:w="2083"/>
                    <w:gridCol w:w="1356"/>
                    <w:gridCol w:w="1531"/>
                    <w:gridCol w:w="1603"/>
                  </w:tblGrid>
                  <w:tr w:rsidR="00AC2BE0" w14:paraId="5C183643" w14:textId="77777777">
                    <w:trPr>
                      <w:trHeight w:val="3345"/>
                    </w:trPr>
                    <w:tc>
                      <w:tcPr>
                        <w:tcW w:w="1087" w:type="dxa"/>
                        <w:tcBorders>
                          <w:top w:val="nil"/>
                        </w:tcBorders>
                      </w:tcPr>
                      <w:p w14:paraId="0D612CE4" w14:textId="77777777" w:rsidR="00AC2BE0" w:rsidRPr="003C5735" w:rsidRDefault="00AC2BE0" w:rsidP="003C5735">
                        <w:pPr>
                          <w:pStyle w:val="TableParagraph"/>
                          <w:rPr>
                            <w:rFonts w:asciiTheme="majorBidi" w:hAnsiTheme="majorBidi" w:cstheme="majorBidi"/>
                            <w:b/>
                            <w:sz w:val="24"/>
                          </w:rPr>
                        </w:pPr>
                        <w:r w:rsidRPr="003C5735">
                          <w:rPr>
                            <w:rFonts w:asciiTheme="majorBidi" w:hAnsiTheme="majorBidi" w:cstheme="majorBidi"/>
                            <w:b/>
                            <w:sz w:val="24"/>
                          </w:rPr>
                          <w:t>101</w:t>
                        </w:r>
                      </w:p>
                    </w:tc>
                    <w:tc>
                      <w:tcPr>
                        <w:tcW w:w="1327" w:type="dxa"/>
                        <w:tcBorders>
                          <w:top w:val="nil"/>
                        </w:tcBorders>
                        <w:shd w:val="clear" w:color="auto" w:fill="DAEDF2"/>
                      </w:tcPr>
                      <w:p w14:paraId="6403DDC0" w14:textId="77777777" w:rsidR="00AC2BE0" w:rsidRPr="003C5735" w:rsidRDefault="00AC2BE0" w:rsidP="003C5735">
                        <w:pPr>
                          <w:pStyle w:val="TableParagraph"/>
                          <w:ind w:left="108" w:right="123"/>
                          <w:rPr>
                            <w:rFonts w:asciiTheme="majorBidi" w:hAnsiTheme="majorBidi" w:cstheme="majorBidi"/>
                            <w:sz w:val="24"/>
                          </w:rPr>
                        </w:pPr>
                        <w:r w:rsidRPr="003C5735">
                          <w:rPr>
                            <w:rFonts w:asciiTheme="majorBidi" w:hAnsiTheme="majorBidi" w:cstheme="majorBidi"/>
                            <w:sz w:val="24"/>
                          </w:rPr>
                          <w:t>Verify</w:t>
                        </w:r>
                        <w:r w:rsidRPr="003C5735">
                          <w:rPr>
                            <w:rFonts w:asciiTheme="majorBidi" w:hAnsiTheme="majorBidi" w:cstheme="majorBidi"/>
                            <w:spacing w:val="1"/>
                            <w:sz w:val="24"/>
                          </w:rPr>
                          <w:t xml:space="preserve"> </w:t>
                        </w:r>
                        <w:r w:rsidRPr="003C5735">
                          <w:rPr>
                            <w:rFonts w:asciiTheme="majorBidi" w:hAnsiTheme="majorBidi" w:cstheme="majorBidi"/>
                            <w:spacing w:val="-1"/>
                            <w:sz w:val="24"/>
                          </w:rPr>
                          <w:t>User</w:t>
                        </w:r>
                        <w:r w:rsidRPr="003C5735">
                          <w:rPr>
                            <w:rFonts w:asciiTheme="majorBidi" w:hAnsiTheme="majorBidi" w:cstheme="majorBidi"/>
                            <w:spacing w:val="-14"/>
                            <w:sz w:val="24"/>
                          </w:rPr>
                          <w:t xml:space="preserve"> </w:t>
                        </w:r>
                        <w:r w:rsidRPr="003C5735">
                          <w:rPr>
                            <w:rFonts w:asciiTheme="majorBidi" w:hAnsiTheme="majorBidi" w:cstheme="majorBidi"/>
                            <w:sz w:val="24"/>
                          </w:rPr>
                          <w:t>Login</w:t>
                        </w:r>
                      </w:p>
                    </w:tc>
                    <w:tc>
                      <w:tcPr>
                        <w:tcW w:w="1401" w:type="dxa"/>
                        <w:tcBorders>
                          <w:top w:val="nil"/>
                        </w:tcBorders>
                      </w:tcPr>
                      <w:p w14:paraId="035EEE10" w14:textId="77777777" w:rsidR="00AC2BE0" w:rsidRPr="003C5735" w:rsidRDefault="00AC2BE0" w:rsidP="003C5735">
                        <w:pPr>
                          <w:pStyle w:val="TableParagraph"/>
                          <w:ind w:left="108" w:right="298"/>
                          <w:rPr>
                            <w:rFonts w:asciiTheme="majorBidi" w:hAnsiTheme="majorBidi" w:cstheme="majorBidi"/>
                            <w:sz w:val="24"/>
                          </w:rPr>
                        </w:pPr>
                        <w:r w:rsidRPr="003C5735">
                          <w:rPr>
                            <w:rFonts w:asciiTheme="majorBidi" w:hAnsiTheme="majorBidi" w:cstheme="majorBidi"/>
                            <w:sz w:val="24"/>
                          </w:rPr>
                          <w:t>Accept</w:t>
                        </w:r>
                        <w:r w:rsidRPr="003C5735">
                          <w:rPr>
                            <w:rFonts w:asciiTheme="majorBidi" w:hAnsiTheme="majorBidi" w:cstheme="majorBidi"/>
                            <w:spacing w:val="1"/>
                            <w:sz w:val="24"/>
                          </w:rPr>
                          <w:t xml:space="preserve"> </w:t>
                        </w:r>
                        <w:r w:rsidRPr="003C5735">
                          <w:rPr>
                            <w:rFonts w:asciiTheme="majorBidi" w:hAnsiTheme="majorBidi" w:cstheme="majorBidi"/>
                            <w:sz w:val="24"/>
                          </w:rPr>
                          <w:t>valid</w:t>
                        </w:r>
                        <w:r w:rsidRPr="003C5735">
                          <w:rPr>
                            <w:rFonts w:asciiTheme="majorBidi" w:hAnsiTheme="majorBidi" w:cstheme="majorBidi"/>
                            <w:spacing w:val="1"/>
                            <w:sz w:val="24"/>
                          </w:rPr>
                          <w:t xml:space="preserve"> </w:t>
                        </w:r>
                        <w:r w:rsidRPr="003C5735">
                          <w:rPr>
                            <w:rFonts w:asciiTheme="majorBidi" w:hAnsiTheme="majorBidi" w:cstheme="majorBidi"/>
                            <w:spacing w:val="-1"/>
                            <w:sz w:val="24"/>
                          </w:rPr>
                          <w:t>Username</w:t>
                        </w:r>
                        <w:r w:rsidRPr="003C5735">
                          <w:rPr>
                            <w:rFonts w:asciiTheme="majorBidi" w:hAnsiTheme="majorBidi" w:cstheme="majorBidi"/>
                            <w:spacing w:val="-57"/>
                            <w:sz w:val="24"/>
                          </w:rPr>
                          <w:t xml:space="preserve"> </w:t>
                        </w:r>
                        <w:r w:rsidRPr="003C5735">
                          <w:rPr>
                            <w:rFonts w:asciiTheme="majorBidi" w:hAnsiTheme="majorBidi" w:cstheme="majorBidi"/>
                            <w:sz w:val="24"/>
                          </w:rPr>
                          <w:t>and</w:t>
                        </w:r>
                        <w:r w:rsidRPr="003C5735">
                          <w:rPr>
                            <w:rFonts w:asciiTheme="majorBidi" w:hAnsiTheme="majorBidi" w:cstheme="majorBidi"/>
                            <w:spacing w:val="1"/>
                            <w:sz w:val="24"/>
                          </w:rPr>
                          <w:t xml:space="preserve"> </w:t>
                        </w:r>
                        <w:r w:rsidRPr="003C5735">
                          <w:rPr>
                            <w:rFonts w:asciiTheme="majorBidi" w:hAnsiTheme="majorBidi" w:cstheme="majorBidi"/>
                            <w:sz w:val="24"/>
                          </w:rPr>
                          <w:t>Password</w:t>
                        </w:r>
                      </w:p>
                    </w:tc>
                    <w:tc>
                      <w:tcPr>
                        <w:tcW w:w="2083" w:type="dxa"/>
                        <w:tcBorders>
                          <w:top w:val="nil"/>
                        </w:tcBorders>
                        <w:shd w:val="clear" w:color="auto" w:fill="DAEDF2"/>
                      </w:tcPr>
                      <w:p w14:paraId="6BDF9116" w14:textId="77777777" w:rsidR="00AC2BE0" w:rsidRPr="003C5735" w:rsidRDefault="00AC2BE0" w:rsidP="003C5735">
                        <w:pPr>
                          <w:pStyle w:val="TableParagraph"/>
                          <w:numPr>
                            <w:ilvl w:val="0"/>
                            <w:numId w:val="12"/>
                          </w:numPr>
                          <w:tabs>
                            <w:tab w:val="left" w:pos="828"/>
                            <w:tab w:val="left" w:pos="829"/>
                          </w:tabs>
                          <w:ind w:right="264"/>
                          <w:rPr>
                            <w:rFonts w:asciiTheme="majorBidi" w:hAnsiTheme="majorBidi" w:cstheme="majorBidi"/>
                            <w:sz w:val="24"/>
                          </w:rPr>
                        </w:pPr>
                        <w:r w:rsidRPr="003C5735">
                          <w:rPr>
                            <w:rFonts w:asciiTheme="majorBidi" w:hAnsiTheme="majorBidi" w:cstheme="majorBidi"/>
                            <w:sz w:val="24"/>
                          </w:rPr>
                          <w:t>User</w:t>
                        </w:r>
                        <w:r w:rsidRPr="003C5735">
                          <w:rPr>
                            <w:rFonts w:asciiTheme="majorBidi" w:hAnsiTheme="majorBidi" w:cstheme="majorBidi"/>
                            <w:spacing w:val="-15"/>
                            <w:sz w:val="24"/>
                          </w:rPr>
                          <w:t xml:space="preserve"> </w:t>
                        </w:r>
                        <w:r w:rsidRPr="003C5735">
                          <w:rPr>
                            <w:rFonts w:asciiTheme="majorBidi" w:hAnsiTheme="majorBidi" w:cstheme="majorBidi"/>
                            <w:sz w:val="24"/>
                          </w:rPr>
                          <w:t>click</w:t>
                        </w:r>
                        <w:r w:rsidRPr="003C5735">
                          <w:rPr>
                            <w:rFonts w:asciiTheme="majorBidi" w:hAnsiTheme="majorBidi" w:cstheme="majorBidi"/>
                            <w:spacing w:val="-57"/>
                            <w:sz w:val="24"/>
                          </w:rPr>
                          <w:t xml:space="preserve"> </w:t>
                        </w:r>
                        <w:r w:rsidRPr="003C5735">
                          <w:rPr>
                            <w:rFonts w:asciiTheme="majorBidi" w:hAnsiTheme="majorBidi" w:cstheme="majorBidi"/>
                            <w:sz w:val="24"/>
                          </w:rPr>
                          <w:t>on User</w:t>
                        </w:r>
                        <w:r w:rsidRPr="003C5735">
                          <w:rPr>
                            <w:rFonts w:asciiTheme="majorBidi" w:hAnsiTheme="majorBidi" w:cstheme="majorBidi"/>
                            <w:spacing w:val="1"/>
                            <w:sz w:val="24"/>
                          </w:rPr>
                          <w:t xml:space="preserve"> </w:t>
                        </w:r>
                        <w:r w:rsidRPr="003C5735">
                          <w:rPr>
                            <w:rFonts w:asciiTheme="majorBidi" w:hAnsiTheme="majorBidi" w:cstheme="majorBidi"/>
                            <w:sz w:val="24"/>
                          </w:rPr>
                          <w:t>Login</w:t>
                        </w:r>
                        <w:r w:rsidRPr="003C5735">
                          <w:rPr>
                            <w:rFonts w:asciiTheme="majorBidi" w:hAnsiTheme="majorBidi" w:cstheme="majorBidi"/>
                            <w:spacing w:val="1"/>
                            <w:sz w:val="24"/>
                          </w:rPr>
                          <w:t xml:space="preserve"> </w:t>
                        </w:r>
                        <w:r w:rsidRPr="003C5735">
                          <w:rPr>
                            <w:rFonts w:asciiTheme="majorBidi" w:hAnsiTheme="majorBidi" w:cstheme="majorBidi"/>
                            <w:sz w:val="24"/>
                          </w:rPr>
                          <w:t>Button</w:t>
                        </w:r>
                      </w:p>
                      <w:p w14:paraId="7ACDD873" w14:textId="77777777" w:rsidR="00AC2BE0" w:rsidRPr="003C5735" w:rsidRDefault="00AC2BE0" w:rsidP="003C5735">
                        <w:pPr>
                          <w:pStyle w:val="TableParagraph"/>
                          <w:numPr>
                            <w:ilvl w:val="0"/>
                            <w:numId w:val="12"/>
                          </w:numPr>
                          <w:tabs>
                            <w:tab w:val="left" w:pos="828"/>
                            <w:tab w:val="left" w:pos="829"/>
                          </w:tabs>
                          <w:ind w:right="326"/>
                          <w:rPr>
                            <w:rFonts w:asciiTheme="majorBidi" w:hAnsiTheme="majorBidi" w:cstheme="majorBidi"/>
                            <w:sz w:val="24"/>
                          </w:rPr>
                        </w:pPr>
                        <w:r w:rsidRPr="003C5735">
                          <w:rPr>
                            <w:rFonts w:asciiTheme="majorBidi" w:hAnsiTheme="majorBidi" w:cstheme="majorBidi"/>
                            <w:sz w:val="24"/>
                          </w:rPr>
                          <w:t>Ener the</w:t>
                        </w:r>
                        <w:r w:rsidRPr="003C5735">
                          <w:rPr>
                            <w:rFonts w:asciiTheme="majorBidi" w:hAnsiTheme="majorBidi" w:cstheme="majorBidi"/>
                            <w:spacing w:val="1"/>
                            <w:sz w:val="24"/>
                          </w:rPr>
                          <w:t xml:space="preserve"> </w:t>
                        </w:r>
                        <w:r w:rsidRPr="003C5735">
                          <w:rPr>
                            <w:rFonts w:asciiTheme="majorBidi" w:hAnsiTheme="majorBidi" w:cstheme="majorBidi"/>
                            <w:spacing w:val="-1"/>
                            <w:sz w:val="24"/>
                          </w:rPr>
                          <w:t>username</w:t>
                        </w:r>
                        <w:r w:rsidRPr="003C5735">
                          <w:rPr>
                            <w:rFonts w:asciiTheme="majorBidi" w:hAnsiTheme="majorBidi" w:cstheme="majorBidi"/>
                            <w:spacing w:val="-57"/>
                            <w:sz w:val="24"/>
                          </w:rPr>
                          <w:t xml:space="preserve"> </w:t>
                        </w:r>
                        <w:r w:rsidRPr="003C5735">
                          <w:rPr>
                            <w:rFonts w:asciiTheme="majorBidi" w:hAnsiTheme="majorBidi" w:cstheme="majorBidi"/>
                            <w:sz w:val="24"/>
                          </w:rPr>
                          <w:t>and</w:t>
                        </w:r>
                      </w:p>
                      <w:p w14:paraId="45F59D80" w14:textId="77777777" w:rsidR="00AC2BE0" w:rsidRPr="003C5735" w:rsidRDefault="00AC2BE0" w:rsidP="003C5735">
                        <w:pPr>
                          <w:pStyle w:val="TableParagraph"/>
                          <w:ind w:left="828"/>
                          <w:rPr>
                            <w:rFonts w:asciiTheme="majorBidi" w:hAnsiTheme="majorBidi" w:cstheme="majorBidi"/>
                            <w:sz w:val="24"/>
                          </w:rPr>
                        </w:pPr>
                        <w:r w:rsidRPr="003C5735">
                          <w:rPr>
                            <w:rFonts w:asciiTheme="majorBidi" w:hAnsiTheme="majorBidi" w:cstheme="majorBidi"/>
                            <w:sz w:val="24"/>
                          </w:rPr>
                          <w:t>password</w:t>
                        </w:r>
                      </w:p>
                    </w:tc>
                    <w:tc>
                      <w:tcPr>
                        <w:tcW w:w="1356" w:type="dxa"/>
                        <w:tcBorders>
                          <w:top w:val="nil"/>
                        </w:tcBorders>
                      </w:tcPr>
                      <w:p w14:paraId="7AA81CBA" w14:textId="77777777" w:rsidR="00AC2BE0" w:rsidRPr="003C5735" w:rsidRDefault="00AC2BE0" w:rsidP="003C5735">
                        <w:pPr>
                          <w:pStyle w:val="TableParagraph"/>
                          <w:ind w:left="109" w:right="115"/>
                          <w:rPr>
                            <w:rFonts w:asciiTheme="majorBidi" w:hAnsiTheme="majorBidi" w:cstheme="majorBidi"/>
                            <w:sz w:val="24"/>
                          </w:rPr>
                        </w:pPr>
                        <w:r w:rsidRPr="003C5735">
                          <w:rPr>
                            <w:rFonts w:asciiTheme="majorBidi" w:hAnsiTheme="majorBidi" w:cstheme="majorBidi"/>
                            <w:sz w:val="24"/>
                          </w:rPr>
                          <w:t>User</w:t>
                        </w:r>
                        <w:r w:rsidRPr="003C5735">
                          <w:rPr>
                            <w:rFonts w:asciiTheme="majorBidi" w:hAnsiTheme="majorBidi" w:cstheme="majorBidi"/>
                            <w:spacing w:val="1"/>
                            <w:sz w:val="24"/>
                          </w:rPr>
                          <w:t xml:space="preserve"> </w:t>
                        </w:r>
                        <w:r w:rsidRPr="003C5735">
                          <w:rPr>
                            <w:rFonts w:asciiTheme="majorBidi" w:hAnsiTheme="majorBidi" w:cstheme="majorBidi"/>
                            <w:sz w:val="24"/>
                          </w:rPr>
                          <w:t>should be</w:t>
                        </w:r>
                        <w:r w:rsidRPr="003C5735">
                          <w:rPr>
                            <w:rFonts w:asciiTheme="majorBidi" w:hAnsiTheme="majorBidi" w:cstheme="majorBidi"/>
                            <w:spacing w:val="1"/>
                            <w:sz w:val="24"/>
                          </w:rPr>
                          <w:t xml:space="preserve"> </w:t>
                        </w:r>
                        <w:r w:rsidRPr="003C5735">
                          <w:rPr>
                            <w:rFonts w:asciiTheme="majorBidi" w:hAnsiTheme="majorBidi" w:cstheme="majorBidi"/>
                            <w:sz w:val="24"/>
                          </w:rPr>
                          <w:t>taken to the</w:t>
                        </w:r>
                        <w:r w:rsidRPr="003C5735">
                          <w:rPr>
                            <w:rFonts w:asciiTheme="majorBidi" w:hAnsiTheme="majorBidi" w:cstheme="majorBidi"/>
                            <w:spacing w:val="-58"/>
                            <w:sz w:val="24"/>
                          </w:rPr>
                          <w:t xml:space="preserve"> </w:t>
                        </w:r>
                        <w:r w:rsidRPr="003C5735">
                          <w:rPr>
                            <w:rFonts w:asciiTheme="majorBidi" w:hAnsiTheme="majorBidi" w:cstheme="majorBidi"/>
                            <w:sz w:val="24"/>
                          </w:rPr>
                          <w:t>main page</w:t>
                        </w:r>
                        <w:r w:rsidRPr="003C5735">
                          <w:rPr>
                            <w:rFonts w:asciiTheme="majorBidi" w:hAnsiTheme="majorBidi" w:cstheme="majorBidi"/>
                            <w:spacing w:val="1"/>
                            <w:sz w:val="24"/>
                          </w:rPr>
                          <w:t xml:space="preserve"> </w:t>
                        </w:r>
                        <w:r w:rsidRPr="003C5735">
                          <w:rPr>
                            <w:rFonts w:asciiTheme="majorBidi" w:hAnsiTheme="majorBidi" w:cstheme="majorBidi"/>
                            <w:sz w:val="24"/>
                          </w:rPr>
                          <w:t>of the</w:t>
                        </w:r>
                        <w:r w:rsidRPr="003C5735">
                          <w:rPr>
                            <w:rFonts w:asciiTheme="majorBidi" w:hAnsiTheme="majorBidi" w:cstheme="majorBidi"/>
                            <w:spacing w:val="1"/>
                            <w:sz w:val="24"/>
                          </w:rPr>
                          <w:t xml:space="preserve"> </w:t>
                        </w:r>
                        <w:r w:rsidRPr="003C5735">
                          <w:rPr>
                            <w:rFonts w:asciiTheme="majorBidi" w:hAnsiTheme="majorBidi" w:cstheme="majorBidi"/>
                            <w:sz w:val="24"/>
                          </w:rPr>
                          <w:t>website</w:t>
                        </w:r>
                      </w:p>
                    </w:tc>
                    <w:tc>
                      <w:tcPr>
                        <w:tcW w:w="1531" w:type="dxa"/>
                        <w:tcBorders>
                          <w:top w:val="nil"/>
                        </w:tcBorders>
                        <w:shd w:val="clear" w:color="auto" w:fill="DAEDF2"/>
                      </w:tcPr>
                      <w:p w14:paraId="1E62F49F" w14:textId="77777777" w:rsidR="00AC2BE0" w:rsidRPr="003C5735" w:rsidRDefault="00AC2BE0" w:rsidP="003C5735">
                        <w:pPr>
                          <w:pStyle w:val="TableParagraph"/>
                          <w:numPr>
                            <w:ilvl w:val="0"/>
                            <w:numId w:val="13"/>
                          </w:numPr>
                          <w:tabs>
                            <w:tab w:val="left" w:pos="828"/>
                            <w:tab w:val="left" w:pos="829"/>
                          </w:tabs>
                          <w:rPr>
                            <w:rFonts w:asciiTheme="majorBidi" w:hAnsiTheme="majorBidi" w:cstheme="majorBidi"/>
                            <w:sz w:val="24"/>
                          </w:rPr>
                        </w:pPr>
                        <w:r w:rsidRPr="003C5735">
                          <w:rPr>
                            <w:rFonts w:asciiTheme="majorBidi" w:hAnsiTheme="majorBidi" w:cstheme="majorBidi"/>
                            <w:sz w:val="24"/>
                          </w:rPr>
                          <w:t>Pass</w:t>
                        </w:r>
                      </w:p>
                      <w:p w14:paraId="554F44B6" w14:textId="77777777" w:rsidR="00AC2BE0" w:rsidRPr="003C5735" w:rsidRDefault="00AC2BE0" w:rsidP="003C5735">
                        <w:pPr>
                          <w:pStyle w:val="TableParagraph"/>
                          <w:ind w:left="0"/>
                          <w:rPr>
                            <w:rFonts w:asciiTheme="majorBidi" w:hAnsiTheme="majorBidi" w:cstheme="majorBidi"/>
                            <w:b/>
                            <w:sz w:val="28"/>
                          </w:rPr>
                        </w:pPr>
                      </w:p>
                      <w:p w14:paraId="5D0BE8DC" w14:textId="77777777" w:rsidR="00AC2BE0" w:rsidRPr="003C5735" w:rsidRDefault="00AC2BE0" w:rsidP="003C5735">
                        <w:pPr>
                          <w:pStyle w:val="TableParagraph"/>
                          <w:ind w:left="0"/>
                          <w:rPr>
                            <w:rFonts w:asciiTheme="majorBidi" w:hAnsiTheme="majorBidi" w:cstheme="majorBidi"/>
                            <w:b/>
                            <w:sz w:val="28"/>
                          </w:rPr>
                        </w:pPr>
                      </w:p>
                      <w:p w14:paraId="2CF12B98" w14:textId="77777777" w:rsidR="00AC2BE0" w:rsidRPr="003C5735" w:rsidRDefault="00AC2BE0" w:rsidP="003C5735">
                        <w:pPr>
                          <w:pStyle w:val="TableParagraph"/>
                          <w:ind w:left="0"/>
                          <w:rPr>
                            <w:rFonts w:asciiTheme="majorBidi" w:hAnsiTheme="majorBidi" w:cstheme="majorBidi"/>
                            <w:b/>
                            <w:sz w:val="27"/>
                          </w:rPr>
                        </w:pPr>
                      </w:p>
                      <w:p w14:paraId="3B2240BC" w14:textId="77777777" w:rsidR="00AC2BE0" w:rsidRPr="003C5735" w:rsidRDefault="00AC2BE0" w:rsidP="003C5735">
                        <w:pPr>
                          <w:pStyle w:val="TableParagraph"/>
                          <w:numPr>
                            <w:ilvl w:val="0"/>
                            <w:numId w:val="13"/>
                          </w:numPr>
                          <w:tabs>
                            <w:tab w:val="left" w:pos="828"/>
                            <w:tab w:val="left" w:pos="829"/>
                          </w:tabs>
                          <w:rPr>
                            <w:rFonts w:asciiTheme="majorBidi" w:hAnsiTheme="majorBidi" w:cstheme="majorBidi"/>
                            <w:sz w:val="24"/>
                          </w:rPr>
                        </w:pPr>
                        <w:r w:rsidRPr="003C5735">
                          <w:rPr>
                            <w:rFonts w:asciiTheme="majorBidi" w:hAnsiTheme="majorBidi" w:cstheme="majorBidi"/>
                            <w:sz w:val="24"/>
                          </w:rPr>
                          <w:t>Fail</w:t>
                        </w:r>
                      </w:p>
                    </w:tc>
                    <w:tc>
                      <w:tcPr>
                        <w:tcW w:w="1603" w:type="dxa"/>
                        <w:tcBorders>
                          <w:top w:val="nil"/>
                        </w:tcBorders>
                      </w:tcPr>
                      <w:p w14:paraId="2C1A2FF5" w14:textId="77777777" w:rsidR="00AC2BE0" w:rsidRPr="003C5735" w:rsidRDefault="00AC2BE0" w:rsidP="003C5735">
                        <w:pPr>
                          <w:pStyle w:val="TableParagraph"/>
                          <w:ind w:left="106" w:right="265"/>
                          <w:rPr>
                            <w:rFonts w:asciiTheme="majorBidi" w:hAnsiTheme="majorBidi" w:cstheme="majorBidi"/>
                            <w:sz w:val="24"/>
                          </w:rPr>
                        </w:pPr>
                        <w:r w:rsidRPr="003C5735">
                          <w:rPr>
                            <w:rFonts w:asciiTheme="majorBidi" w:hAnsiTheme="majorBidi" w:cstheme="majorBidi"/>
                            <w:spacing w:val="-1"/>
                            <w:sz w:val="24"/>
                          </w:rPr>
                          <w:t>Successfully</w:t>
                        </w:r>
                        <w:r w:rsidRPr="003C5735">
                          <w:rPr>
                            <w:rFonts w:asciiTheme="majorBidi" w:hAnsiTheme="majorBidi" w:cstheme="majorBidi"/>
                            <w:spacing w:val="-57"/>
                            <w:sz w:val="24"/>
                          </w:rPr>
                          <w:t xml:space="preserve"> </w:t>
                        </w:r>
                        <w:r w:rsidRPr="003C5735">
                          <w:rPr>
                            <w:rFonts w:asciiTheme="majorBidi" w:hAnsiTheme="majorBidi" w:cstheme="majorBidi"/>
                            <w:sz w:val="24"/>
                          </w:rPr>
                          <w:t>logged in</w:t>
                        </w:r>
                      </w:p>
                      <w:p w14:paraId="03AEA4AC" w14:textId="77777777" w:rsidR="00AC2BE0" w:rsidRPr="003C5735" w:rsidRDefault="00AC2BE0" w:rsidP="003C5735">
                        <w:pPr>
                          <w:pStyle w:val="TableParagraph"/>
                          <w:ind w:left="0"/>
                          <w:rPr>
                            <w:rFonts w:asciiTheme="majorBidi" w:hAnsiTheme="majorBidi" w:cstheme="majorBidi"/>
                            <w:b/>
                            <w:sz w:val="35"/>
                          </w:rPr>
                        </w:pPr>
                      </w:p>
                      <w:p w14:paraId="5DF005B7" w14:textId="77777777" w:rsidR="00AC2BE0" w:rsidRPr="003C5735" w:rsidRDefault="00AC2BE0" w:rsidP="003C5735">
                        <w:pPr>
                          <w:pStyle w:val="TableParagraph"/>
                          <w:ind w:left="106" w:right="374"/>
                          <w:rPr>
                            <w:rFonts w:asciiTheme="majorBidi" w:hAnsiTheme="majorBidi" w:cstheme="majorBidi"/>
                            <w:sz w:val="24"/>
                          </w:rPr>
                        </w:pPr>
                        <w:r w:rsidRPr="003C5735">
                          <w:rPr>
                            <w:rFonts w:asciiTheme="majorBidi" w:hAnsiTheme="majorBidi" w:cstheme="majorBidi"/>
                            <w:sz w:val="24"/>
                          </w:rPr>
                          <w:t>Wrong</w:t>
                        </w:r>
                        <w:r w:rsidRPr="003C5735">
                          <w:rPr>
                            <w:rFonts w:asciiTheme="majorBidi" w:hAnsiTheme="majorBidi" w:cstheme="majorBidi"/>
                            <w:spacing w:val="1"/>
                            <w:sz w:val="24"/>
                          </w:rPr>
                          <w:t xml:space="preserve"> </w:t>
                        </w:r>
                        <w:r w:rsidRPr="003C5735">
                          <w:rPr>
                            <w:rFonts w:asciiTheme="majorBidi" w:hAnsiTheme="majorBidi" w:cstheme="majorBidi"/>
                            <w:sz w:val="24"/>
                          </w:rPr>
                          <w:t>Credentials</w:t>
                        </w:r>
                      </w:p>
                    </w:tc>
                  </w:tr>
                </w:tbl>
                <w:p w14:paraId="27E6A10D" w14:textId="77777777" w:rsidR="00AC2BE0" w:rsidRDefault="00AC2BE0">
                  <w:pPr>
                    <w:pStyle w:val="BodyText"/>
                  </w:pPr>
                </w:p>
              </w:txbxContent>
            </v:textbox>
            <w10:wrap anchorx="page"/>
          </v:shape>
        </w:pict>
      </w:r>
      <w:r w:rsidR="00A818BC" w:rsidRPr="0050458B">
        <w:rPr>
          <w:rFonts w:ascii="Times New Roman" w:hAnsi="Times New Roman" w:cs="Times New Roman"/>
          <w:b/>
          <w:bCs/>
          <w:sz w:val="24"/>
          <w:szCs w:val="24"/>
        </w:rPr>
        <w:t>Functional</w:t>
      </w:r>
      <w:r w:rsidR="00A818BC" w:rsidRPr="0050458B">
        <w:rPr>
          <w:rFonts w:ascii="Times New Roman" w:hAnsi="Times New Roman" w:cs="Times New Roman"/>
          <w:b/>
          <w:bCs/>
          <w:spacing w:val="-1"/>
          <w:sz w:val="24"/>
          <w:szCs w:val="24"/>
        </w:rPr>
        <w:t xml:space="preserve"> </w:t>
      </w:r>
      <w:r w:rsidR="00A818BC" w:rsidRPr="0050458B">
        <w:rPr>
          <w:rFonts w:ascii="Times New Roman" w:hAnsi="Times New Roman" w:cs="Times New Roman"/>
          <w:b/>
          <w:bCs/>
          <w:sz w:val="24"/>
          <w:szCs w:val="24"/>
        </w:rPr>
        <w:t>Test</w:t>
      </w:r>
      <w:r w:rsidR="00A818BC" w:rsidRPr="0050458B">
        <w:rPr>
          <w:rFonts w:ascii="Times New Roman" w:hAnsi="Times New Roman" w:cs="Times New Roman"/>
          <w:b/>
          <w:bCs/>
          <w:spacing w:val="-1"/>
          <w:sz w:val="24"/>
          <w:szCs w:val="24"/>
        </w:rPr>
        <w:t xml:space="preserve"> </w:t>
      </w:r>
      <w:r w:rsidR="00A818BC" w:rsidRPr="0050458B">
        <w:rPr>
          <w:rFonts w:ascii="Times New Roman" w:hAnsi="Times New Roman" w:cs="Times New Roman"/>
          <w:b/>
          <w:bCs/>
          <w:sz w:val="24"/>
          <w:szCs w:val="24"/>
        </w:rPr>
        <w:t>Case:</w:t>
      </w:r>
    </w:p>
    <w:p w14:paraId="24FEC323" w14:textId="77777777" w:rsidR="002C7837" w:rsidRPr="0050458B" w:rsidRDefault="00675D04">
      <w:pPr>
        <w:spacing w:before="6"/>
        <w:rPr>
          <w:rFonts w:ascii="Times New Roman" w:hAnsi="Times New Roman" w:cs="Times New Roman"/>
          <w:b/>
          <w:sz w:val="24"/>
          <w:szCs w:val="24"/>
        </w:rPr>
      </w:pPr>
      <w:r>
        <w:rPr>
          <w:noProof/>
        </w:rPr>
        <w:pict w14:anchorId="433AD713">
          <v:group id="Group 65" o:spid="_x0000_s2066" style="position:absolute;margin-left:37.7pt;margin-top:8pt;width:520pt;height:41.9pt;z-index:-251639808;mso-wrap-distance-left:0;mso-wrap-distance-right:0;mso-position-horizontal-relative:page" coordorigin="754,160" coordsize="10400,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">
            <o:lock v:ext="edit" aspectratio="t"/>
            <v:shape id="Freeform 74" o:spid="_x0000_s2067" style="position:absolute;left:753;top:160;width:10400;height:838;visibility:visible;mso-wrap-style:square;v-text-anchor:top" coordsize="10400,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" path="m10399,r-10,l,,,10,,838r9,l1092,838r9307,l10399,10r,-10xe" fillcolor="#4bacc6" stroked="f">
              <v:path arrowok="t" o:connecttype="custom" o:connectlocs="10399,160;10389,160;0,160;0,170;0,998;9,998;1092,998;10399,998;10399,170;10399,160" o:connectangles="0,0,0,0,0,0,0,0,0,0"/>
              <o:lock v:ext="edit" aspectratio="t"/>
            </v:shape>
            <v:shape id="Text Box 75" o:spid="_x0000_s2068" type="#_x0000_t202" style="position:absolute;left:938;top:179;width:747;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o:lock v:ext="edit" aspectratio="t"/>
              <v:textbox inset="0,0,0,0">
                <w:txbxContent>
                  <w:p w14:paraId="579123F1" w14:textId="77777777" w:rsidR="00AC2BE0" w:rsidRDefault="00AC2BE0">
                    <w:pPr>
                      <w:spacing w:line="266" w:lineRule="exact"/>
                      <w:rPr>
                        <w:b/>
                        <w:sz w:val="24"/>
                      </w:rPr>
                    </w:pPr>
                    <w:r>
                      <w:rPr>
                        <w:b/>
                        <w:sz w:val="24"/>
                      </w:rPr>
                      <w:t>Test Id</w:t>
                    </w:r>
                  </w:p>
                </w:txbxContent>
              </v:textbox>
            </v:shape>
            <v:shape id="Text Box 76" o:spid="_x0000_s2069" type="#_x0000_t202" style="position:absolute;left:2061;top:179;width:914;height: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" filled="f" stroked="f">
              <o:lock v:ext="edit" aspectratio="t"/>
              <v:textbox inset="0,0,0,0">
                <w:txbxContent>
                  <w:p w14:paraId="497FB447" w14:textId="77777777" w:rsidR="00AC2BE0" w:rsidRDefault="00AC2BE0">
                    <w:pPr>
                      <w:spacing w:line="266" w:lineRule="exact"/>
                      <w:ind w:right="15"/>
                      <w:jc w:val="center"/>
                      <w:rPr>
                        <w:b/>
                        <w:sz w:val="24"/>
                      </w:rPr>
                    </w:pPr>
                    <w:r>
                      <w:rPr>
                        <w:b/>
                        <w:sz w:val="24"/>
                      </w:rPr>
                      <w:t>Test</w:t>
                    </w:r>
                  </w:p>
                  <w:p w14:paraId="4333EF1F" w14:textId="77777777" w:rsidR="00AC2BE0" w:rsidRDefault="00AC2BE0">
                    <w:pPr>
                      <w:spacing w:before="139"/>
                      <w:ind w:right="18"/>
                      <w:jc w:val="center"/>
                      <w:rPr>
                        <w:b/>
                        <w:sz w:val="24"/>
                      </w:rPr>
                    </w:pPr>
                    <w:r>
                      <w:rPr>
                        <w:b/>
                        <w:sz w:val="24"/>
                      </w:rPr>
                      <w:t>Scenario</w:t>
                    </w:r>
                  </w:p>
                </w:txbxContent>
              </v:textbox>
            </v:shape>
            <v:shape id="Text Box 77" o:spid="_x0000_s2070" type="#_x0000_t202" style="position:absolute;left:3376;top:179;width:1011;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vR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QTqB+6F4BuT8HwAA//8DAFBLAQItABQABgAIAAAAIQDb4fbL7gAAAIUBAAATAAAAAAAA&#13;&#10;AAAAAAAAAAAAAABbQ29udGVudF9UeXBlc10ueG1sUEsBAi0AFAAGAAgAAAAhAFr0LFu/AAAAFQEA&#13;&#10;AAsAAAAAAAAAAAAAAAAAHwEAAF9yZWxzLy5yZWxzUEsBAi0AFAAGAAgAAAAhAO5na9HHAAAA4AAA&#13;&#10;AA8AAAAAAAAAAAAAAAAABwIAAGRycy9kb3ducmV2LnhtbFBLBQYAAAAAAwADALcAAAD7AgAAAAA=&#13;&#10;" filled="f" stroked="f">
              <o:lock v:ext="edit" aspectratio="t"/>
              <v:textbox inset="0,0,0,0">
                <w:txbxContent>
                  <w:p w14:paraId="7285C363" w14:textId="77777777" w:rsidR="00AC2BE0" w:rsidRDefault="00AC2BE0">
                    <w:pPr>
                      <w:spacing w:line="266" w:lineRule="exact"/>
                      <w:rPr>
                        <w:b/>
                        <w:sz w:val="24"/>
                      </w:rPr>
                    </w:pPr>
                    <w:r>
                      <w:rPr>
                        <w:b/>
                        <w:sz w:val="24"/>
                      </w:rPr>
                      <w:t>Test</w:t>
                    </w:r>
                    <w:r>
                      <w:rPr>
                        <w:b/>
                        <w:spacing w:val="-3"/>
                        <w:sz w:val="24"/>
                      </w:rPr>
                      <w:t xml:space="preserve"> </w:t>
                    </w:r>
                    <w:r>
                      <w:rPr>
                        <w:b/>
                        <w:sz w:val="24"/>
                      </w:rPr>
                      <w:t>Case</w:t>
                    </w:r>
                  </w:p>
                </w:txbxContent>
              </v:textbox>
            </v:shape>
            <v:shape id="Text Box 78" o:spid="_x0000_s2071" type="#_x0000_t202" style="position:absolute;left:4797;top:179;width:1654;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" filled="f" stroked="f">
              <o:lock v:ext="edit" aspectratio="t"/>
              <v:textbox inset="0,0,0,0">
                <w:txbxContent>
                  <w:p w14:paraId="3BCF2060" w14:textId="77777777" w:rsidR="00AC2BE0" w:rsidRDefault="00AC2BE0">
                    <w:pPr>
                      <w:spacing w:line="266" w:lineRule="exact"/>
                      <w:rPr>
                        <w:b/>
                        <w:sz w:val="24"/>
                      </w:rPr>
                    </w:pPr>
                    <w:r>
                      <w:rPr>
                        <w:b/>
                        <w:sz w:val="24"/>
                      </w:rPr>
                      <w:t>Execution</w:t>
                    </w:r>
                    <w:r>
                      <w:rPr>
                        <w:b/>
                        <w:spacing w:val="-1"/>
                        <w:sz w:val="24"/>
                      </w:rPr>
                      <w:t xml:space="preserve"> </w:t>
                    </w:r>
                    <w:r>
                      <w:rPr>
                        <w:b/>
                        <w:sz w:val="24"/>
                      </w:rPr>
                      <w:t>Steps</w:t>
                    </w:r>
                  </w:p>
                </w:txbxContent>
              </v:textbox>
            </v:shape>
            <v:shape id="Text Box 79" o:spid="_x0000_s2072" type="#_x0000_t202" style="position:absolute;left:6861;top:179;width:965;height: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" filled="f" stroked="f">
              <o:lock v:ext="edit" aspectratio="t"/>
              <v:textbox inset="0,0,0,0">
                <w:txbxContent>
                  <w:p w14:paraId="3EF8CCDE" w14:textId="77777777" w:rsidR="00AC2BE0" w:rsidRDefault="00AC2BE0">
                    <w:pPr>
                      <w:spacing w:line="266" w:lineRule="exact"/>
                      <w:rPr>
                        <w:b/>
                        <w:sz w:val="24"/>
                      </w:rPr>
                    </w:pPr>
                    <w:r>
                      <w:rPr>
                        <w:b/>
                        <w:sz w:val="24"/>
                      </w:rPr>
                      <w:t>Expected</w:t>
                    </w:r>
                  </w:p>
                  <w:p w14:paraId="69D843DA" w14:textId="77777777" w:rsidR="00AC2BE0" w:rsidRDefault="00AC2BE0">
                    <w:pPr>
                      <w:spacing w:before="139"/>
                      <w:ind w:left="100"/>
                      <w:rPr>
                        <w:b/>
                        <w:sz w:val="24"/>
                      </w:rPr>
                    </w:pPr>
                    <w:r>
                      <w:rPr>
                        <w:b/>
                        <w:sz w:val="24"/>
                      </w:rPr>
                      <w:t>Output</w:t>
                    </w:r>
                  </w:p>
                </w:txbxContent>
              </v:textbox>
            </v:shape>
            <v:shape id="Text Box 80" o:spid="_x0000_s2073" type="#_x0000_t202" style="position:absolute;left:8457;top:179;width:661;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m99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" filled="f" stroked="f">
              <o:lock v:ext="edit" aspectratio="t"/>
              <v:textbox inset="0,0,0,0">
                <w:txbxContent>
                  <w:p w14:paraId="006D765B" w14:textId="77777777" w:rsidR="00AC2BE0" w:rsidRDefault="00AC2BE0">
                    <w:pPr>
                      <w:spacing w:line="266" w:lineRule="exact"/>
                      <w:rPr>
                        <w:b/>
                        <w:sz w:val="24"/>
                      </w:rPr>
                    </w:pPr>
                    <w:r>
                      <w:rPr>
                        <w:b/>
                        <w:sz w:val="24"/>
                      </w:rPr>
                      <w:t>Status</w:t>
                    </w:r>
                  </w:p>
                </w:txbxContent>
              </v:textbox>
            </v:shape>
            <v:shape id="Text Box 81" o:spid="_x0000_s2074" type="#_x0000_t202" style="position:absolute;left:9878;top:179;width:954;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srm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AKVsrmyAAAAOAA&#13;&#10;AAAPAAAAAAAAAAAAAAAAAAcCAABkcnMvZG93bnJldi54bWxQSwUGAAAAAAMAAwC3AAAA/AIAAAAA&#13;&#10;" filled="f" stroked="f">
              <o:lock v:ext="edit" aspectratio="t"/>
              <v:textbox inset="0,0,0,0">
                <w:txbxContent>
                  <w:p w14:paraId="0C0D82E1" w14:textId="77777777" w:rsidR="00AC2BE0" w:rsidRDefault="00AC2BE0">
                    <w:pPr>
                      <w:spacing w:line="266" w:lineRule="exact"/>
                      <w:rPr>
                        <w:b/>
                        <w:sz w:val="24"/>
                      </w:rPr>
                    </w:pPr>
                    <w:r>
                      <w:rPr>
                        <w:b/>
                        <w:sz w:val="24"/>
                      </w:rPr>
                      <w:t>Remarks</w:t>
                    </w:r>
                  </w:p>
                </w:txbxContent>
              </v:textbox>
            </v:shape>
            <w10:wrap type="topAndBottom" anchorx="page"/>
          </v:group>
        </w:pict>
      </w:r>
    </w:p>
    <w:p w14:paraId="0D0DCDB7" w14:textId="77777777" w:rsidR="002C7837" w:rsidRDefault="002C7837">
      <w:pPr>
        <w:rPr>
          <w:rFonts w:ascii="Times New Roman" w:hAnsi="Times New Roman" w:cs="Times New Roman"/>
          <w:sz w:val="24"/>
          <w:szCs w:val="24"/>
        </w:rPr>
      </w:pPr>
    </w:p>
    <w:p w14:paraId="4EB935C1" w14:textId="77777777" w:rsidR="00830137" w:rsidRPr="00830137" w:rsidRDefault="00830137" w:rsidP="00830137">
      <w:pPr>
        <w:rPr>
          <w:rFonts w:ascii="Times New Roman" w:hAnsi="Times New Roman" w:cs="Times New Roman"/>
          <w:sz w:val="24"/>
          <w:szCs w:val="24"/>
        </w:rPr>
      </w:pPr>
    </w:p>
    <w:p w14:paraId="46048F56" w14:textId="77777777" w:rsidR="00830137" w:rsidRPr="00830137" w:rsidRDefault="00830137" w:rsidP="00830137">
      <w:pPr>
        <w:rPr>
          <w:rFonts w:ascii="Times New Roman" w:hAnsi="Times New Roman" w:cs="Times New Roman"/>
          <w:sz w:val="24"/>
          <w:szCs w:val="24"/>
        </w:rPr>
      </w:pPr>
    </w:p>
    <w:p w14:paraId="4B4BE212" w14:textId="77777777" w:rsidR="00830137" w:rsidRPr="00830137" w:rsidRDefault="00830137" w:rsidP="00830137">
      <w:pPr>
        <w:rPr>
          <w:rFonts w:ascii="Times New Roman" w:hAnsi="Times New Roman" w:cs="Times New Roman"/>
          <w:sz w:val="24"/>
          <w:szCs w:val="24"/>
        </w:rPr>
      </w:pPr>
    </w:p>
    <w:p w14:paraId="02423A0B" w14:textId="77777777" w:rsidR="00830137" w:rsidRPr="00830137" w:rsidRDefault="00830137" w:rsidP="00830137">
      <w:pPr>
        <w:rPr>
          <w:rFonts w:ascii="Times New Roman" w:hAnsi="Times New Roman" w:cs="Times New Roman"/>
          <w:sz w:val="24"/>
          <w:szCs w:val="24"/>
        </w:rPr>
      </w:pPr>
    </w:p>
    <w:p w14:paraId="7F434AD0" w14:textId="77777777" w:rsidR="00830137" w:rsidRPr="00830137" w:rsidRDefault="00830137" w:rsidP="00830137">
      <w:pPr>
        <w:rPr>
          <w:rFonts w:ascii="Times New Roman" w:hAnsi="Times New Roman" w:cs="Times New Roman"/>
          <w:sz w:val="24"/>
          <w:szCs w:val="24"/>
        </w:rPr>
      </w:pPr>
    </w:p>
    <w:p w14:paraId="5631BF6B" w14:textId="77777777" w:rsidR="00830137" w:rsidRPr="00830137" w:rsidRDefault="00830137" w:rsidP="00830137">
      <w:pPr>
        <w:rPr>
          <w:rFonts w:ascii="Times New Roman" w:hAnsi="Times New Roman" w:cs="Times New Roman"/>
          <w:sz w:val="24"/>
          <w:szCs w:val="24"/>
        </w:rPr>
      </w:pPr>
    </w:p>
    <w:p w14:paraId="264708A9" w14:textId="77777777" w:rsidR="00830137" w:rsidRPr="00830137" w:rsidRDefault="00830137" w:rsidP="00830137">
      <w:pPr>
        <w:rPr>
          <w:rFonts w:ascii="Times New Roman" w:hAnsi="Times New Roman" w:cs="Times New Roman"/>
          <w:sz w:val="24"/>
          <w:szCs w:val="24"/>
        </w:rPr>
      </w:pPr>
    </w:p>
    <w:p w14:paraId="18A0185C" w14:textId="77777777" w:rsidR="00830137" w:rsidRPr="00830137" w:rsidRDefault="00830137" w:rsidP="00830137">
      <w:pPr>
        <w:rPr>
          <w:rFonts w:ascii="Times New Roman" w:hAnsi="Times New Roman" w:cs="Times New Roman"/>
          <w:sz w:val="24"/>
          <w:szCs w:val="24"/>
        </w:rPr>
      </w:pPr>
    </w:p>
    <w:p w14:paraId="54BD6967" w14:textId="77777777" w:rsidR="00830137" w:rsidRPr="00830137" w:rsidRDefault="00830137" w:rsidP="00830137">
      <w:pPr>
        <w:rPr>
          <w:rFonts w:ascii="Times New Roman" w:hAnsi="Times New Roman" w:cs="Times New Roman"/>
          <w:sz w:val="24"/>
          <w:szCs w:val="24"/>
        </w:rPr>
      </w:pPr>
    </w:p>
    <w:p w14:paraId="5EC5BC42" w14:textId="77777777" w:rsidR="00830137" w:rsidRPr="00830137" w:rsidRDefault="00830137" w:rsidP="00830137">
      <w:pPr>
        <w:rPr>
          <w:rFonts w:ascii="Times New Roman" w:hAnsi="Times New Roman" w:cs="Times New Roman"/>
          <w:sz w:val="24"/>
          <w:szCs w:val="24"/>
        </w:rPr>
      </w:pPr>
    </w:p>
    <w:p w14:paraId="7CB7467B" w14:textId="77777777" w:rsidR="00830137" w:rsidRPr="00830137" w:rsidRDefault="00830137" w:rsidP="00830137">
      <w:pPr>
        <w:rPr>
          <w:rFonts w:ascii="Times New Roman" w:hAnsi="Times New Roman" w:cs="Times New Roman"/>
          <w:sz w:val="24"/>
          <w:szCs w:val="24"/>
        </w:rPr>
      </w:pPr>
    </w:p>
    <w:p w14:paraId="11A1E352" w14:textId="77777777" w:rsidR="00830137" w:rsidRPr="00830137" w:rsidRDefault="00830137" w:rsidP="00830137">
      <w:pPr>
        <w:rPr>
          <w:rFonts w:ascii="Times New Roman" w:hAnsi="Times New Roman" w:cs="Times New Roman"/>
          <w:sz w:val="24"/>
          <w:szCs w:val="24"/>
        </w:rPr>
      </w:pPr>
    </w:p>
    <w:p w14:paraId="66451A04" w14:textId="77777777" w:rsidR="00830137" w:rsidRPr="00830137" w:rsidRDefault="00830137" w:rsidP="00830137">
      <w:pPr>
        <w:rPr>
          <w:rFonts w:ascii="Times New Roman" w:hAnsi="Times New Roman" w:cs="Times New Roman"/>
          <w:sz w:val="24"/>
          <w:szCs w:val="24"/>
        </w:rPr>
      </w:pPr>
    </w:p>
    <w:p w14:paraId="2552167B" w14:textId="77777777" w:rsidR="00830137" w:rsidRPr="00830137" w:rsidRDefault="00830137" w:rsidP="00830137">
      <w:pPr>
        <w:rPr>
          <w:rFonts w:ascii="Times New Roman" w:hAnsi="Times New Roman" w:cs="Times New Roman"/>
          <w:sz w:val="24"/>
          <w:szCs w:val="24"/>
        </w:rPr>
      </w:pPr>
    </w:p>
    <w:p w14:paraId="66F72CDD" w14:textId="77777777" w:rsidR="00830137" w:rsidRPr="00830137" w:rsidRDefault="00830137" w:rsidP="00830137">
      <w:pPr>
        <w:rPr>
          <w:rFonts w:ascii="Times New Roman" w:hAnsi="Times New Roman" w:cs="Times New Roman"/>
          <w:sz w:val="24"/>
          <w:szCs w:val="24"/>
        </w:rPr>
      </w:pPr>
    </w:p>
    <w:p w14:paraId="7A7D639B" w14:textId="77777777" w:rsidR="00830137" w:rsidRPr="00830137" w:rsidRDefault="00830137" w:rsidP="00830137">
      <w:pPr>
        <w:rPr>
          <w:rFonts w:ascii="Times New Roman" w:hAnsi="Times New Roman" w:cs="Times New Roman"/>
          <w:sz w:val="24"/>
          <w:szCs w:val="24"/>
        </w:rPr>
      </w:pPr>
    </w:p>
    <w:p w14:paraId="2AAD4945" w14:textId="6F7B5AEB"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hAnsi="Times New Roman" w:cs="Times New Roman"/>
          <w:sz w:val="24"/>
          <w:szCs w:val="24"/>
        </w:rPr>
        <w:tab/>
      </w:r>
      <w:r>
        <w:rPr>
          <w:rFonts w:ascii="Times New Roman" w:eastAsia="Times New Roman" w:hAnsi="Times New Roman" w:cs="Times New Roman"/>
          <w:bCs/>
          <w:i/>
          <w:iCs/>
          <w:color w:val="000000"/>
          <w:sz w:val="24"/>
          <w:szCs w:val="24"/>
        </w:rPr>
        <w:t>Figure 11.1</w:t>
      </w:r>
    </w:p>
    <w:p w14:paraId="71FC7118" w14:textId="54E0AABD" w:rsidR="00830137" w:rsidRDefault="00830137" w:rsidP="00830137">
      <w:pPr>
        <w:tabs>
          <w:tab w:val="left" w:pos="2713"/>
        </w:tabs>
        <w:rPr>
          <w:rFonts w:ascii="Times New Roman" w:hAnsi="Times New Roman" w:cs="Times New Roman"/>
          <w:sz w:val="24"/>
          <w:szCs w:val="24"/>
        </w:rPr>
      </w:pPr>
    </w:p>
    <w:p w14:paraId="5C90EEBB" w14:textId="7C8B8792" w:rsidR="00830137" w:rsidRPr="00830137" w:rsidRDefault="00830137" w:rsidP="00830137">
      <w:pPr>
        <w:tabs>
          <w:tab w:val="left" w:pos="2713"/>
        </w:tabs>
        <w:rPr>
          <w:rFonts w:ascii="Times New Roman" w:hAnsi="Times New Roman" w:cs="Times New Roman"/>
          <w:sz w:val="24"/>
          <w:szCs w:val="24"/>
        </w:rPr>
        <w:sectPr w:rsidR="00830137" w:rsidRPr="00830137" w:rsidSect="0050458B">
          <w:pgSz w:w="11910" w:h="16840"/>
          <w:pgMar w:top="900" w:right="520" w:bottom="280" w:left="6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rFonts w:ascii="Times New Roman" w:hAnsi="Times New Roman" w:cs="Times New Roman"/>
          <w:sz w:val="24"/>
          <w:szCs w:val="24"/>
        </w:rPr>
        <w:tab/>
      </w:r>
    </w:p>
    <w:p w14:paraId="3F23592F" w14:textId="77777777" w:rsidR="002C7837" w:rsidRPr="0050458B" w:rsidRDefault="00675D04">
      <w:pPr>
        <w:spacing w:before="69"/>
        <w:ind w:left="100"/>
        <w:rPr>
          <w:rFonts w:ascii="Times New Roman" w:hAnsi="Times New Roman" w:cs="Times New Roman"/>
          <w:b/>
          <w:sz w:val="24"/>
          <w:szCs w:val="24"/>
        </w:rPr>
      </w:pPr>
      <w:r>
        <w:lastRenderedPageBreak/>
        <w:pict w14:anchorId="4779E1EA">
          <v:group id="_x0000_s2060" alt="" style="position:absolute;left:0;text-align:left;margin-left:24pt;margin-top:24pt;width:547.35pt;height:793.95pt;z-index:-251640832;mso-position-horizontal-relative:page;mso-position-vertical-relative:page" coordorigin="480,480" coordsize="10947,15879">
            <v:shape id="_x0000_s2061" alt="" style="position:absolute;left:480;top:480;width:48;height:48" coordorigin="480,480" coordsize="48,48" o:spt="100" adj="0,,0" path="m528,518r-10,l518,528r10,l528,518xm528,499r-19,l499,499r,10l499,528r10,l509,509r19,l528,499xm528,480r-38,l480,480r,10l480,528r10,l490,490r38,l528,480xe" fillcolor="black" stroked="f">
              <v:stroke joinstyle="round"/>
              <v:formulas/>
              <v:path arrowok="t" o:connecttype="segments"/>
            </v:shape>
            <v:shape id="_x0000_s2062" type="#_x0000_t75" alt="" style="position:absolute;left:528;top:480;width:10851;height:48">
              <v:imagedata r:id="rId47" o:title=""/>
            </v:shape>
            <v:shape id="_x0000_s2063" alt="" style="position:absolute;left:480;top:480;width:10947;height:15879" coordorigin="480,480" coordsize="10947,15879" o:spt="100" adj="0,,0" path="m528,16349r-38,l490,16310,490,528r-10,l480,16310r,39l480,16358r10,l528,16358r,-9xm528,16330r-19,l509,16310,509,528r-10,l499,16310r,20l499,16339r10,l528,16339r,-9xm528,528r-10,l518,16310r,10l528,16320r,-10l528,528xm11388,518r-10,l11378,528r,15782l11388,16310r,-15782l11388,518xm11407,499r-9,l11378,499r,10l11398,509r,19l11398,16310r9,l11407,528r,-19l11407,499xm11426,480r-9,l11378,480r,10l11417,490r,38l11417,528r,15782l11426,16310r,-15782l11426,490r,-10xe" fillcolor="black" stroked="f">
              <v:stroke joinstyle="round"/>
              <v:formulas/>
              <v:path arrowok="t" o:connecttype="segments"/>
            </v:shape>
            <v:shape id="_x0000_s2064" type="#_x0000_t75" alt="" style="position:absolute;left:528;top:16310;width:10851;height:48">
              <v:imagedata r:id="rId47" o:title=""/>
            </v:shape>
            <v:shape id="_x0000_s2065" alt="" style="position:absolute;left:11378;top:16310;width:49;height:49" coordorigin="11378,16310" coordsize="49,49" o:spt="100" adj="0,,0" path="m11388,16310r-10,l11378,16320r10,l11388,16310xm11407,16310r-9,l11398,16330r-20,l11378,16339r20,l11407,16339r,-9l11407,16310xm11426,16310r-9,l11417,16349r-39,l11378,16358r39,l11426,16358r,-9l11426,16310xe" fillcolor="black" stroked="f">
              <v:stroke joinstyle="round"/>
              <v:formulas/>
              <v:path arrowok="t" o:connecttype="segments"/>
            </v:shape>
            <w10:wrap anchorx="page" anchory="page"/>
          </v:group>
        </w:pict>
      </w:r>
      <w:r w:rsidR="00A818BC" w:rsidRPr="0050458B">
        <w:rPr>
          <w:rFonts w:ascii="Times New Roman" w:hAnsi="Times New Roman" w:cs="Times New Roman"/>
          <w:b/>
          <w:sz w:val="24"/>
          <w:szCs w:val="24"/>
        </w:rPr>
        <w:t>Non-Functional</w:t>
      </w:r>
      <w:r w:rsidR="00A818BC" w:rsidRPr="0050458B">
        <w:rPr>
          <w:rFonts w:ascii="Times New Roman" w:hAnsi="Times New Roman" w:cs="Times New Roman"/>
          <w:b/>
          <w:spacing w:val="-2"/>
          <w:sz w:val="24"/>
          <w:szCs w:val="24"/>
        </w:rPr>
        <w:t xml:space="preserve"> </w:t>
      </w:r>
      <w:r w:rsidR="00A818BC" w:rsidRPr="0050458B">
        <w:rPr>
          <w:rFonts w:ascii="Times New Roman" w:hAnsi="Times New Roman" w:cs="Times New Roman"/>
          <w:b/>
          <w:sz w:val="24"/>
          <w:szCs w:val="24"/>
        </w:rPr>
        <w:t>Test</w:t>
      </w:r>
      <w:r w:rsidR="00A818BC" w:rsidRPr="0050458B">
        <w:rPr>
          <w:rFonts w:ascii="Times New Roman" w:hAnsi="Times New Roman" w:cs="Times New Roman"/>
          <w:b/>
          <w:spacing w:val="-2"/>
          <w:sz w:val="24"/>
          <w:szCs w:val="24"/>
        </w:rPr>
        <w:t xml:space="preserve"> </w:t>
      </w:r>
      <w:r w:rsidR="00A818BC" w:rsidRPr="0050458B">
        <w:rPr>
          <w:rFonts w:ascii="Times New Roman" w:hAnsi="Times New Roman" w:cs="Times New Roman"/>
          <w:b/>
          <w:sz w:val="24"/>
          <w:szCs w:val="24"/>
        </w:rPr>
        <w:t>Case:</w:t>
      </w:r>
    </w:p>
    <w:p w14:paraId="7525554B" w14:textId="05F4C5FE" w:rsidR="002C7837" w:rsidRPr="0050458B" w:rsidRDefault="00675D04" w:rsidP="00830137">
      <w:pPr>
        <w:spacing w:before="8"/>
        <w:rPr>
          <w:rFonts w:ascii="Times New Roman" w:hAnsi="Times New Roman" w:cs="Times New Roman"/>
          <w:b/>
          <w:sz w:val="24"/>
          <w:szCs w:val="24"/>
        </w:rPr>
      </w:pPr>
      <w:r>
        <w:rPr>
          <w:noProof/>
        </w:rPr>
        <w:pict w14:anchorId="6B116979">
          <v:group id="Group 562" o:spid="_x0000_s2051" style="position:absolute;margin-left:36pt;margin-top:9.25pt;width:532.95pt;height:41.9pt;z-index:-251638784;mso-wrap-distance-left:0;mso-wrap-distance-right:0;mso-position-horizontal-relative:page" coordorigin="720,185" coordsize="10467,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">
            <o:lock v:ext="edit" aspectratio="t"/>
            <v:shape id="Freeform 59" o:spid="_x0000_s2052" style="position:absolute;left:720;top:185;width:10467;height:838;visibility:visible;mso-wrap-style:square;v-text-anchor:top" coordsize="10467,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" path="m10466,r-9,l10457,10r,-10l,,,10,,838r10466,l10466,10r,-10xe" fillcolor="#4bacc6" stroked="f">
              <v:path arrowok="t" o:connecttype="custom" o:connectlocs="10466,185;10457,185;10457,195;10457,185;0,185;0,195;0,1023;10466,1023;10466,195;10466,185" o:connectangles="0,0,0,0,0,0,0,0,0,0"/>
              <o:lock v:ext="edit" aspectratio="t"/>
            </v:shape>
            <v:shape id="Text Box 60" o:spid="_x0000_s2053" type="#_x0000_t202" style="position:absolute;left:866;top:204;width:747;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" filled="f" stroked="f">
              <o:lock v:ext="edit" aspectratio="t"/>
              <v:textbox inset="0,0,0,0">
                <w:txbxContent>
                  <w:p w14:paraId="4B4246EA" w14:textId="77777777" w:rsidR="00AC2BE0" w:rsidRDefault="00AC2BE0">
                    <w:pPr>
                      <w:spacing w:line="266" w:lineRule="exact"/>
                      <w:rPr>
                        <w:b/>
                        <w:sz w:val="24"/>
                      </w:rPr>
                    </w:pPr>
                    <w:r>
                      <w:rPr>
                        <w:b/>
                        <w:sz w:val="24"/>
                      </w:rPr>
                      <w:t>Test Id</w:t>
                    </w:r>
                  </w:p>
                </w:txbxContent>
              </v:textbox>
            </v:shape>
            <v:shape id="Text Box 61" o:spid="_x0000_s2054" type="#_x0000_t202" style="position:absolute;left:1941;top:204;width:914;height: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" filled="f" stroked="f">
              <o:lock v:ext="edit" aspectratio="t"/>
              <v:textbox inset="0,0,0,0">
                <w:txbxContent>
                  <w:p w14:paraId="57D18573" w14:textId="77777777" w:rsidR="00AC2BE0" w:rsidRDefault="00AC2BE0">
                    <w:pPr>
                      <w:spacing w:line="266" w:lineRule="exact"/>
                      <w:ind w:right="20"/>
                      <w:jc w:val="center"/>
                      <w:rPr>
                        <w:b/>
                        <w:sz w:val="24"/>
                      </w:rPr>
                    </w:pPr>
                    <w:r>
                      <w:rPr>
                        <w:b/>
                        <w:sz w:val="24"/>
                      </w:rPr>
                      <w:t>Test</w:t>
                    </w:r>
                  </w:p>
                  <w:p w14:paraId="1BF9789A" w14:textId="77777777" w:rsidR="00AC2BE0" w:rsidRDefault="00AC2BE0">
                    <w:pPr>
                      <w:spacing w:before="139"/>
                      <w:ind w:right="18"/>
                      <w:jc w:val="center"/>
                      <w:rPr>
                        <w:b/>
                        <w:sz w:val="24"/>
                      </w:rPr>
                    </w:pPr>
                    <w:r>
                      <w:rPr>
                        <w:b/>
                        <w:sz w:val="24"/>
                      </w:rPr>
                      <w:t>Scenario</w:t>
                    </w:r>
                  </w:p>
                </w:txbxContent>
              </v:textbox>
            </v:shape>
            <v:shape id="Text Box 62" o:spid="_x0000_s2055" type="#_x0000_t202" style="position:absolute;left:3439;top:204;width:1011;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" filled="f" stroked="f">
              <o:lock v:ext="edit" aspectratio="t"/>
              <v:textbox inset="0,0,0,0">
                <w:txbxContent>
                  <w:p w14:paraId="754E0AAF" w14:textId="77777777" w:rsidR="00AC2BE0" w:rsidRDefault="00AC2BE0">
                    <w:pPr>
                      <w:spacing w:line="266" w:lineRule="exact"/>
                      <w:rPr>
                        <w:b/>
                        <w:sz w:val="24"/>
                      </w:rPr>
                    </w:pPr>
                    <w:r>
                      <w:rPr>
                        <w:b/>
                        <w:sz w:val="24"/>
                      </w:rPr>
                      <w:t>Test</w:t>
                    </w:r>
                    <w:r>
                      <w:rPr>
                        <w:b/>
                        <w:spacing w:val="-3"/>
                        <w:sz w:val="24"/>
                      </w:rPr>
                      <w:t xml:space="preserve"> </w:t>
                    </w:r>
                    <w:r>
                      <w:rPr>
                        <w:b/>
                        <w:sz w:val="24"/>
                      </w:rPr>
                      <w:t>Case</w:t>
                    </w:r>
                  </w:p>
                </w:txbxContent>
              </v:textbox>
            </v:shape>
            <v:shape id="Text Box 63" o:spid="_x0000_s2056" type="#_x0000_t202" style="position:absolute;left:5013;top:204;width:1654;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" filled="f" stroked="f">
              <o:lock v:ext="edit" aspectratio="t"/>
              <v:textbox inset="0,0,0,0">
                <w:txbxContent>
                  <w:p w14:paraId="78C4903F" w14:textId="77777777" w:rsidR="00AC2BE0" w:rsidRDefault="00AC2BE0">
                    <w:pPr>
                      <w:spacing w:line="266" w:lineRule="exact"/>
                      <w:rPr>
                        <w:b/>
                        <w:sz w:val="24"/>
                      </w:rPr>
                    </w:pPr>
                    <w:r>
                      <w:rPr>
                        <w:b/>
                        <w:sz w:val="24"/>
                      </w:rPr>
                      <w:t>Execution</w:t>
                    </w:r>
                    <w:r>
                      <w:rPr>
                        <w:b/>
                        <w:spacing w:val="-1"/>
                        <w:sz w:val="24"/>
                      </w:rPr>
                      <w:t xml:space="preserve"> </w:t>
                    </w:r>
                    <w:r>
                      <w:rPr>
                        <w:b/>
                        <w:sz w:val="24"/>
                      </w:rPr>
                      <w:t>Steps</w:t>
                    </w:r>
                  </w:p>
                </w:txbxContent>
              </v:textbox>
            </v:shape>
            <v:shape id="Text Box 64" o:spid="_x0000_s2057" type="#_x0000_t202" style="position:absolute;left:7017;top:204;width:965;height: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" filled="f" stroked="f">
              <o:lock v:ext="edit" aspectratio="t"/>
              <v:textbox inset="0,0,0,0">
                <w:txbxContent>
                  <w:p w14:paraId="261892E6" w14:textId="77777777" w:rsidR="00AC2BE0" w:rsidRDefault="00AC2BE0">
                    <w:pPr>
                      <w:spacing w:line="266" w:lineRule="exact"/>
                      <w:rPr>
                        <w:b/>
                        <w:sz w:val="24"/>
                      </w:rPr>
                    </w:pPr>
                    <w:r>
                      <w:rPr>
                        <w:b/>
                        <w:sz w:val="24"/>
                      </w:rPr>
                      <w:t>Expected</w:t>
                    </w:r>
                  </w:p>
                  <w:p w14:paraId="17C837A8" w14:textId="77777777" w:rsidR="00AC2BE0" w:rsidRDefault="00AC2BE0">
                    <w:pPr>
                      <w:spacing w:before="139"/>
                      <w:ind w:left="98"/>
                      <w:rPr>
                        <w:b/>
                        <w:sz w:val="24"/>
                      </w:rPr>
                    </w:pPr>
                    <w:r>
                      <w:rPr>
                        <w:b/>
                        <w:sz w:val="24"/>
                      </w:rPr>
                      <w:t>Output</w:t>
                    </w:r>
                  </w:p>
                </w:txbxContent>
              </v:textbox>
            </v:shape>
            <v:shape id="Text Box 65" o:spid="_x0000_s2058" type="#_x0000_t202" style="position:absolute;left:8580;top:204;width:661;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" filled="f" stroked="f">
              <o:lock v:ext="edit" aspectratio="t"/>
              <v:textbox inset="0,0,0,0">
                <w:txbxContent>
                  <w:p w14:paraId="1DC59255" w14:textId="77777777" w:rsidR="00AC2BE0" w:rsidRDefault="00AC2BE0">
                    <w:pPr>
                      <w:spacing w:line="266" w:lineRule="exact"/>
                      <w:rPr>
                        <w:b/>
                        <w:sz w:val="24"/>
                      </w:rPr>
                    </w:pPr>
                    <w:r>
                      <w:rPr>
                        <w:b/>
                        <w:sz w:val="24"/>
                      </w:rPr>
                      <w:t>Status</w:t>
                    </w:r>
                  </w:p>
                </w:txbxContent>
              </v:textbox>
            </v:shape>
            <v:shape id="Text Box 66" o:spid="_x0000_s2059" type="#_x0000_t202" style="position:absolute;left:9950;top:204;width:954;height: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" filled="f" stroked="f">
              <o:lock v:ext="edit" aspectratio="t"/>
              <v:textbox inset="0,0,0,0">
                <w:txbxContent>
                  <w:p w14:paraId="651B4424" w14:textId="77777777" w:rsidR="00AC2BE0" w:rsidRDefault="00AC2BE0">
                    <w:pPr>
                      <w:spacing w:line="266" w:lineRule="exact"/>
                      <w:rPr>
                        <w:b/>
                        <w:sz w:val="24"/>
                      </w:rPr>
                    </w:pPr>
                    <w:r>
                      <w:rPr>
                        <w:b/>
                        <w:sz w:val="24"/>
                      </w:rPr>
                      <w:t>Remarks</w:t>
                    </w:r>
                  </w:p>
                </w:txbxContent>
              </v:textbox>
            </v:shape>
            <w10:wrap type="topAndBottom" anchorx="page"/>
          </v:group>
        </w:pict>
      </w:r>
      <w:r>
        <w:pict w14:anchorId="31773B08">
          <v:shape id="_x0000_s2050" type="#_x0000_t202" alt="" style="position:absolute;margin-left:36pt;margin-top:44.1pt;width:546.1pt;height:268.6pt;z-index:251672576;mso-wrap-style:square;mso-wrap-edited:f;mso-width-percent:0;mso-height-percent:0;mso-position-horizontal-relative:page;mso-width-percent:0;mso-height-percent:0;v-text-anchor:top" filled="f" stroked="f">
            <v:textbox inset="0,0,0,0">
              <w:txbxContent>
                <w:tbl>
                  <w:tblPr>
                    <w:tblW w:w="0" w:type="auto"/>
                    <w:tblInd w:w="5" w:type="dxa"/>
                    <w:tblBorders>
                      <w:top w:val="single" w:sz="4" w:space="0" w:color="91CDDB"/>
                      <w:left w:val="single" w:sz="4" w:space="0" w:color="91CDDB"/>
                      <w:bottom w:val="single" w:sz="4" w:space="0" w:color="91CDDB"/>
                      <w:right w:val="single" w:sz="4" w:space="0" w:color="91CDDB"/>
                      <w:insideH w:val="single" w:sz="4" w:space="0" w:color="91CDDB"/>
                      <w:insideV w:val="single" w:sz="4" w:space="0" w:color="91CDDB"/>
                    </w:tblBorders>
                    <w:tblLayout w:type="fixed"/>
                    <w:tblCellMar>
                      <w:left w:w="0" w:type="dxa"/>
                      <w:right w:w="0" w:type="dxa"/>
                    </w:tblCellMar>
                    <w:tblLook w:val="01E0" w:firstRow="1" w:lastRow="1" w:firstColumn="1" w:lastColumn="1" w:noHBand="0" w:noVBand="0"/>
                  </w:tblPr>
                  <w:tblGrid>
                    <w:gridCol w:w="1015"/>
                    <w:gridCol w:w="1296"/>
                    <w:gridCol w:w="1802"/>
                    <w:gridCol w:w="1989"/>
                    <w:gridCol w:w="1322"/>
                    <w:gridCol w:w="1502"/>
                    <w:gridCol w:w="1706"/>
                  </w:tblGrid>
                  <w:tr w:rsidR="00AC2BE0" w14:paraId="1284346D" w14:textId="77777777" w:rsidTr="004A5E56">
                    <w:trPr>
                      <w:trHeight w:val="3727"/>
                    </w:trPr>
                    <w:tc>
                      <w:tcPr>
                        <w:tcW w:w="1015" w:type="dxa"/>
                        <w:tcBorders>
                          <w:top w:val="nil"/>
                        </w:tcBorders>
                      </w:tcPr>
                      <w:p w14:paraId="6A74FB6E" w14:textId="77777777" w:rsidR="00AC2BE0" w:rsidRDefault="00AC2BE0">
                        <w:pPr>
                          <w:pStyle w:val="TableParagraph"/>
                          <w:spacing w:line="275" w:lineRule="exact"/>
                          <w:rPr>
                            <w:b/>
                            <w:sz w:val="24"/>
                          </w:rPr>
                        </w:pPr>
                        <w:r>
                          <w:rPr>
                            <w:b/>
                            <w:sz w:val="24"/>
                          </w:rPr>
                          <w:t>102</w:t>
                        </w:r>
                      </w:p>
                    </w:tc>
                    <w:tc>
                      <w:tcPr>
                        <w:tcW w:w="1296" w:type="dxa"/>
                        <w:tcBorders>
                          <w:top w:val="nil"/>
                        </w:tcBorders>
                        <w:shd w:val="clear" w:color="auto" w:fill="DAEDF2"/>
                      </w:tcPr>
                      <w:p w14:paraId="24DEA35F" w14:textId="77777777" w:rsidR="00AC2BE0" w:rsidRDefault="00AC2BE0" w:rsidP="004A5E56">
                        <w:pPr>
                          <w:pStyle w:val="TableParagraph"/>
                          <w:spacing w:line="360" w:lineRule="auto"/>
                          <w:ind w:right="225"/>
                          <w:rPr>
                            <w:sz w:val="24"/>
                          </w:rPr>
                        </w:pPr>
                        <w:r>
                          <w:rPr>
                            <w:sz w:val="24"/>
                          </w:rPr>
                          <w:t>Verify</w:t>
                        </w:r>
                        <w:r>
                          <w:rPr>
                            <w:spacing w:val="1"/>
                            <w:sz w:val="24"/>
                          </w:rPr>
                          <w:t xml:space="preserve"> </w:t>
                        </w:r>
                        <w:r>
                          <w:rPr>
                            <w:sz w:val="24"/>
                          </w:rPr>
                          <w:t>there is a</w:t>
                        </w:r>
                        <w:r>
                          <w:rPr>
                            <w:spacing w:val="1"/>
                            <w:sz w:val="24"/>
                          </w:rPr>
                          <w:t xml:space="preserve"> </w:t>
                        </w:r>
                        <w:r>
                          <w:rPr>
                            <w:sz w:val="24"/>
                          </w:rPr>
                          <w:t>minimum</w:t>
                        </w:r>
                        <w:r>
                          <w:rPr>
                            <w:spacing w:val="-57"/>
                            <w:sz w:val="24"/>
                          </w:rPr>
                          <w:t xml:space="preserve"> </w:t>
                        </w:r>
                        <w:r>
                          <w:rPr>
                            <w:sz w:val="24"/>
                          </w:rPr>
                          <w:t>of one</w:t>
                        </w:r>
                        <w:r>
                          <w:rPr>
                            <w:spacing w:val="1"/>
                            <w:sz w:val="24"/>
                          </w:rPr>
                          <w:t xml:space="preserve"> </w:t>
                        </w:r>
                        <w:r>
                          <w:rPr>
                            <w:sz w:val="24"/>
                          </w:rPr>
                          <w:t>users</w:t>
                        </w:r>
                        <w:r>
                          <w:rPr>
                            <w:spacing w:val="1"/>
                            <w:sz w:val="24"/>
                          </w:rPr>
                          <w:t xml:space="preserve"> </w:t>
                        </w:r>
                        <w:r>
                          <w:rPr>
                            <w:sz w:val="24"/>
                          </w:rPr>
                          <w:t>should be</w:t>
                        </w:r>
                        <w:r>
                          <w:rPr>
                            <w:spacing w:val="-57"/>
                            <w:sz w:val="24"/>
                          </w:rPr>
                          <w:t xml:space="preserve"> </w:t>
                        </w:r>
                        <w:r>
                          <w:rPr>
                            <w:sz w:val="24"/>
                          </w:rPr>
                          <w:t>available</w:t>
                        </w:r>
                        <w:r>
                          <w:rPr>
                            <w:spacing w:val="1"/>
                            <w:sz w:val="24"/>
                          </w:rPr>
                          <w:t xml:space="preserve"> </w:t>
                        </w:r>
                      </w:p>
                    </w:tc>
                    <w:tc>
                      <w:tcPr>
                        <w:tcW w:w="1802" w:type="dxa"/>
                        <w:tcBorders>
                          <w:top w:val="nil"/>
                        </w:tcBorders>
                      </w:tcPr>
                      <w:p w14:paraId="0C2E4962" w14:textId="77777777" w:rsidR="00AC2BE0" w:rsidRDefault="00AC2BE0">
                        <w:pPr>
                          <w:pStyle w:val="TableParagraph"/>
                          <w:numPr>
                            <w:ilvl w:val="0"/>
                            <w:numId w:val="14"/>
                          </w:numPr>
                          <w:tabs>
                            <w:tab w:val="left" w:pos="827"/>
                            <w:tab w:val="left" w:pos="828"/>
                          </w:tabs>
                          <w:spacing w:before="1" w:line="355" w:lineRule="auto"/>
                          <w:ind w:right="97"/>
                          <w:rPr>
                            <w:sz w:val="24"/>
                          </w:rPr>
                        </w:pPr>
                        <w:r>
                          <w:rPr>
                            <w:sz w:val="24"/>
                          </w:rPr>
                          <w:t>Many users</w:t>
                        </w:r>
                        <w:r>
                          <w:rPr>
                            <w:spacing w:val="1"/>
                            <w:sz w:val="24"/>
                          </w:rPr>
                          <w:t xml:space="preserve"> </w:t>
                        </w:r>
                        <w:r>
                          <w:rPr>
                            <w:spacing w:val="-1"/>
                            <w:sz w:val="24"/>
                          </w:rPr>
                          <w:t>available</w:t>
                        </w:r>
                      </w:p>
                      <w:p w14:paraId="66C1EE38" w14:textId="77777777" w:rsidR="00AC2BE0" w:rsidRDefault="00AC2BE0">
                        <w:pPr>
                          <w:pStyle w:val="TableParagraph"/>
                          <w:numPr>
                            <w:ilvl w:val="0"/>
                            <w:numId w:val="14"/>
                          </w:numPr>
                          <w:tabs>
                            <w:tab w:val="left" w:pos="827"/>
                            <w:tab w:val="left" w:pos="828"/>
                          </w:tabs>
                          <w:spacing w:before="8" w:line="355" w:lineRule="auto"/>
                          <w:ind w:right="97"/>
                          <w:rPr>
                            <w:sz w:val="24"/>
                          </w:rPr>
                        </w:pPr>
                        <w:r>
                          <w:rPr>
                            <w:sz w:val="24"/>
                          </w:rPr>
                          <w:t>Only</w:t>
                        </w:r>
                        <w:r>
                          <w:rPr>
                            <w:spacing w:val="1"/>
                            <w:sz w:val="24"/>
                          </w:rPr>
                          <w:t xml:space="preserve"> </w:t>
                        </w:r>
                        <w:r>
                          <w:rPr>
                            <w:sz w:val="24"/>
                          </w:rPr>
                          <w:t>one user</w:t>
                        </w:r>
                        <w:r>
                          <w:rPr>
                            <w:spacing w:val="1"/>
                            <w:sz w:val="24"/>
                          </w:rPr>
                          <w:t xml:space="preserve"> </w:t>
                        </w:r>
                        <w:r>
                          <w:rPr>
                            <w:spacing w:val="-1"/>
                            <w:sz w:val="24"/>
                          </w:rPr>
                          <w:t>available</w:t>
                        </w:r>
                      </w:p>
                    </w:tc>
                    <w:tc>
                      <w:tcPr>
                        <w:tcW w:w="1989" w:type="dxa"/>
                        <w:tcBorders>
                          <w:top w:val="nil"/>
                        </w:tcBorders>
                        <w:shd w:val="clear" w:color="auto" w:fill="DAEDF2"/>
                      </w:tcPr>
                      <w:p w14:paraId="38DCCE55" w14:textId="77777777" w:rsidR="00AC2BE0" w:rsidRPr="004A5E56" w:rsidRDefault="00AC2BE0" w:rsidP="004A5E56">
                        <w:pPr>
                          <w:pStyle w:val="TableParagraph"/>
                          <w:numPr>
                            <w:ilvl w:val="0"/>
                            <w:numId w:val="15"/>
                          </w:numPr>
                          <w:tabs>
                            <w:tab w:val="left" w:pos="828"/>
                            <w:tab w:val="left" w:pos="829"/>
                          </w:tabs>
                          <w:spacing w:before="1" w:line="350" w:lineRule="auto"/>
                          <w:ind w:right="116"/>
                          <w:rPr>
                            <w:sz w:val="24"/>
                          </w:rPr>
                        </w:pPr>
                        <w:r>
                          <w:rPr>
                            <w:sz w:val="24"/>
                          </w:rPr>
                          <w:t>User asks for the future analysis</w:t>
                        </w:r>
                      </w:p>
                      <w:p w14:paraId="09E4739D" w14:textId="77777777" w:rsidR="00AC2BE0" w:rsidRDefault="00AC2BE0" w:rsidP="004A5E56">
                        <w:pPr>
                          <w:pStyle w:val="TableParagraph"/>
                          <w:numPr>
                            <w:ilvl w:val="0"/>
                            <w:numId w:val="15"/>
                          </w:numPr>
                          <w:tabs>
                            <w:tab w:val="left" w:pos="828"/>
                            <w:tab w:val="left" w:pos="829"/>
                          </w:tabs>
                          <w:spacing w:before="1" w:line="350" w:lineRule="auto"/>
                          <w:ind w:right="116"/>
                          <w:rPr>
                            <w:sz w:val="24"/>
                          </w:rPr>
                        </w:pPr>
                        <w:r>
                          <w:rPr>
                            <w:sz w:val="24"/>
                          </w:rPr>
                          <w:t>User asks for the past analysis</w:t>
                        </w:r>
                      </w:p>
                      <w:p w14:paraId="1C34149F" w14:textId="77777777" w:rsidR="00AC2BE0" w:rsidRDefault="00AC2BE0">
                        <w:pPr>
                          <w:pStyle w:val="TableParagraph"/>
                          <w:numPr>
                            <w:ilvl w:val="0"/>
                            <w:numId w:val="15"/>
                          </w:numPr>
                          <w:tabs>
                            <w:tab w:val="left" w:pos="828"/>
                            <w:tab w:val="left" w:pos="829"/>
                          </w:tabs>
                          <w:spacing w:line="348" w:lineRule="auto"/>
                          <w:ind w:right="248"/>
                          <w:rPr>
                            <w:sz w:val="24"/>
                          </w:rPr>
                        </w:pPr>
                        <w:r>
                          <w:rPr>
                            <w:sz w:val="24"/>
                          </w:rPr>
                          <w:t>User asks for the present analysis</w:t>
                        </w:r>
                      </w:p>
                    </w:tc>
                    <w:tc>
                      <w:tcPr>
                        <w:tcW w:w="1322" w:type="dxa"/>
                        <w:tcBorders>
                          <w:top w:val="nil"/>
                        </w:tcBorders>
                      </w:tcPr>
                      <w:p w14:paraId="1507CF49" w14:textId="77777777" w:rsidR="00AC2BE0" w:rsidRDefault="00AC2BE0">
                        <w:pPr>
                          <w:pStyle w:val="TableParagraph"/>
                          <w:spacing w:line="360" w:lineRule="auto"/>
                          <w:ind w:left="108" w:right="352"/>
                          <w:rPr>
                            <w:sz w:val="24"/>
                          </w:rPr>
                        </w:pPr>
                        <w:r>
                          <w:rPr>
                            <w:sz w:val="24"/>
                          </w:rPr>
                          <w:t>User get</w:t>
                        </w:r>
                        <w:r>
                          <w:rPr>
                            <w:spacing w:val="-57"/>
                            <w:sz w:val="24"/>
                          </w:rPr>
                          <w:t xml:space="preserve"> </w:t>
                        </w:r>
                        <w:r>
                          <w:rPr>
                            <w:sz w:val="24"/>
                          </w:rPr>
                          <w:t>the</w:t>
                        </w:r>
                        <w:r>
                          <w:rPr>
                            <w:spacing w:val="-15"/>
                            <w:sz w:val="24"/>
                          </w:rPr>
                          <w:t xml:space="preserve"> </w:t>
                        </w:r>
                        <w:r>
                          <w:rPr>
                            <w:sz w:val="24"/>
                          </w:rPr>
                          <w:t>reply</w:t>
                        </w:r>
                      </w:p>
                    </w:tc>
                    <w:tc>
                      <w:tcPr>
                        <w:tcW w:w="1502" w:type="dxa"/>
                        <w:tcBorders>
                          <w:top w:val="nil"/>
                        </w:tcBorders>
                        <w:shd w:val="clear" w:color="auto" w:fill="DAEDF2"/>
                      </w:tcPr>
                      <w:p w14:paraId="67A7EDD9" w14:textId="77777777" w:rsidR="00AC2BE0" w:rsidRDefault="00AC2BE0">
                        <w:pPr>
                          <w:pStyle w:val="TableParagraph"/>
                          <w:numPr>
                            <w:ilvl w:val="0"/>
                            <w:numId w:val="16"/>
                          </w:numPr>
                          <w:tabs>
                            <w:tab w:val="left" w:pos="829"/>
                            <w:tab w:val="left" w:pos="830"/>
                          </w:tabs>
                          <w:spacing w:before="1"/>
                          <w:ind w:hanging="361"/>
                          <w:rPr>
                            <w:sz w:val="24"/>
                          </w:rPr>
                        </w:pPr>
                        <w:r>
                          <w:rPr>
                            <w:sz w:val="24"/>
                          </w:rPr>
                          <w:t>Pass</w:t>
                        </w:r>
                      </w:p>
                    </w:tc>
                    <w:tc>
                      <w:tcPr>
                        <w:tcW w:w="1706" w:type="dxa"/>
                        <w:tcBorders>
                          <w:top w:val="nil"/>
                        </w:tcBorders>
                      </w:tcPr>
                      <w:p w14:paraId="305C7EDE" w14:textId="77777777" w:rsidR="00AC2BE0" w:rsidRDefault="00AC2BE0" w:rsidP="004A5E56">
                        <w:pPr>
                          <w:pStyle w:val="TableParagraph"/>
                          <w:numPr>
                            <w:ilvl w:val="0"/>
                            <w:numId w:val="16"/>
                          </w:numPr>
                          <w:spacing w:line="275" w:lineRule="exact"/>
                          <w:rPr>
                            <w:sz w:val="24"/>
                          </w:rPr>
                        </w:pPr>
                        <w:r>
                          <w:rPr>
                            <w:sz w:val="24"/>
                          </w:rPr>
                          <w:t xml:space="preserve">Got the </w:t>
                        </w:r>
                      </w:p>
                      <w:p w14:paraId="677BC6BD" w14:textId="77777777" w:rsidR="00AC2BE0" w:rsidRDefault="00AC2BE0" w:rsidP="004A5E56">
                        <w:pPr>
                          <w:pStyle w:val="TableParagraph"/>
                          <w:spacing w:line="275" w:lineRule="exact"/>
                          <w:ind w:left="829"/>
                          <w:rPr>
                            <w:sz w:val="24"/>
                          </w:rPr>
                        </w:pPr>
                        <w:r>
                          <w:rPr>
                            <w:sz w:val="24"/>
                          </w:rPr>
                          <w:t>analysis in the form of graphs</w:t>
                        </w:r>
                      </w:p>
                    </w:tc>
                  </w:tr>
                </w:tbl>
                <w:p w14:paraId="74DC056C" w14:textId="77777777" w:rsidR="00AC2BE0" w:rsidRDefault="00AC2BE0">
                  <w:pPr>
                    <w:pStyle w:val="BodyText"/>
                  </w:pPr>
                </w:p>
              </w:txbxContent>
            </v:textbox>
            <w10:wrap anchorx="page"/>
          </v:shape>
        </w:pict>
      </w:r>
    </w:p>
    <w:p w14:paraId="34460EA4" w14:textId="77777777" w:rsidR="002C7837" w:rsidRPr="0050458B" w:rsidRDefault="002C7837">
      <w:pPr>
        <w:rPr>
          <w:rFonts w:ascii="Times New Roman" w:hAnsi="Times New Roman" w:cs="Times New Roman"/>
          <w:b/>
          <w:sz w:val="24"/>
          <w:szCs w:val="24"/>
        </w:rPr>
      </w:pPr>
    </w:p>
    <w:p w14:paraId="7EAC6EBC" w14:textId="77777777" w:rsidR="002C7837" w:rsidRPr="0050458B" w:rsidRDefault="002C7837">
      <w:pPr>
        <w:rPr>
          <w:rFonts w:ascii="Times New Roman" w:hAnsi="Times New Roman" w:cs="Times New Roman"/>
          <w:b/>
          <w:sz w:val="24"/>
          <w:szCs w:val="24"/>
        </w:rPr>
      </w:pPr>
    </w:p>
    <w:p w14:paraId="3821153D" w14:textId="77777777" w:rsidR="002C7837" w:rsidRPr="0050458B" w:rsidRDefault="002C7837">
      <w:pPr>
        <w:rPr>
          <w:rFonts w:ascii="Times New Roman" w:hAnsi="Times New Roman" w:cs="Times New Roman"/>
          <w:b/>
          <w:sz w:val="24"/>
          <w:szCs w:val="24"/>
        </w:rPr>
      </w:pPr>
    </w:p>
    <w:p w14:paraId="68389136" w14:textId="77777777" w:rsidR="002C7837" w:rsidRPr="0050458B" w:rsidRDefault="002C7837">
      <w:pPr>
        <w:rPr>
          <w:rFonts w:ascii="Times New Roman" w:hAnsi="Times New Roman" w:cs="Times New Roman"/>
          <w:b/>
          <w:sz w:val="24"/>
          <w:szCs w:val="24"/>
        </w:rPr>
      </w:pPr>
    </w:p>
    <w:p w14:paraId="5D27AC77" w14:textId="77777777" w:rsidR="002C7837" w:rsidRPr="0050458B" w:rsidRDefault="002C7837">
      <w:pPr>
        <w:rPr>
          <w:rFonts w:ascii="Times New Roman" w:hAnsi="Times New Roman" w:cs="Times New Roman"/>
          <w:b/>
          <w:sz w:val="24"/>
          <w:szCs w:val="24"/>
        </w:rPr>
      </w:pPr>
    </w:p>
    <w:p w14:paraId="561047FE" w14:textId="77777777" w:rsidR="002C7837" w:rsidRPr="0050458B" w:rsidRDefault="002C7837">
      <w:pPr>
        <w:rPr>
          <w:rFonts w:ascii="Times New Roman" w:hAnsi="Times New Roman" w:cs="Times New Roman"/>
          <w:b/>
          <w:sz w:val="24"/>
          <w:szCs w:val="24"/>
        </w:rPr>
      </w:pPr>
    </w:p>
    <w:p w14:paraId="49A6B14A" w14:textId="77777777" w:rsidR="002C7837" w:rsidRPr="0050458B" w:rsidRDefault="002C7837">
      <w:pPr>
        <w:rPr>
          <w:rFonts w:ascii="Times New Roman" w:hAnsi="Times New Roman" w:cs="Times New Roman"/>
          <w:b/>
          <w:sz w:val="24"/>
          <w:szCs w:val="24"/>
        </w:rPr>
      </w:pPr>
    </w:p>
    <w:p w14:paraId="1AEC51CE" w14:textId="77777777" w:rsidR="002C7837" w:rsidRPr="0050458B" w:rsidRDefault="002C7837">
      <w:pPr>
        <w:rPr>
          <w:rFonts w:ascii="Times New Roman" w:hAnsi="Times New Roman" w:cs="Times New Roman"/>
          <w:b/>
          <w:sz w:val="24"/>
          <w:szCs w:val="24"/>
        </w:rPr>
      </w:pPr>
    </w:p>
    <w:p w14:paraId="770B1137" w14:textId="77777777" w:rsidR="002C7837" w:rsidRPr="0050458B" w:rsidRDefault="002C7837">
      <w:pPr>
        <w:rPr>
          <w:rFonts w:ascii="Times New Roman" w:hAnsi="Times New Roman" w:cs="Times New Roman"/>
          <w:b/>
          <w:sz w:val="24"/>
          <w:szCs w:val="24"/>
        </w:rPr>
      </w:pPr>
    </w:p>
    <w:p w14:paraId="7EA072D2" w14:textId="77777777" w:rsidR="002C7837" w:rsidRPr="0050458B" w:rsidRDefault="002C7837">
      <w:pPr>
        <w:rPr>
          <w:rFonts w:ascii="Times New Roman" w:hAnsi="Times New Roman" w:cs="Times New Roman"/>
          <w:b/>
          <w:sz w:val="24"/>
          <w:szCs w:val="24"/>
        </w:rPr>
      </w:pPr>
    </w:p>
    <w:p w14:paraId="6C61EEA1" w14:textId="77777777" w:rsidR="002C7837" w:rsidRPr="0050458B" w:rsidRDefault="002C7837">
      <w:pPr>
        <w:rPr>
          <w:rFonts w:ascii="Times New Roman" w:hAnsi="Times New Roman" w:cs="Times New Roman"/>
          <w:b/>
          <w:sz w:val="24"/>
          <w:szCs w:val="24"/>
        </w:rPr>
      </w:pPr>
    </w:p>
    <w:p w14:paraId="040C7893" w14:textId="77777777" w:rsidR="002C7837" w:rsidRPr="0050458B" w:rsidRDefault="002C7837">
      <w:pPr>
        <w:rPr>
          <w:rFonts w:ascii="Times New Roman" w:hAnsi="Times New Roman" w:cs="Times New Roman"/>
          <w:b/>
          <w:sz w:val="24"/>
          <w:szCs w:val="24"/>
        </w:rPr>
      </w:pPr>
    </w:p>
    <w:p w14:paraId="6D7A4A09" w14:textId="77777777" w:rsidR="002C7837" w:rsidRPr="0050458B" w:rsidRDefault="002C7837">
      <w:pPr>
        <w:rPr>
          <w:rFonts w:ascii="Times New Roman" w:hAnsi="Times New Roman" w:cs="Times New Roman"/>
          <w:b/>
          <w:sz w:val="24"/>
          <w:szCs w:val="24"/>
        </w:rPr>
      </w:pPr>
    </w:p>
    <w:p w14:paraId="077722AD" w14:textId="77777777" w:rsidR="002C7837" w:rsidRPr="0050458B" w:rsidRDefault="002C7837">
      <w:pPr>
        <w:rPr>
          <w:rFonts w:ascii="Times New Roman" w:hAnsi="Times New Roman" w:cs="Times New Roman"/>
          <w:b/>
          <w:sz w:val="24"/>
          <w:szCs w:val="24"/>
        </w:rPr>
      </w:pPr>
    </w:p>
    <w:p w14:paraId="0079ED71" w14:textId="77777777" w:rsidR="002C7837" w:rsidRPr="0050458B" w:rsidRDefault="002C7837">
      <w:pPr>
        <w:rPr>
          <w:rFonts w:ascii="Times New Roman" w:hAnsi="Times New Roman" w:cs="Times New Roman"/>
          <w:b/>
          <w:sz w:val="24"/>
          <w:szCs w:val="24"/>
        </w:rPr>
      </w:pPr>
    </w:p>
    <w:p w14:paraId="6096AA11" w14:textId="77777777" w:rsidR="002C7837" w:rsidRPr="0050458B" w:rsidRDefault="002C7837">
      <w:pPr>
        <w:rPr>
          <w:rFonts w:ascii="Times New Roman" w:hAnsi="Times New Roman" w:cs="Times New Roman"/>
          <w:b/>
          <w:sz w:val="24"/>
          <w:szCs w:val="24"/>
        </w:rPr>
      </w:pPr>
    </w:p>
    <w:p w14:paraId="0F0739DA" w14:textId="77777777" w:rsidR="002C7837" w:rsidRPr="0050458B" w:rsidRDefault="002C7837">
      <w:pPr>
        <w:rPr>
          <w:rFonts w:ascii="Times New Roman" w:hAnsi="Times New Roman" w:cs="Times New Roman"/>
          <w:b/>
          <w:sz w:val="24"/>
          <w:szCs w:val="24"/>
        </w:rPr>
      </w:pPr>
    </w:p>
    <w:p w14:paraId="23431FD0" w14:textId="77777777" w:rsidR="002C7837" w:rsidRPr="0050458B" w:rsidRDefault="002C7837">
      <w:pPr>
        <w:rPr>
          <w:rFonts w:ascii="Times New Roman" w:hAnsi="Times New Roman" w:cs="Times New Roman"/>
          <w:b/>
          <w:sz w:val="24"/>
          <w:szCs w:val="24"/>
        </w:rPr>
      </w:pPr>
    </w:p>
    <w:p w14:paraId="61282A34" w14:textId="77777777" w:rsidR="002C7837" w:rsidRPr="0050458B" w:rsidRDefault="002C7837">
      <w:pPr>
        <w:rPr>
          <w:rFonts w:ascii="Times New Roman" w:hAnsi="Times New Roman" w:cs="Times New Roman"/>
          <w:b/>
          <w:sz w:val="24"/>
          <w:szCs w:val="24"/>
        </w:rPr>
      </w:pPr>
    </w:p>
    <w:p w14:paraId="5CE7FD35" w14:textId="77777777" w:rsidR="002C7837" w:rsidRPr="0050458B" w:rsidRDefault="002C7837">
      <w:pPr>
        <w:rPr>
          <w:rFonts w:ascii="Times New Roman" w:hAnsi="Times New Roman" w:cs="Times New Roman"/>
          <w:b/>
          <w:sz w:val="24"/>
          <w:szCs w:val="24"/>
        </w:rPr>
      </w:pPr>
    </w:p>
    <w:p w14:paraId="4AE9BECF" w14:textId="77777777" w:rsidR="002C7837" w:rsidRPr="0050458B" w:rsidRDefault="002C7837">
      <w:pPr>
        <w:rPr>
          <w:rFonts w:ascii="Times New Roman" w:hAnsi="Times New Roman" w:cs="Times New Roman"/>
          <w:b/>
          <w:sz w:val="24"/>
          <w:szCs w:val="24"/>
        </w:rPr>
      </w:pPr>
    </w:p>
    <w:p w14:paraId="0449DBE7" w14:textId="77777777" w:rsidR="002C7837" w:rsidRPr="0050458B" w:rsidRDefault="002C7837">
      <w:pPr>
        <w:rPr>
          <w:rFonts w:ascii="Times New Roman" w:hAnsi="Times New Roman" w:cs="Times New Roman"/>
          <w:b/>
          <w:sz w:val="24"/>
          <w:szCs w:val="24"/>
        </w:rPr>
      </w:pPr>
    </w:p>
    <w:p w14:paraId="2B5B65F6" w14:textId="3C960B72"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11.2</w:t>
      </w:r>
    </w:p>
    <w:p w14:paraId="2085D216" w14:textId="77777777" w:rsidR="002C7837" w:rsidRPr="0050458B" w:rsidRDefault="002C7837">
      <w:pPr>
        <w:rPr>
          <w:rFonts w:ascii="Times New Roman" w:hAnsi="Times New Roman" w:cs="Times New Roman"/>
          <w:b/>
          <w:sz w:val="24"/>
          <w:szCs w:val="24"/>
        </w:rPr>
      </w:pPr>
    </w:p>
    <w:p w14:paraId="48D94D10" w14:textId="77777777" w:rsidR="002C7837" w:rsidRPr="0050458B" w:rsidRDefault="002C7837">
      <w:pPr>
        <w:rPr>
          <w:rFonts w:ascii="Times New Roman" w:hAnsi="Times New Roman" w:cs="Times New Roman"/>
          <w:b/>
          <w:sz w:val="24"/>
          <w:szCs w:val="24"/>
        </w:rPr>
      </w:pPr>
    </w:p>
    <w:p w14:paraId="536E4C0F" w14:textId="77777777" w:rsidR="002C7837" w:rsidRPr="0050458B" w:rsidRDefault="002C7837">
      <w:pPr>
        <w:rPr>
          <w:rFonts w:ascii="Times New Roman" w:hAnsi="Times New Roman" w:cs="Times New Roman"/>
          <w:b/>
          <w:sz w:val="24"/>
          <w:szCs w:val="24"/>
        </w:rPr>
      </w:pPr>
    </w:p>
    <w:p w14:paraId="4968AED8" w14:textId="77777777" w:rsidR="002C7837" w:rsidRPr="0050458B" w:rsidRDefault="002C7837">
      <w:pPr>
        <w:rPr>
          <w:rFonts w:ascii="Times New Roman" w:hAnsi="Times New Roman" w:cs="Times New Roman"/>
          <w:b/>
          <w:sz w:val="24"/>
          <w:szCs w:val="24"/>
        </w:rPr>
      </w:pPr>
    </w:p>
    <w:p w14:paraId="500874AD" w14:textId="77777777" w:rsidR="002C7837" w:rsidRPr="0050458B" w:rsidRDefault="002C7837">
      <w:pPr>
        <w:rPr>
          <w:rFonts w:ascii="Times New Roman" w:hAnsi="Times New Roman" w:cs="Times New Roman"/>
          <w:b/>
          <w:sz w:val="24"/>
          <w:szCs w:val="24"/>
        </w:rPr>
      </w:pPr>
    </w:p>
    <w:p w14:paraId="6F70F360" w14:textId="77777777" w:rsidR="002C7837" w:rsidRPr="0050458B" w:rsidRDefault="002C7837">
      <w:pPr>
        <w:rPr>
          <w:rFonts w:ascii="Times New Roman" w:hAnsi="Times New Roman" w:cs="Times New Roman"/>
          <w:b/>
          <w:sz w:val="24"/>
          <w:szCs w:val="24"/>
        </w:rPr>
      </w:pPr>
    </w:p>
    <w:p w14:paraId="5B35A49B" w14:textId="77777777" w:rsidR="002C7837" w:rsidRPr="0050458B" w:rsidRDefault="002C7837">
      <w:pPr>
        <w:spacing w:before="5"/>
        <w:rPr>
          <w:rFonts w:ascii="Times New Roman" w:hAnsi="Times New Roman" w:cs="Times New Roman"/>
          <w:b/>
          <w:sz w:val="24"/>
          <w:szCs w:val="24"/>
        </w:rPr>
      </w:pPr>
    </w:p>
    <w:p w14:paraId="3933B904" w14:textId="77777777" w:rsidR="0050458B" w:rsidRDefault="00A818BC">
      <w:pPr>
        <w:spacing w:before="89"/>
        <w:ind w:left="100"/>
        <w:rPr>
          <w:rFonts w:ascii="Times New Roman" w:hAnsi="Times New Roman" w:cs="Times New Roman"/>
          <w:b/>
          <w:spacing w:val="-1"/>
          <w:sz w:val="24"/>
          <w:szCs w:val="24"/>
        </w:rPr>
      </w:pPr>
      <w:r w:rsidRPr="0050458B">
        <w:rPr>
          <w:rFonts w:ascii="Times New Roman" w:hAnsi="Times New Roman" w:cs="Times New Roman"/>
          <w:b/>
          <w:sz w:val="24"/>
          <w:szCs w:val="24"/>
        </w:rPr>
        <w:t>Result:</w:t>
      </w:r>
      <w:r w:rsidRPr="0050458B">
        <w:rPr>
          <w:rFonts w:ascii="Times New Roman" w:hAnsi="Times New Roman" w:cs="Times New Roman"/>
          <w:b/>
          <w:spacing w:val="-1"/>
          <w:sz w:val="24"/>
          <w:szCs w:val="24"/>
        </w:rPr>
        <w:t xml:space="preserve"> </w:t>
      </w:r>
    </w:p>
    <w:p w14:paraId="33F8BC87" w14:textId="5A097E00" w:rsidR="002C7837" w:rsidRPr="008529C2" w:rsidRDefault="00A818BC">
      <w:pPr>
        <w:spacing w:before="89"/>
        <w:ind w:left="100"/>
        <w:rPr>
          <w:rFonts w:ascii="Times New Roman" w:hAnsi="Times New Roman" w:cs="Times New Roman"/>
          <w:b/>
          <w:sz w:val="28"/>
        </w:rPr>
        <w:sectPr w:rsidR="002C7837" w:rsidRPr="008529C2" w:rsidSect="0050458B">
          <w:pgSz w:w="11910" w:h="16840"/>
          <w:pgMar w:top="900" w:right="520" w:bottom="280" w:left="6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50458B">
        <w:rPr>
          <w:rFonts w:ascii="Times New Roman" w:hAnsi="Times New Roman" w:cs="Times New Roman"/>
          <w:sz w:val="24"/>
          <w:szCs w:val="24"/>
        </w:rPr>
        <w:t>Thus,</w:t>
      </w:r>
      <w:r w:rsidRPr="0050458B">
        <w:rPr>
          <w:rFonts w:ascii="Times New Roman" w:hAnsi="Times New Roman" w:cs="Times New Roman"/>
          <w:spacing w:val="-3"/>
          <w:sz w:val="24"/>
          <w:szCs w:val="24"/>
        </w:rPr>
        <w:t xml:space="preserve"> </w:t>
      </w:r>
      <w:r w:rsidRPr="0050458B">
        <w:rPr>
          <w:rFonts w:ascii="Times New Roman" w:hAnsi="Times New Roman" w:cs="Times New Roman"/>
          <w:sz w:val="24"/>
          <w:szCs w:val="24"/>
        </w:rPr>
        <w:t>the test</w:t>
      </w:r>
      <w:r w:rsidRPr="0050458B">
        <w:rPr>
          <w:rFonts w:ascii="Times New Roman" w:hAnsi="Times New Roman" w:cs="Times New Roman"/>
          <w:spacing w:val="-2"/>
          <w:sz w:val="24"/>
          <w:szCs w:val="24"/>
        </w:rPr>
        <w:t xml:space="preserve"> </w:t>
      </w:r>
      <w:r w:rsidRPr="0050458B">
        <w:rPr>
          <w:rFonts w:ascii="Times New Roman" w:hAnsi="Times New Roman" w:cs="Times New Roman"/>
          <w:sz w:val="24"/>
          <w:szCs w:val="24"/>
        </w:rPr>
        <w:t>case manual</w:t>
      </w:r>
      <w:r w:rsidRPr="0050458B">
        <w:rPr>
          <w:rFonts w:ascii="Times New Roman" w:hAnsi="Times New Roman" w:cs="Times New Roman"/>
          <w:spacing w:val="-3"/>
          <w:sz w:val="24"/>
          <w:szCs w:val="24"/>
        </w:rPr>
        <w:t xml:space="preserve"> </w:t>
      </w:r>
      <w:r w:rsidRPr="0050458B">
        <w:rPr>
          <w:rFonts w:ascii="Times New Roman" w:hAnsi="Times New Roman" w:cs="Times New Roman"/>
          <w:sz w:val="24"/>
          <w:szCs w:val="24"/>
        </w:rPr>
        <w:t>has been</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created for</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the</w:t>
      </w:r>
      <w:r w:rsidR="00B911A7" w:rsidRPr="0050458B">
        <w:rPr>
          <w:rFonts w:ascii="Times New Roman" w:hAnsi="Times New Roman" w:cs="Times New Roman"/>
          <w:b/>
          <w:sz w:val="24"/>
          <w:szCs w:val="24"/>
        </w:rPr>
        <w:t xml:space="preserve"> Stock Marke</w:t>
      </w:r>
      <w:r w:rsidR="00B911A7" w:rsidRPr="008529C2">
        <w:rPr>
          <w:rFonts w:ascii="Times New Roman" w:hAnsi="Times New Roman" w:cs="Times New Roman"/>
          <w:b/>
          <w:sz w:val="28"/>
        </w:rPr>
        <w:t>t Predictor</w:t>
      </w:r>
      <w:r w:rsidRPr="008529C2">
        <w:rPr>
          <w:rFonts w:ascii="Times New Roman" w:hAnsi="Times New Roman" w:cs="Times New Roman"/>
          <w:b/>
          <w:sz w:val="28"/>
        </w:rPr>
        <w:t>.</w:t>
      </w:r>
    </w:p>
    <w:p w14:paraId="6865684C" w14:textId="2AAA4485"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1374F6" w14:textId="14DFFFEF" w:rsidR="00FA7F3E" w:rsidRDefault="00FA7F3E" w:rsidP="00FA7F3E">
      <w:pPr>
        <w:spacing w:before="400"/>
        <w:ind w:left="3317" w:right="-200"/>
        <w:rPr>
          <w:rFonts w:asciiTheme="majorBidi" w:hAnsiTheme="majorBidi" w:cstheme="majorBidi"/>
          <w:b/>
          <w:bCs/>
          <w:sz w:val="32"/>
          <w:szCs w:val="32"/>
        </w:rPr>
      </w:pPr>
      <w:r>
        <w:rPr>
          <w:rFonts w:asciiTheme="majorBidi" w:hAnsiTheme="majorBidi" w:cstheme="majorBidi"/>
          <w:b/>
          <w:bCs/>
          <w:sz w:val="32"/>
          <w:szCs w:val="32"/>
        </w:rPr>
        <w:t xml:space="preserve">        </w:t>
      </w:r>
      <w:r w:rsidRPr="00C83B22">
        <w:rPr>
          <w:rFonts w:asciiTheme="majorBidi" w:hAnsiTheme="majorBidi" w:cstheme="majorBidi"/>
          <w:b/>
          <w:bCs/>
          <w:sz w:val="32"/>
          <w:szCs w:val="32"/>
        </w:rPr>
        <w:t>CHAPTER</w:t>
      </w:r>
      <w:r>
        <w:rPr>
          <w:rFonts w:asciiTheme="majorBidi" w:hAnsiTheme="majorBidi" w:cstheme="majorBidi"/>
          <w:b/>
          <w:bCs/>
          <w:sz w:val="32"/>
          <w:szCs w:val="32"/>
        </w:rPr>
        <w:t xml:space="preserve"> - 12</w:t>
      </w:r>
    </w:p>
    <w:p w14:paraId="155F22F9"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CD6B7E"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A1B416" w14:textId="77777777" w:rsidR="00337975" w:rsidRPr="008529C2" w:rsidRDefault="0033797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088CD46"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Course Code: 18CSC206J</w:t>
      </w:r>
    </w:p>
    <w:p w14:paraId="7B37EBB0"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Course Name: Software Engineering and Project Management</w:t>
      </w:r>
    </w:p>
    <w:tbl>
      <w:tblPr>
        <w:tblStyle w:val="a"/>
        <w:tblW w:w="9022" w:type="dxa"/>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246485" w:rsidRPr="0050458B" w14:paraId="74F3DF28" w14:textId="77777777" w:rsidTr="00582E7A">
        <w:trPr>
          <w:trHeight w:val="464"/>
        </w:trPr>
        <w:tc>
          <w:tcPr>
            <w:tcW w:w="2538" w:type="dxa"/>
          </w:tcPr>
          <w:p w14:paraId="2B59C968"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Experiment No</w:t>
            </w:r>
          </w:p>
        </w:tc>
        <w:tc>
          <w:tcPr>
            <w:tcW w:w="6484" w:type="dxa"/>
          </w:tcPr>
          <w:p w14:paraId="2E906809" w14:textId="77777777" w:rsidR="00337975" w:rsidRPr="0050458B" w:rsidRDefault="00A818BC">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12</w:t>
            </w:r>
          </w:p>
        </w:tc>
      </w:tr>
      <w:tr w:rsidR="00246485" w:rsidRPr="0050458B" w14:paraId="35050763" w14:textId="77777777" w:rsidTr="00582E7A">
        <w:trPr>
          <w:trHeight w:val="464"/>
        </w:trPr>
        <w:tc>
          <w:tcPr>
            <w:tcW w:w="2538" w:type="dxa"/>
          </w:tcPr>
          <w:p w14:paraId="4AC50315"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Title of Experiment </w:t>
            </w:r>
          </w:p>
        </w:tc>
        <w:tc>
          <w:tcPr>
            <w:tcW w:w="6484" w:type="dxa"/>
          </w:tcPr>
          <w:p w14:paraId="031418B8" w14:textId="77777777" w:rsidR="00337975" w:rsidRPr="0050458B" w:rsidRDefault="00A818BC" w:rsidP="00191323">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0458B">
              <w:rPr>
                <w:rFonts w:ascii="Times New Roman" w:hAnsi="Times New Roman" w:cs="Times New Roman"/>
                <w:color w:val="000000"/>
                <w:sz w:val="24"/>
                <w:szCs w:val="24"/>
              </w:rPr>
              <w:t>Manual Test Case Reporting</w:t>
            </w:r>
          </w:p>
        </w:tc>
      </w:tr>
      <w:tr w:rsidR="00246485" w:rsidRPr="0050458B" w14:paraId="4E10A408" w14:textId="77777777" w:rsidTr="00582E7A">
        <w:trPr>
          <w:trHeight w:val="464"/>
        </w:trPr>
        <w:tc>
          <w:tcPr>
            <w:tcW w:w="2538" w:type="dxa"/>
          </w:tcPr>
          <w:p w14:paraId="1CF931D1"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Name of the candidate </w:t>
            </w:r>
          </w:p>
        </w:tc>
        <w:tc>
          <w:tcPr>
            <w:tcW w:w="6484" w:type="dxa"/>
          </w:tcPr>
          <w:p w14:paraId="1EF8E908" w14:textId="5CC18EC8" w:rsidR="00337975" w:rsidRPr="0050458B" w:rsidRDefault="0047665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529C2">
              <w:rPr>
                <w:rFonts w:ascii="Times New Roman" w:eastAsia="Times New Roman" w:hAnsi="Times New Roman" w:cs="Times New Roman"/>
                <w:color w:val="000000"/>
                <w:sz w:val="24"/>
                <w:szCs w:val="24"/>
              </w:rPr>
              <w:t>Tanmay Shukla</w:t>
            </w:r>
          </w:p>
        </w:tc>
      </w:tr>
      <w:tr w:rsidR="00246485" w:rsidRPr="0050458B" w14:paraId="003D9761" w14:textId="77777777" w:rsidTr="00582E7A">
        <w:trPr>
          <w:trHeight w:val="464"/>
        </w:trPr>
        <w:tc>
          <w:tcPr>
            <w:tcW w:w="2538" w:type="dxa"/>
          </w:tcPr>
          <w:p w14:paraId="6F71B5B9"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Team Members</w:t>
            </w:r>
          </w:p>
        </w:tc>
        <w:tc>
          <w:tcPr>
            <w:tcW w:w="6484" w:type="dxa"/>
          </w:tcPr>
          <w:p w14:paraId="78556CD8"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 xml:space="preserve">Tanmay Shukla, Khushi Suri, </w:t>
            </w:r>
            <w:proofErr w:type="spellStart"/>
            <w:r w:rsidRPr="0050458B">
              <w:rPr>
                <w:rFonts w:ascii="Times New Roman" w:eastAsia="Times New Roman" w:hAnsi="Times New Roman" w:cs="Times New Roman"/>
                <w:color w:val="000000"/>
                <w:sz w:val="24"/>
                <w:szCs w:val="24"/>
              </w:rPr>
              <w:t>Mitraansh</w:t>
            </w:r>
            <w:proofErr w:type="spellEnd"/>
            <w:r w:rsidRPr="0050458B">
              <w:rPr>
                <w:rFonts w:ascii="Times New Roman" w:eastAsia="Times New Roman" w:hAnsi="Times New Roman" w:cs="Times New Roman"/>
                <w:color w:val="000000"/>
                <w:sz w:val="24"/>
                <w:szCs w:val="24"/>
              </w:rPr>
              <w:t xml:space="preserve"> </w:t>
            </w:r>
            <w:proofErr w:type="spellStart"/>
            <w:r w:rsidRPr="0050458B">
              <w:rPr>
                <w:rFonts w:ascii="Times New Roman" w:eastAsia="Times New Roman" w:hAnsi="Times New Roman" w:cs="Times New Roman"/>
                <w:color w:val="000000"/>
                <w:sz w:val="24"/>
                <w:szCs w:val="24"/>
              </w:rPr>
              <w:t>Raaj</w:t>
            </w:r>
            <w:proofErr w:type="spellEnd"/>
            <w:r w:rsidRPr="0050458B">
              <w:rPr>
                <w:rFonts w:ascii="Times New Roman" w:eastAsia="Times New Roman" w:hAnsi="Times New Roman" w:cs="Times New Roman"/>
                <w:color w:val="000000"/>
                <w:sz w:val="24"/>
                <w:szCs w:val="24"/>
              </w:rPr>
              <w:t xml:space="preserve"> Khanna</w:t>
            </w:r>
          </w:p>
        </w:tc>
      </w:tr>
      <w:tr w:rsidR="00246485" w:rsidRPr="0050458B" w14:paraId="61245050" w14:textId="77777777" w:rsidTr="00582E7A">
        <w:trPr>
          <w:trHeight w:val="497"/>
        </w:trPr>
        <w:tc>
          <w:tcPr>
            <w:tcW w:w="2538" w:type="dxa"/>
          </w:tcPr>
          <w:p w14:paraId="55E50FEC"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Register Number </w:t>
            </w:r>
          </w:p>
        </w:tc>
        <w:tc>
          <w:tcPr>
            <w:tcW w:w="6484" w:type="dxa"/>
          </w:tcPr>
          <w:p w14:paraId="4FA0A69A"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RA2011003010119, RA2011003010129, RA2011003010133</w:t>
            </w:r>
          </w:p>
        </w:tc>
      </w:tr>
      <w:tr w:rsidR="00246485" w:rsidRPr="0050458B" w14:paraId="44F04615" w14:textId="77777777" w:rsidTr="00582E7A">
        <w:trPr>
          <w:trHeight w:val="497"/>
        </w:trPr>
        <w:tc>
          <w:tcPr>
            <w:tcW w:w="2538" w:type="dxa"/>
          </w:tcPr>
          <w:p w14:paraId="4929FC41"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Date of Experiment </w:t>
            </w:r>
          </w:p>
        </w:tc>
        <w:tc>
          <w:tcPr>
            <w:tcW w:w="6484" w:type="dxa"/>
          </w:tcPr>
          <w:p w14:paraId="6ABF38BB" w14:textId="77777777" w:rsidR="00337975" w:rsidRPr="0050458B" w:rsidRDefault="00A818BC">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8/6/22</w:t>
            </w:r>
          </w:p>
        </w:tc>
      </w:tr>
    </w:tbl>
    <w:p w14:paraId="50BD7FE6" w14:textId="77777777" w:rsidR="00337975" w:rsidRPr="0050458B" w:rsidRDefault="00337975">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4"/>
          <w:szCs w:val="24"/>
        </w:rPr>
      </w:pPr>
    </w:p>
    <w:p w14:paraId="10E08674" w14:textId="77777777" w:rsidR="00337975" w:rsidRPr="0050458B" w:rsidRDefault="00A818BC">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Mark Split Up</w:t>
      </w:r>
    </w:p>
    <w:tbl>
      <w:tblPr>
        <w:tblStyle w:val="a0"/>
        <w:tblW w:w="9018" w:type="dxa"/>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246485" w:rsidRPr="0050458B" w14:paraId="3C8FBED5" w14:textId="77777777" w:rsidTr="00582E7A">
        <w:tc>
          <w:tcPr>
            <w:tcW w:w="918" w:type="dxa"/>
          </w:tcPr>
          <w:p w14:paraId="1092D933"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3703" w:type="dxa"/>
          </w:tcPr>
          <w:p w14:paraId="6CA330D2"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Description</w:t>
            </w:r>
          </w:p>
        </w:tc>
        <w:tc>
          <w:tcPr>
            <w:tcW w:w="2147" w:type="dxa"/>
          </w:tcPr>
          <w:p w14:paraId="4B94EA70"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Maximum Mark</w:t>
            </w:r>
          </w:p>
        </w:tc>
        <w:tc>
          <w:tcPr>
            <w:tcW w:w="2250" w:type="dxa"/>
          </w:tcPr>
          <w:p w14:paraId="2AF2B829"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Mark Obtained</w:t>
            </w:r>
          </w:p>
        </w:tc>
      </w:tr>
      <w:tr w:rsidR="00246485" w:rsidRPr="0050458B" w14:paraId="651F45AD" w14:textId="77777777" w:rsidTr="00582E7A">
        <w:tc>
          <w:tcPr>
            <w:tcW w:w="918" w:type="dxa"/>
          </w:tcPr>
          <w:p w14:paraId="7198C539"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1</w:t>
            </w:r>
          </w:p>
        </w:tc>
        <w:tc>
          <w:tcPr>
            <w:tcW w:w="3703" w:type="dxa"/>
          </w:tcPr>
          <w:p w14:paraId="0CD2FF5D" w14:textId="77777777" w:rsidR="00337975" w:rsidRPr="0050458B"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Exercise</w:t>
            </w:r>
          </w:p>
        </w:tc>
        <w:tc>
          <w:tcPr>
            <w:tcW w:w="2147" w:type="dxa"/>
          </w:tcPr>
          <w:p w14:paraId="159B5CBE"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5</w:t>
            </w:r>
          </w:p>
        </w:tc>
        <w:tc>
          <w:tcPr>
            <w:tcW w:w="2250" w:type="dxa"/>
          </w:tcPr>
          <w:p w14:paraId="0441A338" w14:textId="77777777" w:rsidR="00337975" w:rsidRPr="0050458B"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4"/>
                <w:szCs w:val="24"/>
              </w:rPr>
            </w:pPr>
          </w:p>
        </w:tc>
      </w:tr>
      <w:tr w:rsidR="00246485" w:rsidRPr="0050458B" w14:paraId="4B80ACBA" w14:textId="77777777" w:rsidTr="00582E7A">
        <w:tc>
          <w:tcPr>
            <w:tcW w:w="918" w:type="dxa"/>
          </w:tcPr>
          <w:p w14:paraId="7BC0EFBC"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2</w:t>
            </w:r>
          </w:p>
        </w:tc>
        <w:tc>
          <w:tcPr>
            <w:tcW w:w="3703" w:type="dxa"/>
          </w:tcPr>
          <w:p w14:paraId="33BA0319" w14:textId="77777777" w:rsidR="00337975" w:rsidRPr="0050458B" w:rsidRDefault="00A818BC">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Viva</w:t>
            </w:r>
          </w:p>
        </w:tc>
        <w:tc>
          <w:tcPr>
            <w:tcW w:w="2147" w:type="dxa"/>
          </w:tcPr>
          <w:p w14:paraId="02159D0B"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5</w:t>
            </w:r>
          </w:p>
        </w:tc>
        <w:tc>
          <w:tcPr>
            <w:tcW w:w="2250" w:type="dxa"/>
          </w:tcPr>
          <w:p w14:paraId="12366300" w14:textId="77777777" w:rsidR="00337975" w:rsidRPr="0050458B"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4"/>
                <w:szCs w:val="24"/>
              </w:rPr>
            </w:pPr>
          </w:p>
        </w:tc>
      </w:tr>
      <w:tr w:rsidR="00246485" w:rsidRPr="0050458B" w14:paraId="4093FD9E" w14:textId="77777777" w:rsidTr="00582E7A">
        <w:tc>
          <w:tcPr>
            <w:tcW w:w="4621" w:type="dxa"/>
            <w:gridSpan w:val="2"/>
          </w:tcPr>
          <w:p w14:paraId="226F2F1E" w14:textId="77777777" w:rsidR="00337975" w:rsidRPr="0050458B" w:rsidRDefault="00A818BC">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Total </w:t>
            </w:r>
          </w:p>
        </w:tc>
        <w:tc>
          <w:tcPr>
            <w:tcW w:w="2147" w:type="dxa"/>
          </w:tcPr>
          <w:p w14:paraId="1E6F59AF" w14:textId="77777777" w:rsidR="00337975" w:rsidRPr="0050458B" w:rsidRDefault="00A818BC">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10</w:t>
            </w:r>
          </w:p>
        </w:tc>
        <w:tc>
          <w:tcPr>
            <w:tcW w:w="2250" w:type="dxa"/>
          </w:tcPr>
          <w:p w14:paraId="30D04280" w14:textId="77777777" w:rsidR="00337975" w:rsidRPr="0050458B" w:rsidRDefault="00337975">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4"/>
                <w:szCs w:val="24"/>
              </w:rPr>
            </w:pPr>
          </w:p>
        </w:tc>
      </w:tr>
    </w:tbl>
    <w:p w14:paraId="477C17F3" w14:textId="77777777"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Team Members:  </w:t>
      </w:r>
    </w:p>
    <w:tbl>
      <w:tblPr>
        <w:tblStyle w:val="a1"/>
        <w:tblW w:w="9243" w:type="dxa"/>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246485" w:rsidRPr="0050458B" w14:paraId="03EE514F" w14:textId="77777777" w:rsidTr="00582E7A">
        <w:tc>
          <w:tcPr>
            <w:tcW w:w="918" w:type="dxa"/>
          </w:tcPr>
          <w:p w14:paraId="7EAFAF26"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S No</w:t>
            </w:r>
          </w:p>
        </w:tc>
        <w:tc>
          <w:tcPr>
            <w:tcW w:w="2970" w:type="dxa"/>
          </w:tcPr>
          <w:p w14:paraId="34DF37E5"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Register No</w:t>
            </w:r>
          </w:p>
        </w:tc>
        <w:tc>
          <w:tcPr>
            <w:tcW w:w="3473" w:type="dxa"/>
          </w:tcPr>
          <w:p w14:paraId="72702607"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Name</w:t>
            </w:r>
          </w:p>
        </w:tc>
        <w:tc>
          <w:tcPr>
            <w:tcW w:w="1882" w:type="dxa"/>
          </w:tcPr>
          <w:p w14:paraId="536FD29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Role</w:t>
            </w:r>
          </w:p>
        </w:tc>
      </w:tr>
      <w:tr w:rsidR="00246485" w:rsidRPr="0050458B" w14:paraId="35AC49E0" w14:textId="77777777" w:rsidTr="00582E7A">
        <w:tc>
          <w:tcPr>
            <w:tcW w:w="918" w:type="dxa"/>
          </w:tcPr>
          <w:p w14:paraId="68B1F97F"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1</w:t>
            </w:r>
          </w:p>
        </w:tc>
        <w:tc>
          <w:tcPr>
            <w:tcW w:w="2970" w:type="dxa"/>
          </w:tcPr>
          <w:p w14:paraId="0EBD670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 xml:space="preserve">RA2011003010119 </w:t>
            </w:r>
          </w:p>
        </w:tc>
        <w:tc>
          <w:tcPr>
            <w:tcW w:w="3473" w:type="dxa"/>
          </w:tcPr>
          <w:p w14:paraId="1325AAD2"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Tanmay Shukla</w:t>
            </w:r>
          </w:p>
        </w:tc>
        <w:tc>
          <w:tcPr>
            <w:tcW w:w="1882" w:type="dxa"/>
          </w:tcPr>
          <w:p w14:paraId="2716EDC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Rep</w:t>
            </w:r>
            <w:r w:rsidR="00191323" w:rsidRPr="0050458B">
              <w:rPr>
                <w:rFonts w:ascii="Times New Roman" w:eastAsia="Times New Roman" w:hAnsi="Times New Roman" w:cs="Times New Roman"/>
                <w:b/>
                <w:color w:val="000000"/>
                <w:sz w:val="24"/>
                <w:szCs w:val="24"/>
              </w:rPr>
              <w:t>/Member</w:t>
            </w:r>
          </w:p>
        </w:tc>
      </w:tr>
      <w:tr w:rsidR="00246485" w:rsidRPr="0050458B" w14:paraId="55138063" w14:textId="77777777" w:rsidTr="00582E7A">
        <w:tc>
          <w:tcPr>
            <w:tcW w:w="918" w:type="dxa"/>
          </w:tcPr>
          <w:p w14:paraId="2D9AEFC4"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2</w:t>
            </w:r>
          </w:p>
        </w:tc>
        <w:tc>
          <w:tcPr>
            <w:tcW w:w="2970" w:type="dxa"/>
          </w:tcPr>
          <w:p w14:paraId="2BED006E"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RA2011003010129</w:t>
            </w:r>
          </w:p>
        </w:tc>
        <w:tc>
          <w:tcPr>
            <w:tcW w:w="3473" w:type="dxa"/>
          </w:tcPr>
          <w:p w14:paraId="3E3647B7"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Khushi Suri</w:t>
            </w:r>
          </w:p>
        </w:tc>
        <w:tc>
          <w:tcPr>
            <w:tcW w:w="1882" w:type="dxa"/>
          </w:tcPr>
          <w:p w14:paraId="436A0375"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r w:rsidR="00246485" w:rsidRPr="0050458B" w14:paraId="54DC7CAE" w14:textId="77777777" w:rsidTr="00582E7A">
        <w:tc>
          <w:tcPr>
            <w:tcW w:w="918" w:type="dxa"/>
          </w:tcPr>
          <w:p w14:paraId="68312A7B"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3</w:t>
            </w:r>
          </w:p>
        </w:tc>
        <w:tc>
          <w:tcPr>
            <w:tcW w:w="2970" w:type="dxa"/>
          </w:tcPr>
          <w:p w14:paraId="4137ACB1"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RA2011003010133</w:t>
            </w:r>
          </w:p>
        </w:tc>
        <w:tc>
          <w:tcPr>
            <w:tcW w:w="3473" w:type="dxa"/>
          </w:tcPr>
          <w:p w14:paraId="0FE8CD62"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sidRPr="0050458B">
              <w:rPr>
                <w:rFonts w:ascii="Times New Roman" w:eastAsia="Times New Roman" w:hAnsi="Times New Roman" w:cs="Times New Roman"/>
                <w:b/>
                <w:color w:val="000000"/>
                <w:sz w:val="24"/>
                <w:szCs w:val="24"/>
              </w:rPr>
              <w:t>Mitraansh</w:t>
            </w:r>
            <w:proofErr w:type="spellEnd"/>
            <w:r w:rsidRPr="0050458B">
              <w:rPr>
                <w:rFonts w:ascii="Times New Roman" w:eastAsia="Times New Roman" w:hAnsi="Times New Roman" w:cs="Times New Roman"/>
                <w:b/>
                <w:color w:val="000000"/>
                <w:sz w:val="24"/>
                <w:szCs w:val="24"/>
              </w:rPr>
              <w:t xml:space="preserve"> </w:t>
            </w:r>
            <w:proofErr w:type="spellStart"/>
            <w:r w:rsidRPr="0050458B">
              <w:rPr>
                <w:rFonts w:ascii="Times New Roman" w:eastAsia="Times New Roman" w:hAnsi="Times New Roman" w:cs="Times New Roman"/>
                <w:b/>
                <w:color w:val="000000"/>
                <w:sz w:val="24"/>
                <w:szCs w:val="24"/>
              </w:rPr>
              <w:t>Raaj</w:t>
            </w:r>
            <w:proofErr w:type="spellEnd"/>
            <w:r w:rsidRPr="0050458B">
              <w:rPr>
                <w:rFonts w:ascii="Times New Roman" w:eastAsia="Times New Roman" w:hAnsi="Times New Roman" w:cs="Times New Roman"/>
                <w:b/>
                <w:color w:val="000000"/>
                <w:sz w:val="24"/>
                <w:szCs w:val="24"/>
              </w:rPr>
              <w:t xml:space="preserve"> Khanna</w:t>
            </w:r>
          </w:p>
        </w:tc>
        <w:tc>
          <w:tcPr>
            <w:tcW w:w="1882" w:type="dxa"/>
          </w:tcPr>
          <w:p w14:paraId="711BDC39" w14:textId="77777777" w:rsidR="00337975" w:rsidRPr="0050458B" w:rsidRDefault="00A818BC">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t>Member</w:t>
            </w:r>
          </w:p>
        </w:tc>
      </w:tr>
    </w:tbl>
    <w:p w14:paraId="724DC722" w14:textId="77777777" w:rsidR="00582E7A" w:rsidRPr="0050458B" w:rsidRDefault="00582E7A" w:rsidP="00582E7A">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0458B">
        <w:rPr>
          <w:rFonts w:ascii="Times New Roman" w:eastAsia="Times New Roman" w:hAnsi="Times New Roman" w:cs="Times New Roman"/>
          <w:b/>
          <w:color w:val="000000"/>
          <w:sz w:val="24"/>
          <w:szCs w:val="24"/>
        </w:rPr>
        <w:lastRenderedPageBreak/>
        <w:t>Aim:</w:t>
      </w:r>
    </w:p>
    <w:p w14:paraId="2CDD59F7" w14:textId="77777777" w:rsidR="00582E7A" w:rsidRPr="0050458B" w:rsidRDefault="00582E7A" w:rsidP="00582E7A">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50458B">
        <w:rPr>
          <w:rFonts w:ascii="Times New Roman" w:eastAsia="Times New Roman" w:hAnsi="Times New Roman" w:cs="Times New Roman"/>
          <w:color w:val="000000"/>
          <w:sz w:val="24"/>
          <w:szCs w:val="24"/>
        </w:rPr>
        <w:t xml:space="preserve">To prepare the manual test case report for the </w:t>
      </w:r>
      <w:proofErr w:type="spellStart"/>
      <w:r w:rsidRPr="0050458B">
        <w:rPr>
          <w:rFonts w:ascii="Times New Roman" w:eastAsia="Times New Roman" w:hAnsi="Times New Roman" w:cs="Times New Roman"/>
          <w:color w:val="000000"/>
          <w:sz w:val="24"/>
          <w:szCs w:val="24"/>
        </w:rPr>
        <w:t>PredictO</w:t>
      </w:r>
      <w:proofErr w:type="spellEnd"/>
      <w:r w:rsidRPr="0050458B">
        <w:rPr>
          <w:rFonts w:ascii="Times New Roman" w:eastAsia="Times New Roman" w:hAnsi="Times New Roman" w:cs="Times New Roman"/>
          <w:color w:val="000000"/>
          <w:sz w:val="24"/>
          <w:szCs w:val="24"/>
        </w:rPr>
        <w:t>.</w:t>
      </w:r>
    </w:p>
    <w:p w14:paraId="2ABCC866" w14:textId="77777777" w:rsidR="00337975" w:rsidRPr="0050458B" w:rsidRDefault="00337975">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2760B5C4" w14:textId="77777777" w:rsidR="00B80CD8" w:rsidRPr="0050458B" w:rsidRDefault="00B80CD8" w:rsidP="00B80CD8">
      <w:pPr>
        <w:rPr>
          <w:rFonts w:ascii="Times New Roman" w:hAnsi="Times New Roman" w:cs="Times New Roman"/>
          <w:sz w:val="24"/>
          <w:szCs w:val="24"/>
          <w:lang w:val="en-GB"/>
        </w:rPr>
      </w:pPr>
    </w:p>
    <w:tbl>
      <w:tblPr>
        <w:tblStyle w:val="TableGrid"/>
        <w:tblW w:w="0" w:type="auto"/>
        <w:tblInd w:w="717" w:type="dxa"/>
        <w:tblLook w:val="04A0" w:firstRow="1" w:lastRow="0" w:firstColumn="1" w:lastColumn="0" w:noHBand="0" w:noVBand="1"/>
      </w:tblPr>
      <w:tblGrid>
        <w:gridCol w:w="3003"/>
        <w:gridCol w:w="3003"/>
        <w:gridCol w:w="3004"/>
      </w:tblGrid>
      <w:tr w:rsidR="00246485" w:rsidRPr="0050458B" w14:paraId="31EED899" w14:textId="77777777" w:rsidTr="00582E7A">
        <w:tc>
          <w:tcPr>
            <w:tcW w:w="3003" w:type="dxa"/>
            <w:shd w:val="clear" w:color="auto" w:fill="FFF2CC" w:themeFill="accent4" w:themeFillTint="33"/>
          </w:tcPr>
          <w:p w14:paraId="4429E955" w14:textId="77777777" w:rsidR="00B80CD8" w:rsidRPr="0050458B" w:rsidRDefault="00A818BC" w:rsidP="003329AE">
            <w:pPr>
              <w:rPr>
                <w:rFonts w:ascii="Times New Roman" w:hAnsi="Times New Roman"/>
                <w:b/>
                <w:bCs/>
              </w:rPr>
            </w:pPr>
            <w:r w:rsidRPr="0050458B">
              <w:rPr>
                <w:rFonts w:ascii="Times New Roman" w:hAnsi="Times New Roman"/>
                <w:b/>
                <w:bCs/>
              </w:rPr>
              <w:t>Category</w:t>
            </w:r>
          </w:p>
        </w:tc>
        <w:tc>
          <w:tcPr>
            <w:tcW w:w="3003" w:type="dxa"/>
            <w:shd w:val="clear" w:color="auto" w:fill="FFF2CC" w:themeFill="accent4" w:themeFillTint="33"/>
          </w:tcPr>
          <w:p w14:paraId="16E94683" w14:textId="77777777" w:rsidR="00B80CD8" w:rsidRPr="0050458B" w:rsidRDefault="00A818BC" w:rsidP="003329AE">
            <w:pPr>
              <w:rPr>
                <w:rFonts w:ascii="Times New Roman" w:hAnsi="Times New Roman"/>
                <w:b/>
                <w:bCs/>
              </w:rPr>
            </w:pPr>
            <w:r w:rsidRPr="0050458B">
              <w:rPr>
                <w:rFonts w:ascii="Times New Roman" w:hAnsi="Times New Roman"/>
                <w:b/>
                <w:bCs/>
              </w:rPr>
              <w:t>Progress Against Plan</w:t>
            </w:r>
          </w:p>
        </w:tc>
        <w:tc>
          <w:tcPr>
            <w:tcW w:w="3004" w:type="dxa"/>
            <w:shd w:val="clear" w:color="auto" w:fill="FFF2CC" w:themeFill="accent4" w:themeFillTint="33"/>
          </w:tcPr>
          <w:p w14:paraId="0E42C0E5" w14:textId="77777777" w:rsidR="00B80CD8" w:rsidRPr="0050458B" w:rsidRDefault="00A818BC" w:rsidP="003329AE">
            <w:pPr>
              <w:rPr>
                <w:rFonts w:ascii="Times New Roman" w:hAnsi="Times New Roman"/>
                <w:b/>
                <w:bCs/>
              </w:rPr>
            </w:pPr>
            <w:r w:rsidRPr="0050458B">
              <w:rPr>
                <w:rFonts w:ascii="Times New Roman" w:hAnsi="Times New Roman"/>
                <w:b/>
                <w:bCs/>
              </w:rPr>
              <w:t xml:space="preserve">Status </w:t>
            </w:r>
          </w:p>
        </w:tc>
      </w:tr>
      <w:tr w:rsidR="00246485" w:rsidRPr="0050458B" w14:paraId="4B63739B" w14:textId="77777777" w:rsidTr="00582E7A">
        <w:tc>
          <w:tcPr>
            <w:tcW w:w="3003" w:type="dxa"/>
          </w:tcPr>
          <w:p w14:paraId="32F84365" w14:textId="77777777" w:rsidR="00B80CD8" w:rsidRPr="0050458B" w:rsidRDefault="00A818BC" w:rsidP="003329AE">
            <w:pPr>
              <w:rPr>
                <w:rFonts w:ascii="Times New Roman" w:hAnsi="Times New Roman"/>
              </w:rPr>
            </w:pPr>
            <w:r w:rsidRPr="0050458B">
              <w:rPr>
                <w:rFonts w:ascii="Times New Roman" w:hAnsi="Times New Roman"/>
              </w:rPr>
              <w:t>Functional Testing</w:t>
            </w:r>
          </w:p>
        </w:tc>
        <w:tc>
          <w:tcPr>
            <w:tcW w:w="3003" w:type="dxa"/>
          </w:tcPr>
          <w:p w14:paraId="793E3D0C" w14:textId="77777777" w:rsidR="00B80CD8" w:rsidRPr="0050458B" w:rsidRDefault="00A818BC" w:rsidP="003329AE">
            <w:pPr>
              <w:rPr>
                <w:rFonts w:ascii="Times New Roman" w:hAnsi="Times New Roman"/>
              </w:rPr>
            </w:pPr>
            <w:r w:rsidRPr="0050458B">
              <w:rPr>
                <w:rFonts w:ascii="Times New Roman" w:hAnsi="Times New Roman"/>
              </w:rPr>
              <w:t xml:space="preserve">Green </w:t>
            </w:r>
          </w:p>
        </w:tc>
        <w:tc>
          <w:tcPr>
            <w:tcW w:w="3004" w:type="dxa"/>
          </w:tcPr>
          <w:p w14:paraId="63B900E0" w14:textId="77777777" w:rsidR="00B80CD8" w:rsidRPr="0050458B" w:rsidRDefault="00A818BC" w:rsidP="003329AE">
            <w:pPr>
              <w:rPr>
                <w:rFonts w:ascii="Times New Roman" w:hAnsi="Times New Roman"/>
              </w:rPr>
            </w:pPr>
            <w:r w:rsidRPr="0050458B">
              <w:rPr>
                <w:rFonts w:ascii="Times New Roman" w:hAnsi="Times New Roman"/>
              </w:rPr>
              <w:t>Completed</w:t>
            </w:r>
          </w:p>
        </w:tc>
      </w:tr>
      <w:tr w:rsidR="00246485" w:rsidRPr="0050458B" w14:paraId="3D6030EE" w14:textId="77777777" w:rsidTr="00582E7A">
        <w:tc>
          <w:tcPr>
            <w:tcW w:w="3003" w:type="dxa"/>
          </w:tcPr>
          <w:p w14:paraId="4156E02B" w14:textId="77777777" w:rsidR="00B80CD8" w:rsidRPr="0050458B" w:rsidRDefault="00A818BC" w:rsidP="003329AE">
            <w:pPr>
              <w:rPr>
                <w:rFonts w:ascii="Times New Roman" w:hAnsi="Times New Roman"/>
              </w:rPr>
            </w:pPr>
            <w:r w:rsidRPr="0050458B">
              <w:rPr>
                <w:rFonts w:ascii="Times New Roman" w:hAnsi="Times New Roman"/>
              </w:rPr>
              <w:t>Non-Functional Testing</w:t>
            </w:r>
          </w:p>
        </w:tc>
        <w:tc>
          <w:tcPr>
            <w:tcW w:w="3003" w:type="dxa"/>
          </w:tcPr>
          <w:p w14:paraId="3CE2A9D0" w14:textId="77777777" w:rsidR="00B80CD8" w:rsidRPr="0050458B" w:rsidRDefault="00A818BC" w:rsidP="003329AE">
            <w:pPr>
              <w:rPr>
                <w:rFonts w:ascii="Times New Roman" w:hAnsi="Times New Roman"/>
              </w:rPr>
            </w:pPr>
            <w:r w:rsidRPr="0050458B">
              <w:rPr>
                <w:rFonts w:ascii="Times New Roman" w:hAnsi="Times New Roman"/>
              </w:rPr>
              <w:t>Amber</w:t>
            </w:r>
          </w:p>
        </w:tc>
        <w:tc>
          <w:tcPr>
            <w:tcW w:w="3004" w:type="dxa"/>
          </w:tcPr>
          <w:p w14:paraId="5E996262" w14:textId="77777777" w:rsidR="00B80CD8" w:rsidRPr="0050458B" w:rsidRDefault="00A818BC" w:rsidP="003329AE">
            <w:pPr>
              <w:rPr>
                <w:rFonts w:ascii="Times New Roman" w:hAnsi="Times New Roman"/>
              </w:rPr>
            </w:pPr>
            <w:r w:rsidRPr="0050458B">
              <w:rPr>
                <w:rFonts w:ascii="Times New Roman" w:hAnsi="Times New Roman"/>
              </w:rPr>
              <w:t>In-Progress</w:t>
            </w:r>
          </w:p>
        </w:tc>
      </w:tr>
    </w:tbl>
    <w:p w14:paraId="2E41E072" w14:textId="77777777" w:rsidR="00B80CD8" w:rsidRPr="0050458B" w:rsidRDefault="00B80CD8" w:rsidP="00B80CD8">
      <w:pPr>
        <w:rPr>
          <w:rFonts w:ascii="Times New Roman" w:hAnsi="Times New Roman" w:cs="Times New Roman"/>
          <w:sz w:val="24"/>
          <w:szCs w:val="24"/>
          <w:lang w:val="en-GB"/>
        </w:rPr>
      </w:pPr>
    </w:p>
    <w:tbl>
      <w:tblPr>
        <w:tblStyle w:val="TableGrid"/>
        <w:tblW w:w="0" w:type="auto"/>
        <w:jc w:val="center"/>
        <w:tblLook w:val="04A0" w:firstRow="1" w:lastRow="0" w:firstColumn="1" w:lastColumn="0" w:noHBand="0" w:noVBand="1"/>
      </w:tblPr>
      <w:tblGrid>
        <w:gridCol w:w="3018"/>
        <w:gridCol w:w="3018"/>
        <w:gridCol w:w="3020"/>
      </w:tblGrid>
      <w:tr w:rsidR="00246485" w:rsidRPr="0050458B" w14:paraId="7918CBD9" w14:textId="77777777" w:rsidTr="008529C2">
        <w:trPr>
          <w:trHeight w:val="678"/>
          <w:jc w:val="center"/>
        </w:trPr>
        <w:tc>
          <w:tcPr>
            <w:tcW w:w="3018" w:type="dxa"/>
            <w:shd w:val="clear" w:color="auto" w:fill="FFF2CC" w:themeFill="accent4" w:themeFillTint="33"/>
          </w:tcPr>
          <w:p w14:paraId="304C41EB" w14:textId="77777777" w:rsidR="00B80CD8" w:rsidRPr="0050458B" w:rsidRDefault="00A818BC" w:rsidP="003329AE">
            <w:pPr>
              <w:rPr>
                <w:rFonts w:ascii="Times New Roman" w:hAnsi="Times New Roman"/>
                <w:b/>
                <w:bCs/>
              </w:rPr>
            </w:pPr>
            <w:r w:rsidRPr="0050458B">
              <w:rPr>
                <w:rFonts w:ascii="Times New Roman" w:hAnsi="Times New Roman"/>
                <w:b/>
                <w:bCs/>
              </w:rPr>
              <w:t>Functional</w:t>
            </w:r>
          </w:p>
        </w:tc>
        <w:tc>
          <w:tcPr>
            <w:tcW w:w="3018" w:type="dxa"/>
            <w:shd w:val="clear" w:color="auto" w:fill="FFF2CC" w:themeFill="accent4" w:themeFillTint="33"/>
          </w:tcPr>
          <w:p w14:paraId="7889994D" w14:textId="77777777" w:rsidR="00B80CD8" w:rsidRPr="0050458B" w:rsidRDefault="00A818BC" w:rsidP="003329AE">
            <w:pPr>
              <w:rPr>
                <w:rFonts w:ascii="Times New Roman" w:hAnsi="Times New Roman"/>
                <w:b/>
                <w:bCs/>
              </w:rPr>
            </w:pPr>
            <w:r w:rsidRPr="0050458B">
              <w:rPr>
                <w:rFonts w:ascii="Times New Roman" w:hAnsi="Times New Roman"/>
                <w:b/>
                <w:bCs/>
              </w:rPr>
              <w:t>Test Case Coverage (%)</w:t>
            </w:r>
          </w:p>
        </w:tc>
        <w:tc>
          <w:tcPr>
            <w:tcW w:w="3020" w:type="dxa"/>
            <w:shd w:val="clear" w:color="auto" w:fill="FFF2CC" w:themeFill="accent4" w:themeFillTint="33"/>
          </w:tcPr>
          <w:p w14:paraId="51CB235F" w14:textId="77777777" w:rsidR="00B80CD8" w:rsidRPr="0050458B" w:rsidRDefault="00A818BC" w:rsidP="003329AE">
            <w:pPr>
              <w:rPr>
                <w:rFonts w:ascii="Times New Roman" w:hAnsi="Times New Roman"/>
                <w:b/>
                <w:bCs/>
              </w:rPr>
            </w:pPr>
            <w:r w:rsidRPr="0050458B">
              <w:rPr>
                <w:rFonts w:ascii="Times New Roman" w:hAnsi="Times New Roman"/>
                <w:b/>
                <w:bCs/>
              </w:rPr>
              <w:t xml:space="preserve">Status </w:t>
            </w:r>
          </w:p>
        </w:tc>
      </w:tr>
      <w:tr w:rsidR="00246485" w:rsidRPr="0050458B" w14:paraId="186F2B94" w14:textId="77777777" w:rsidTr="008529C2">
        <w:trPr>
          <w:trHeight w:val="293"/>
          <w:jc w:val="center"/>
        </w:trPr>
        <w:tc>
          <w:tcPr>
            <w:tcW w:w="3018" w:type="dxa"/>
          </w:tcPr>
          <w:p w14:paraId="475149F4" w14:textId="77777777" w:rsidR="00B80CD8" w:rsidRPr="0050458B" w:rsidRDefault="00A818BC" w:rsidP="003329AE">
            <w:pPr>
              <w:rPr>
                <w:rFonts w:ascii="Times New Roman" w:hAnsi="Times New Roman"/>
              </w:rPr>
            </w:pPr>
            <w:r w:rsidRPr="0050458B">
              <w:rPr>
                <w:rFonts w:ascii="Times New Roman" w:hAnsi="Times New Roman"/>
              </w:rPr>
              <w:t>Admin Login</w:t>
            </w:r>
          </w:p>
        </w:tc>
        <w:tc>
          <w:tcPr>
            <w:tcW w:w="3018" w:type="dxa"/>
          </w:tcPr>
          <w:p w14:paraId="148EF4E1" w14:textId="77777777" w:rsidR="00B80CD8" w:rsidRPr="0050458B" w:rsidRDefault="00A818BC" w:rsidP="003329AE">
            <w:pPr>
              <w:rPr>
                <w:rFonts w:ascii="Times New Roman" w:hAnsi="Times New Roman"/>
              </w:rPr>
            </w:pPr>
            <w:r w:rsidRPr="0050458B">
              <w:rPr>
                <w:rFonts w:ascii="Times New Roman" w:hAnsi="Times New Roman"/>
              </w:rPr>
              <w:t>10</w:t>
            </w:r>
            <w:r w:rsidR="006C4D2B" w:rsidRPr="0050458B">
              <w:rPr>
                <w:rFonts w:ascii="Times New Roman" w:hAnsi="Times New Roman"/>
              </w:rPr>
              <w:t>%</w:t>
            </w:r>
          </w:p>
        </w:tc>
        <w:tc>
          <w:tcPr>
            <w:tcW w:w="3020" w:type="dxa"/>
          </w:tcPr>
          <w:p w14:paraId="4B550A0B" w14:textId="77777777" w:rsidR="00B80CD8" w:rsidRPr="0050458B" w:rsidRDefault="00A818BC" w:rsidP="003329AE">
            <w:pPr>
              <w:rPr>
                <w:rFonts w:ascii="Times New Roman" w:hAnsi="Times New Roman"/>
              </w:rPr>
            </w:pPr>
            <w:r w:rsidRPr="0050458B">
              <w:rPr>
                <w:rFonts w:ascii="Times New Roman" w:hAnsi="Times New Roman"/>
              </w:rPr>
              <w:t>Completed</w:t>
            </w:r>
          </w:p>
        </w:tc>
      </w:tr>
      <w:tr w:rsidR="00246485" w:rsidRPr="0050458B" w14:paraId="5D1C4653" w14:textId="77777777" w:rsidTr="008529C2">
        <w:trPr>
          <w:trHeight w:val="311"/>
          <w:jc w:val="center"/>
        </w:trPr>
        <w:tc>
          <w:tcPr>
            <w:tcW w:w="3018" w:type="dxa"/>
          </w:tcPr>
          <w:p w14:paraId="7BE78F99" w14:textId="77777777" w:rsidR="006C4D2B" w:rsidRPr="0050458B" w:rsidRDefault="00A818BC" w:rsidP="003329AE">
            <w:pPr>
              <w:rPr>
                <w:rFonts w:ascii="Times New Roman" w:hAnsi="Times New Roman"/>
              </w:rPr>
            </w:pPr>
            <w:r w:rsidRPr="0050458B">
              <w:rPr>
                <w:rFonts w:ascii="Times New Roman" w:hAnsi="Times New Roman"/>
              </w:rPr>
              <w:t>Verify User ID and Pass</w:t>
            </w:r>
          </w:p>
        </w:tc>
        <w:tc>
          <w:tcPr>
            <w:tcW w:w="3018" w:type="dxa"/>
          </w:tcPr>
          <w:p w14:paraId="7D7CE1AE" w14:textId="77777777" w:rsidR="00B80CD8" w:rsidRPr="0050458B" w:rsidRDefault="00A818BC" w:rsidP="003329AE">
            <w:pPr>
              <w:rPr>
                <w:rFonts w:ascii="Times New Roman" w:hAnsi="Times New Roman"/>
              </w:rPr>
            </w:pPr>
            <w:r w:rsidRPr="0050458B">
              <w:rPr>
                <w:rFonts w:ascii="Times New Roman" w:hAnsi="Times New Roman"/>
              </w:rPr>
              <w:t>10</w:t>
            </w:r>
            <w:r w:rsidR="006C4D2B" w:rsidRPr="0050458B">
              <w:rPr>
                <w:rFonts w:ascii="Times New Roman" w:hAnsi="Times New Roman"/>
              </w:rPr>
              <w:t>%</w:t>
            </w:r>
          </w:p>
        </w:tc>
        <w:tc>
          <w:tcPr>
            <w:tcW w:w="3020" w:type="dxa"/>
          </w:tcPr>
          <w:p w14:paraId="3AEACF37" w14:textId="77777777" w:rsidR="00B80CD8" w:rsidRPr="0050458B" w:rsidRDefault="00A818BC" w:rsidP="003329AE">
            <w:pPr>
              <w:rPr>
                <w:rFonts w:ascii="Times New Roman" w:hAnsi="Times New Roman"/>
              </w:rPr>
            </w:pPr>
            <w:r w:rsidRPr="0050458B">
              <w:rPr>
                <w:rFonts w:ascii="Times New Roman" w:hAnsi="Times New Roman"/>
              </w:rPr>
              <w:t>Completed</w:t>
            </w:r>
          </w:p>
        </w:tc>
      </w:tr>
      <w:tr w:rsidR="00246485" w:rsidRPr="0050458B" w14:paraId="6C156800" w14:textId="77777777" w:rsidTr="008529C2">
        <w:trPr>
          <w:trHeight w:val="293"/>
          <w:jc w:val="center"/>
        </w:trPr>
        <w:tc>
          <w:tcPr>
            <w:tcW w:w="3018" w:type="dxa"/>
          </w:tcPr>
          <w:p w14:paraId="20C2B3B9" w14:textId="77777777" w:rsidR="006C4D2B" w:rsidRPr="0050458B" w:rsidRDefault="00A818BC" w:rsidP="003329AE">
            <w:pPr>
              <w:rPr>
                <w:rFonts w:ascii="Times New Roman" w:hAnsi="Times New Roman"/>
              </w:rPr>
            </w:pPr>
            <w:r w:rsidRPr="0050458B">
              <w:rPr>
                <w:rFonts w:ascii="Times New Roman" w:hAnsi="Times New Roman"/>
              </w:rPr>
              <w:t>Check available user</w:t>
            </w:r>
          </w:p>
        </w:tc>
        <w:tc>
          <w:tcPr>
            <w:tcW w:w="3018" w:type="dxa"/>
          </w:tcPr>
          <w:p w14:paraId="68758451" w14:textId="77777777" w:rsidR="006C4D2B" w:rsidRPr="0050458B" w:rsidRDefault="00A818BC" w:rsidP="003329AE">
            <w:pPr>
              <w:rPr>
                <w:rFonts w:ascii="Times New Roman" w:hAnsi="Times New Roman"/>
              </w:rPr>
            </w:pPr>
            <w:r w:rsidRPr="0050458B">
              <w:rPr>
                <w:rFonts w:ascii="Times New Roman" w:hAnsi="Times New Roman"/>
              </w:rPr>
              <w:t>15%</w:t>
            </w:r>
          </w:p>
        </w:tc>
        <w:tc>
          <w:tcPr>
            <w:tcW w:w="3020" w:type="dxa"/>
          </w:tcPr>
          <w:p w14:paraId="7F61F588" w14:textId="77777777" w:rsidR="006C4D2B" w:rsidRPr="0050458B" w:rsidRDefault="00A818BC" w:rsidP="003329AE">
            <w:pPr>
              <w:rPr>
                <w:rFonts w:ascii="Times New Roman" w:hAnsi="Times New Roman"/>
              </w:rPr>
            </w:pPr>
            <w:r w:rsidRPr="0050458B">
              <w:rPr>
                <w:rFonts w:ascii="Times New Roman" w:hAnsi="Times New Roman"/>
              </w:rPr>
              <w:t>In-Progress</w:t>
            </w:r>
          </w:p>
        </w:tc>
      </w:tr>
      <w:tr w:rsidR="00246485" w:rsidRPr="0050458B" w14:paraId="08C5E0B9" w14:textId="77777777" w:rsidTr="008529C2">
        <w:trPr>
          <w:trHeight w:val="311"/>
          <w:jc w:val="center"/>
        </w:trPr>
        <w:tc>
          <w:tcPr>
            <w:tcW w:w="3018" w:type="dxa"/>
          </w:tcPr>
          <w:p w14:paraId="0C43C31C" w14:textId="77777777" w:rsidR="003F00E0" w:rsidRPr="0050458B" w:rsidRDefault="00A818BC" w:rsidP="003F00E0">
            <w:pPr>
              <w:rPr>
                <w:rFonts w:ascii="Times New Roman" w:hAnsi="Times New Roman"/>
              </w:rPr>
            </w:pPr>
            <w:r w:rsidRPr="0050458B">
              <w:rPr>
                <w:rFonts w:ascii="Times New Roman" w:hAnsi="Times New Roman"/>
              </w:rPr>
              <w:t>Enter Stock Details</w:t>
            </w:r>
          </w:p>
        </w:tc>
        <w:tc>
          <w:tcPr>
            <w:tcW w:w="3018" w:type="dxa"/>
          </w:tcPr>
          <w:p w14:paraId="1EA0CD6F" w14:textId="77777777" w:rsidR="003F00E0" w:rsidRPr="0050458B" w:rsidRDefault="00A818BC" w:rsidP="003F00E0">
            <w:pPr>
              <w:rPr>
                <w:rFonts w:ascii="Times New Roman" w:hAnsi="Times New Roman"/>
              </w:rPr>
            </w:pPr>
            <w:r w:rsidRPr="0050458B">
              <w:rPr>
                <w:rFonts w:ascii="Times New Roman" w:hAnsi="Times New Roman"/>
              </w:rPr>
              <w:t>25%</w:t>
            </w:r>
          </w:p>
        </w:tc>
        <w:tc>
          <w:tcPr>
            <w:tcW w:w="3020" w:type="dxa"/>
          </w:tcPr>
          <w:p w14:paraId="19F5E103" w14:textId="77777777" w:rsidR="003F00E0" w:rsidRPr="0050458B" w:rsidRDefault="00A818BC" w:rsidP="003F00E0">
            <w:pPr>
              <w:rPr>
                <w:rFonts w:ascii="Times New Roman" w:hAnsi="Times New Roman"/>
              </w:rPr>
            </w:pPr>
            <w:r w:rsidRPr="0050458B">
              <w:rPr>
                <w:rFonts w:ascii="Times New Roman" w:hAnsi="Times New Roman"/>
              </w:rPr>
              <w:t>In-Progress</w:t>
            </w:r>
          </w:p>
        </w:tc>
      </w:tr>
      <w:tr w:rsidR="00246485" w:rsidRPr="0050458B" w14:paraId="3F32770E" w14:textId="77777777" w:rsidTr="008529C2">
        <w:trPr>
          <w:trHeight w:val="293"/>
          <w:jc w:val="center"/>
        </w:trPr>
        <w:tc>
          <w:tcPr>
            <w:tcW w:w="3018" w:type="dxa"/>
          </w:tcPr>
          <w:p w14:paraId="2A4AC843" w14:textId="77777777" w:rsidR="003F00E0" w:rsidRPr="0050458B" w:rsidRDefault="00A818BC" w:rsidP="003F00E0">
            <w:pPr>
              <w:rPr>
                <w:rFonts w:ascii="Times New Roman" w:hAnsi="Times New Roman"/>
              </w:rPr>
            </w:pPr>
            <w:r w:rsidRPr="0050458B">
              <w:rPr>
                <w:rFonts w:ascii="Times New Roman" w:hAnsi="Times New Roman"/>
              </w:rPr>
              <w:t>Trend Analysis</w:t>
            </w:r>
          </w:p>
        </w:tc>
        <w:tc>
          <w:tcPr>
            <w:tcW w:w="3018" w:type="dxa"/>
          </w:tcPr>
          <w:p w14:paraId="11F18EE1" w14:textId="77777777" w:rsidR="003F00E0" w:rsidRPr="0050458B" w:rsidRDefault="00A818BC" w:rsidP="003F00E0">
            <w:pPr>
              <w:rPr>
                <w:rFonts w:ascii="Times New Roman" w:hAnsi="Times New Roman"/>
              </w:rPr>
            </w:pPr>
            <w:r w:rsidRPr="0050458B">
              <w:rPr>
                <w:rFonts w:ascii="Times New Roman" w:hAnsi="Times New Roman"/>
              </w:rPr>
              <w:t>30%</w:t>
            </w:r>
          </w:p>
        </w:tc>
        <w:tc>
          <w:tcPr>
            <w:tcW w:w="3020" w:type="dxa"/>
          </w:tcPr>
          <w:p w14:paraId="7B030DB9" w14:textId="77777777" w:rsidR="003F00E0" w:rsidRPr="0050458B" w:rsidRDefault="00A818BC" w:rsidP="003F00E0">
            <w:pPr>
              <w:rPr>
                <w:rFonts w:ascii="Times New Roman" w:hAnsi="Times New Roman"/>
              </w:rPr>
            </w:pPr>
            <w:r w:rsidRPr="0050458B">
              <w:rPr>
                <w:rFonts w:ascii="Times New Roman" w:hAnsi="Times New Roman"/>
              </w:rPr>
              <w:t>In-Progress</w:t>
            </w:r>
          </w:p>
        </w:tc>
      </w:tr>
      <w:tr w:rsidR="00246485" w:rsidRPr="0050458B" w14:paraId="7C6C6E7F" w14:textId="77777777" w:rsidTr="008529C2">
        <w:trPr>
          <w:trHeight w:val="293"/>
          <w:jc w:val="center"/>
        </w:trPr>
        <w:tc>
          <w:tcPr>
            <w:tcW w:w="3018" w:type="dxa"/>
          </w:tcPr>
          <w:p w14:paraId="0E0E2FE0" w14:textId="77777777" w:rsidR="003F00E0" w:rsidRPr="0050458B" w:rsidRDefault="00A818BC" w:rsidP="003F00E0">
            <w:pPr>
              <w:rPr>
                <w:rFonts w:ascii="Times New Roman" w:hAnsi="Times New Roman"/>
              </w:rPr>
            </w:pPr>
            <w:r w:rsidRPr="0050458B">
              <w:rPr>
                <w:rFonts w:ascii="Times New Roman" w:hAnsi="Times New Roman"/>
              </w:rPr>
              <w:t>Display Details</w:t>
            </w:r>
          </w:p>
        </w:tc>
        <w:tc>
          <w:tcPr>
            <w:tcW w:w="3018" w:type="dxa"/>
          </w:tcPr>
          <w:p w14:paraId="514F6B68" w14:textId="77777777" w:rsidR="003F00E0" w:rsidRPr="0050458B" w:rsidRDefault="00A818BC" w:rsidP="003F00E0">
            <w:pPr>
              <w:rPr>
                <w:rFonts w:ascii="Times New Roman" w:hAnsi="Times New Roman"/>
              </w:rPr>
            </w:pPr>
            <w:r w:rsidRPr="0050458B">
              <w:rPr>
                <w:rFonts w:ascii="Times New Roman" w:hAnsi="Times New Roman"/>
              </w:rPr>
              <w:t>10%</w:t>
            </w:r>
          </w:p>
        </w:tc>
        <w:tc>
          <w:tcPr>
            <w:tcW w:w="3020" w:type="dxa"/>
          </w:tcPr>
          <w:p w14:paraId="6ED8561C" w14:textId="77777777" w:rsidR="003F00E0" w:rsidRPr="0050458B" w:rsidRDefault="00A818BC" w:rsidP="003F00E0">
            <w:pPr>
              <w:rPr>
                <w:rFonts w:ascii="Times New Roman" w:hAnsi="Times New Roman"/>
              </w:rPr>
            </w:pPr>
            <w:r w:rsidRPr="0050458B">
              <w:rPr>
                <w:rFonts w:ascii="Times New Roman" w:hAnsi="Times New Roman"/>
              </w:rPr>
              <w:t>In-Progress</w:t>
            </w:r>
          </w:p>
        </w:tc>
      </w:tr>
    </w:tbl>
    <w:p w14:paraId="66D807EE" w14:textId="77777777"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8750B71" w14:textId="18B44285"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12.1</w:t>
      </w:r>
    </w:p>
    <w:p w14:paraId="08B510CD" w14:textId="77777777" w:rsidR="00337975" w:rsidRPr="0050458B" w:rsidRDefault="00337975">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345B0A3" w14:textId="77777777" w:rsidR="0050458B" w:rsidRDefault="0050458B">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707277CE" w14:textId="2A6F6D50" w:rsidR="0050458B" w:rsidRDefault="0050458B">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FC158AD" w14:textId="0773AAAF"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7B67BA23" w14:textId="555CC441"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62E1CF0C" w14:textId="0BD0EC9C"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6911C9B4" w14:textId="6A73DE99"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7A2F761C" w14:textId="09D30AE8"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0562E24" w14:textId="0534D5FA"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57018274" w14:textId="6FF691E9"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614895AC" w14:textId="38A2D568"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59E1BC2A" w14:textId="43FC78BD"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47B0D090" w14:textId="653DFF59"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1679EDC6" w14:textId="5EA382BE"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41DBAD9B" w14:textId="239FF372"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0DB8A479" w14:textId="7F8A6E13"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7CADD0F9" w14:textId="77777777" w:rsidR="00582E7A" w:rsidRDefault="00582E7A">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25524C0F" w14:textId="43961A0F" w:rsidR="00337975" w:rsidRPr="0050458B" w:rsidRDefault="00A818BC">
      <w:pPr>
        <w:pStyle w:val="Normal1"/>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0458B">
        <w:rPr>
          <w:rFonts w:ascii="Times New Roman" w:eastAsia="Times New Roman" w:hAnsi="Times New Roman" w:cs="Times New Roman"/>
          <w:b/>
          <w:bCs/>
          <w:color w:val="000000"/>
          <w:sz w:val="24"/>
          <w:szCs w:val="24"/>
        </w:rPr>
        <w:t xml:space="preserve">Result: </w:t>
      </w:r>
    </w:p>
    <w:p w14:paraId="613CAF24" w14:textId="4C08D983" w:rsidR="00191323" w:rsidRPr="0050458B" w:rsidRDefault="00A818BC"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r w:rsidRPr="0050458B">
        <w:rPr>
          <w:rFonts w:ascii="Times New Roman" w:eastAsia="Times New Roman" w:hAnsi="Times New Roman" w:cs="Times New Roman"/>
          <w:color w:val="000000"/>
          <w:sz w:val="24"/>
          <w:szCs w:val="24"/>
        </w:rPr>
        <w:t xml:space="preserve">Thus, the </w:t>
      </w:r>
      <w:r w:rsidR="00B80CD8" w:rsidRPr="0050458B">
        <w:rPr>
          <w:rFonts w:ascii="Times New Roman" w:eastAsia="Times New Roman" w:hAnsi="Times New Roman" w:cs="Times New Roman"/>
          <w:color w:val="000000"/>
          <w:sz w:val="24"/>
          <w:szCs w:val="24"/>
        </w:rPr>
        <w:t xml:space="preserve">test case report </w:t>
      </w:r>
      <w:r w:rsidR="00F52D05" w:rsidRPr="0050458B">
        <w:rPr>
          <w:rFonts w:ascii="Times New Roman" w:eastAsia="Times New Roman" w:hAnsi="Times New Roman" w:cs="Times New Roman"/>
          <w:color w:val="000000"/>
          <w:sz w:val="24"/>
          <w:szCs w:val="24"/>
        </w:rPr>
        <w:t>ha</w:t>
      </w:r>
      <w:r w:rsidR="00B80CD8" w:rsidRPr="0050458B">
        <w:rPr>
          <w:rFonts w:ascii="Times New Roman" w:eastAsia="Times New Roman" w:hAnsi="Times New Roman" w:cs="Times New Roman"/>
          <w:color w:val="000000"/>
          <w:sz w:val="24"/>
          <w:szCs w:val="24"/>
        </w:rPr>
        <w:t>s</w:t>
      </w:r>
      <w:r w:rsidR="00F52D05" w:rsidRPr="0050458B">
        <w:rPr>
          <w:rFonts w:ascii="Times New Roman" w:eastAsia="Times New Roman" w:hAnsi="Times New Roman" w:cs="Times New Roman"/>
          <w:color w:val="000000"/>
          <w:sz w:val="24"/>
          <w:szCs w:val="24"/>
        </w:rPr>
        <w:t xml:space="preserve"> been created for the </w:t>
      </w:r>
      <w:proofErr w:type="spellStart"/>
      <w:r w:rsidR="00600D5B" w:rsidRPr="0050458B">
        <w:rPr>
          <w:rFonts w:ascii="Times New Roman" w:eastAsia="Times New Roman" w:hAnsi="Times New Roman" w:cs="Times New Roman"/>
          <w:color w:val="000000"/>
          <w:sz w:val="24"/>
          <w:szCs w:val="24"/>
        </w:rPr>
        <w:t>PredictO</w:t>
      </w:r>
      <w:proofErr w:type="spellEnd"/>
      <w:r w:rsidRPr="0050458B">
        <w:rPr>
          <w:rFonts w:ascii="Times New Roman" w:hAnsi="Times New Roman" w:cs="Times New Roman"/>
          <w:color w:val="000000"/>
          <w:sz w:val="24"/>
          <w:szCs w:val="24"/>
        </w:rPr>
        <w:t>.</w:t>
      </w:r>
      <w:bookmarkStart w:id="9" w:name="_gjdgxs_3" w:colFirst="0" w:colLast="0"/>
      <w:bookmarkEnd w:id="9"/>
    </w:p>
    <w:p w14:paraId="0A8D57C7" w14:textId="6B6D10F5" w:rsidR="00597D7B" w:rsidRPr="0050458B" w:rsidRDefault="00597D7B"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sz w:val="24"/>
          <w:szCs w:val="24"/>
        </w:rPr>
      </w:pPr>
    </w:p>
    <w:p w14:paraId="36C5605D" w14:textId="0A604B3A" w:rsidR="00FA7F3E" w:rsidRDefault="00FE0489" w:rsidP="00FA7F3E">
      <w:pPr>
        <w:pStyle w:val="BodyText"/>
        <w:ind w:left="3441"/>
        <w:rPr>
          <w:rFonts w:asciiTheme="majorBidi" w:hAnsiTheme="majorBidi" w:cstheme="majorBidi"/>
          <w:b/>
          <w:bCs/>
        </w:rPr>
      </w:pPr>
      <w:r w:rsidRPr="008529C2">
        <w:rPr>
          <w:rFonts w:ascii="Times New Roman" w:hAnsi="Times New Roman" w:cs="Times New Roman"/>
          <w:noProof/>
        </w:rPr>
        <w:lastRenderedPageBreak/>
        <mc:AlternateContent>
          <mc:Choice Requires="wpg">
            <w:drawing>
              <wp:anchor distT="0" distB="0" distL="114300" distR="114300" simplePos="0" relativeHeight="251681792" behindDoc="1" locked="0" layoutInCell="1" allowOverlap="1" wp14:anchorId="2A5CDBF6" wp14:editId="476F3892">
                <wp:simplePos x="0" y="0"/>
                <wp:positionH relativeFrom="page">
                  <wp:posOffset>304800</wp:posOffset>
                </wp:positionH>
                <wp:positionV relativeFrom="page">
                  <wp:posOffset>304800</wp:posOffset>
                </wp:positionV>
                <wp:extent cx="6951345" cy="10083165"/>
                <wp:effectExtent l="0" t="0" r="0" b="635"/>
                <wp:wrapNone/>
                <wp:docPr id="2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3165"/>
                          <a:chOff x="480" y="480"/>
                          <a:chExt cx="10947" cy="15879"/>
                        </a:xfrm>
                      </wpg:grpSpPr>
                      <wps:wsp>
                        <wps:cNvPr id="22" name="AutoShape 115"/>
                        <wps:cNvSpPr>
                          <a:spLocks/>
                        </wps:cNvSpPr>
                        <wps:spPr bwMode="auto">
                          <a:xfrm>
                            <a:off x="480" y="480"/>
                            <a:ext cx="48" cy="48"/>
                          </a:xfrm>
                          <a:custGeom>
                            <a:avLst/>
                            <a:gdLst>
                              <a:gd name="T0" fmla="+- 0 528 480"/>
                              <a:gd name="T1" fmla="*/ T0 w 48"/>
                              <a:gd name="T2" fmla="+- 0 518 480"/>
                              <a:gd name="T3" fmla="*/ 518 h 48"/>
                              <a:gd name="T4" fmla="+- 0 518 480"/>
                              <a:gd name="T5" fmla="*/ T4 w 48"/>
                              <a:gd name="T6" fmla="+- 0 518 480"/>
                              <a:gd name="T7" fmla="*/ 518 h 48"/>
                              <a:gd name="T8" fmla="+- 0 518 480"/>
                              <a:gd name="T9" fmla="*/ T8 w 48"/>
                              <a:gd name="T10" fmla="+- 0 528 480"/>
                              <a:gd name="T11" fmla="*/ 528 h 48"/>
                              <a:gd name="T12" fmla="+- 0 528 480"/>
                              <a:gd name="T13" fmla="*/ T12 w 48"/>
                              <a:gd name="T14" fmla="+- 0 528 480"/>
                              <a:gd name="T15" fmla="*/ 528 h 48"/>
                              <a:gd name="T16" fmla="+- 0 528 480"/>
                              <a:gd name="T17" fmla="*/ T16 w 48"/>
                              <a:gd name="T18" fmla="+- 0 518 480"/>
                              <a:gd name="T19" fmla="*/ 518 h 48"/>
                              <a:gd name="T20" fmla="+- 0 528 480"/>
                              <a:gd name="T21" fmla="*/ T20 w 48"/>
                              <a:gd name="T22" fmla="+- 0 499 480"/>
                              <a:gd name="T23" fmla="*/ 499 h 48"/>
                              <a:gd name="T24" fmla="+- 0 509 480"/>
                              <a:gd name="T25" fmla="*/ T24 w 48"/>
                              <a:gd name="T26" fmla="+- 0 499 480"/>
                              <a:gd name="T27" fmla="*/ 499 h 48"/>
                              <a:gd name="T28" fmla="+- 0 499 480"/>
                              <a:gd name="T29" fmla="*/ T28 w 48"/>
                              <a:gd name="T30" fmla="+- 0 499 480"/>
                              <a:gd name="T31" fmla="*/ 499 h 48"/>
                              <a:gd name="T32" fmla="+- 0 499 480"/>
                              <a:gd name="T33" fmla="*/ T32 w 48"/>
                              <a:gd name="T34" fmla="+- 0 509 480"/>
                              <a:gd name="T35" fmla="*/ 509 h 48"/>
                              <a:gd name="T36" fmla="+- 0 499 480"/>
                              <a:gd name="T37" fmla="*/ T36 w 48"/>
                              <a:gd name="T38" fmla="+- 0 528 480"/>
                              <a:gd name="T39" fmla="*/ 528 h 48"/>
                              <a:gd name="T40" fmla="+- 0 509 480"/>
                              <a:gd name="T41" fmla="*/ T40 w 48"/>
                              <a:gd name="T42" fmla="+- 0 528 480"/>
                              <a:gd name="T43" fmla="*/ 528 h 48"/>
                              <a:gd name="T44" fmla="+- 0 509 480"/>
                              <a:gd name="T45" fmla="*/ T44 w 48"/>
                              <a:gd name="T46" fmla="+- 0 509 480"/>
                              <a:gd name="T47" fmla="*/ 509 h 48"/>
                              <a:gd name="T48" fmla="+- 0 528 480"/>
                              <a:gd name="T49" fmla="*/ T48 w 48"/>
                              <a:gd name="T50" fmla="+- 0 509 480"/>
                              <a:gd name="T51" fmla="*/ 509 h 48"/>
                              <a:gd name="T52" fmla="+- 0 528 480"/>
                              <a:gd name="T53" fmla="*/ T52 w 48"/>
                              <a:gd name="T54" fmla="+- 0 499 480"/>
                              <a:gd name="T55" fmla="*/ 499 h 48"/>
                              <a:gd name="T56" fmla="+- 0 528 480"/>
                              <a:gd name="T57" fmla="*/ T56 w 48"/>
                              <a:gd name="T58" fmla="+- 0 480 480"/>
                              <a:gd name="T59" fmla="*/ 480 h 48"/>
                              <a:gd name="T60" fmla="+- 0 490 480"/>
                              <a:gd name="T61" fmla="*/ T60 w 48"/>
                              <a:gd name="T62" fmla="+- 0 480 480"/>
                              <a:gd name="T63" fmla="*/ 480 h 48"/>
                              <a:gd name="T64" fmla="+- 0 480 480"/>
                              <a:gd name="T65" fmla="*/ T64 w 48"/>
                              <a:gd name="T66" fmla="+- 0 480 480"/>
                              <a:gd name="T67" fmla="*/ 480 h 48"/>
                              <a:gd name="T68" fmla="+- 0 480 480"/>
                              <a:gd name="T69" fmla="*/ T68 w 48"/>
                              <a:gd name="T70" fmla="+- 0 490 480"/>
                              <a:gd name="T71" fmla="*/ 490 h 48"/>
                              <a:gd name="T72" fmla="+- 0 480 480"/>
                              <a:gd name="T73" fmla="*/ T72 w 48"/>
                              <a:gd name="T74" fmla="+- 0 528 480"/>
                              <a:gd name="T75" fmla="*/ 528 h 48"/>
                              <a:gd name="T76" fmla="+- 0 490 480"/>
                              <a:gd name="T77" fmla="*/ T76 w 48"/>
                              <a:gd name="T78" fmla="+- 0 528 480"/>
                              <a:gd name="T79" fmla="*/ 528 h 48"/>
                              <a:gd name="T80" fmla="+- 0 490 480"/>
                              <a:gd name="T81" fmla="*/ T80 w 48"/>
                              <a:gd name="T82" fmla="+- 0 490 480"/>
                              <a:gd name="T83" fmla="*/ 490 h 48"/>
                              <a:gd name="T84" fmla="+- 0 528 480"/>
                              <a:gd name="T85" fmla="*/ T84 w 48"/>
                              <a:gd name="T86" fmla="+- 0 490 480"/>
                              <a:gd name="T87" fmla="*/ 490 h 48"/>
                              <a:gd name="T88" fmla="+- 0 528 480"/>
                              <a:gd name="T89" fmla="*/ T88 w 48"/>
                              <a:gd name="T90" fmla="+- 0 480 480"/>
                              <a:gd name="T91" fmla="*/ 48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 h="48">
                                <a:moveTo>
                                  <a:pt x="48" y="38"/>
                                </a:moveTo>
                                <a:lnTo>
                                  <a:pt x="38" y="38"/>
                                </a:lnTo>
                                <a:lnTo>
                                  <a:pt x="38" y="48"/>
                                </a:lnTo>
                                <a:lnTo>
                                  <a:pt x="48" y="48"/>
                                </a:lnTo>
                                <a:lnTo>
                                  <a:pt x="48" y="38"/>
                                </a:lnTo>
                                <a:close/>
                                <a:moveTo>
                                  <a:pt x="48" y="19"/>
                                </a:moveTo>
                                <a:lnTo>
                                  <a:pt x="29" y="19"/>
                                </a:lnTo>
                                <a:lnTo>
                                  <a:pt x="19" y="19"/>
                                </a:lnTo>
                                <a:lnTo>
                                  <a:pt x="19" y="29"/>
                                </a:lnTo>
                                <a:lnTo>
                                  <a:pt x="19" y="48"/>
                                </a:lnTo>
                                <a:lnTo>
                                  <a:pt x="29" y="48"/>
                                </a:lnTo>
                                <a:lnTo>
                                  <a:pt x="29" y="29"/>
                                </a:lnTo>
                                <a:lnTo>
                                  <a:pt x="48" y="29"/>
                                </a:lnTo>
                                <a:lnTo>
                                  <a:pt x="48" y="19"/>
                                </a:lnTo>
                                <a:close/>
                                <a:moveTo>
                                  <a:pt x="48" y="0"/>
                                </a:moveTo>
                                <a:lnTo>
                                  <a:pt x="10" y="0"/>
                                </a:lnTo>
                                <a:lnTo>
                                  <a:pt x="0" y="0"/>
                                </a:lnTo>
                                <a:lnTo>
                                  <a:pt x="0" y="10"/>
                                </a:lnTo>
                                <a:lnTo>
                                  <a:pt x="0" y="48"/>
                                </a:lnTo>
                                <a:lnTo>
                                  <a:pt x="10" y="48"/>
                                </a:lnTo>
                                <a:lnTo>
                                  <a:pt x="10" y="10"/>
                                </a:lnTo>
                                <a:lnTo>
                                  <a:pt x="48" y="10"/>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1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48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113"/>
                        <wps:cNvSpPr>
                          <a:spLocks/>
                        </wps:cNvSpPr>
                        <wps:spPr bwMode="auto">
                          <a:xfrm>
                            <a:off x="480" y="480"/>
                            <a:ext cx="10947" cy="15879"/>
                          </a:xfrm>
                          <a:custGeom>
                            <a:avLst/>
                            <a:gdLst>
                              <a:gd name="T0" fmla="+- 0 528 480"/>
                              <a:gd name="T1" fmla="*/ T0 w 10947"/>
                              <a:gd name="T2" fmla="+- 0 16349 480"/>
                              <a:gd name="T3" fmla="*/ 16349 h 15879"/>
                              <a:gd name="T4" fmla="+- 0 490 480"/>
                              <a:gd name="T5" fmla="*/ T4 w 10947"/>
                              <a:gd name="T6" fmla="+- 0 16349 480"/>
                              <a:gd name="T7" fmla="*/ 16349 h 15879"/>
                              <a:gd name="T8" fmla="+- 0 490 480"/>
                              <a:gd name="T9" fmla="*/ T8 w 10947"/>
                              <a:gd name="T10" fmla="+- 0 16310 480"/>
                              <a:gd name="T11" fmla="*/ 16310 h 15879"/>
                              <a:gd name="T12" fmla="+- 0 490 480"/>
                              <a:gd name="T13" fmla="*/ T12 w 10947"/>
                              <a:gd name="T14" fmla="+- 0 528 480"/>
                              <a:gd name="T15" fmla="*/ 528 h 15879"/>
                              <a:gd name="T16" fmla="+- 0 480 480"/>
                              <a:gd name="T17" fmla="*/ T16 w 10947"/>
                              <a:gd name="T18" fmla="+- 0 528 480"/>
                              <a:gd name="T19" fmla="*/ 528 h 15879"/>
                              <a:gd name="T20" fmla="+- 0 480 480"/>
                              <a:gd name="T21" fmla="*/ T20 w 10947"/>
                              <a:gd name="T22" fmla="+- 0 16310 480"/>
                              <a:gd name="T23" fmla="*/ 16310 h 15879"/>
                              <a:gd name="T24" fmla="+- 0 480 480"/>
                              <a:gd name="T25" fmla="*/ T24 w 10947"/>
                              <a:gd name="T26" fmla="+- 0 16349 480"/>
                              <a:gd name="T27" fmla="*/ 16349 h 15879"/>
                              <a:gd name="T28" fmla="+- 0 480 480"/>
                              <a:gd name="T29" fmla="*/ T28 w 10947"/>
                              <a:gd name="T30" fmla="+- 0 16358 480"/>
                              <a:gd name="T31" fmla="*/ 16358 h 15879"/>
                              <a:gd name="T32" fmla="+- 0 490 480"/>
                              <a:gd name="T33" fmla="*/ T32 w 10947"/>
                              <a:gd name="T34" fmla="+- 0 16358 480"/>
                              <a:gd name="T35" fmla="*/ 16358 h 15879"/>
                              <a:gd name="T36" fmla="+- 0 528 480"/>
                              <a:gd name="T37" fmla="*/ T36 w 10947"/>
                              <a:gd name="T38" fmla="+- 0 16358 480"/>
                              <a:gd name="T39" fmla="*/ 16358 h 15879"/>
                              <a:gd name="T40" fmla="+- 0 528 480"/>
                              <a:gd name="T41" fmla="*/ T40 w 10947"/>
                              <a:gd name="T42" fmla="+- 0 16349 480"/>
                              <a:gd name="T43" fmla="*/ 16349 h 15879"/>
                              <a:gd name="T44" fmla="+- 0 528 480"/>
                              <a:gd name="T45" fmla="*/ T44 w 10947"/>
                              <a:gd name="T46" fmla="+- 0 16330 480"/>
                              <a:gd name="T47" fmla="*/ 16330 h 15879"/>
                              <a:gd name="T48" fmla="+- 0 509 480"/>
                              <a:gd name="T49" fmla="*/ T48 w 10947"/>
                              <a:gd name="T50" fmla="+- 0 16330 480"/>
                              <a:gd name="T51" fmla="*/ 16330 h 15879"/>
                              <a:gd name="T52" fmla="+- 0 509 480"/>
                              <a:gd name="T53" fmla="*/ T52 w 10947"/>
                              <a:gd name="T54" fmla="+- 0 16310 480"/>
                              <a:gd name="T55" fmla="*/ 16310 h 15879"/>
                              <a:gd name="T56" fmla="+- 0 509 480"/>
                              <a:gd name="T57" fmla="*/ T56 w 10947"/>
                              <a:gd name="T58" fmla="+- 0 528 480"/>
                              <a:gd name="T59" fmla="*/ 528 h 15879"/>
                              <a:gd name="T60" fmla="+- 0 499 480"/>
                              <a:gd name="T61" fmla="*/ T60 w 10947"/>
                              <a:gd name="T62" fmla="+- 0 528 480"/>
                              <a:gd name="T63" fmla="*/ 528 h 15879"/>
                              <a:gd name="T64" fmla="+- 0 499 480"/>
                              <a:gd name="T65" fmla="*/ T64 w 10947"/>
                              <a:gd name="T66" fmla="+- 0 16310 480"/>
                              <a:gd name="T67" fmla="*/ 16310 h 15879"/>
                              <a:gd name="T68" fmla="+- 0 499 480"/>
                              <a:gd name="T69" fmla="*/ T68 w 10947"/>
                              <a:gd name="T70" fmla="+- 0 16330 480"/>
                              <a:gd name="T71" fmla="*/ 16330 h 15879"/>
                              <a:gd name="T72" fmla="+- 0 499 480"/>
                              <a:gd name="T73" fmla="*/ T72 w 10947"/>
                              <a:gd name="T74" fmla="+- 0 16339 480"/>
                              <a:gd name="T75" fmla="*/ 16339 h 15879"/>
                              <a:gd name="T76" fmla="+- 0 509 480"/>
                              <a:gd name="T77" fmla="*/ T76 w 10947"/>
                              <a:gd name="T78" fmla="+- 0 16339 480"/>
                              <a:gd name="T79" fmla="*/ 16339 h 15879"/>
                              <a:gd name="T80" fmla="+- 0 528 480"/>
                              <a:gd name="T81" fmla="*/ T80 w 10947"/>
                              <a:gd name="T82" fmla="+- 0 16339 480"/>
                              <a:gd name="T83" fmla="*/ 16339 h 15879"/>
                              <a:gd name="T84" fmla="+- 0 528 480"/>
                              <a:gd name="T85" fmla="*/ T84 w 10947"/>
                              <a:gd name="T86" fmla="+- 0 16330 480"/>
                              <a:gd name="T87" fmla="*/ 16330 h 15879"/>
                              <a:gd name="T88" fmla="+- 0 528 480"/>
                              <a:gd name="T89" fmla="*/ T88 w 10947"/>
                              <a:gd name="T90" fmla="+- 0 528 480"/>
                              <a:gd name="T91" fmla="*/ 528 h 15879"/>
                              <a:gd name="T92" fmla="+- 0 518 480"/>
                              <a:gd name="T93" fmla="*/ T92 w 10947"/>
                              <a:gd name="T94" fmla="+- 0 528 480"/>
                              <a:gd name="T95" fmla="*/ 528 h 15879"/>
                              <a:gd name="T96" fmla="+- 0 518 480"/>
                              <a:gd name="T97" fmla="*/ T96 w 10947"/>
                              <a:gd name="T98" fmla="+- 0 16310 480"/>
                              <a:gd name="T99" fmla="*/ 16310 h 15879"/>
                              <a:gd name="T100" fmla="+- 0 518 480"/>
                              <a:gd name="T101" fmla="*/ T100 w 10947"/>
                              <a:gd name="T102" fmla="+- 0 16320 480"/>
                              <a:gd name="T103" fmla="*/ 16320 h 15879"/>
                              <a:gd name="T104" fmla="+- 0 528 480"/>
                              <a:gd name="T105" fmla="*/ T104 w 10947"/>
                              <a:gd name="T106" fmla="+- 0 16320 480"/>
                              <a:gd name="T107" fmla="*/ 16320 h 15879"/>
                              <a:gd name="T108" fmla="+- 0 528 480"/>
                              <a:gd name="T109" fmla="*/ T108 w 10947"/>
                              <a:gd name="T110" fmla="+- 0 16310 480"/>
                              <a:gd name="T111" fmla="*/ 16310 h 15879"/>
                              <a:gd name="T112" fmla="+- 0 528 480"/>
                              <a:gd name="T113" fmla="*/ T112 w 10947"/>
                              <a:gd name="T114" fmla="+- 0 528 480"/>
                              <a:gd name="T115" fmla="*/ 528 h 15879"/>
                              <a:gd name="T116" fmla="+- 0 11388 480"/>
                              <a:gd name="T117" fmla="*/ T116 w 10947"/>
                              <a:gd name="T118" fmla="+- 0 518 480"/>
                              <a:gd name="T119" fmla="*/ 518 h 15879"/>
                              <a:gd name="T120" fmla="+- 0 11378 480"/>
                              <a:gd name="T121" fmla="*/ T120 w 10947"/>
                              <a:gd name="T122" fmla="+- 0 518 480"/>
                              <a:gd name="T123" fmla="*/ 518 h 15879"/>
                              <a:gd name="T124" fmla="+- 0 11378 480"/>
                              <a:gd name="T125" fmla="*/ T124 w 10947"/>
                              <a:gd name="T126" fmla="+- 0 528 480"/>
                              <a:gd name="T127" fmla="*/ 528 h 15879"/>
                              <a:gd name="T128" fmla="+- 0 11378 480"/>
                              <a:gd name="T129" fmla="*/ T128 w 10947"/>
                              <a:gd name="T130" fmla="+- 0 16310 480"/>
                              <a:gd name="T131" fmla="*/ 16310 h 15879"/>
                              <a:gd name="T132" fmla="+- 0 11388 480"/>
                              <a:gd name="T133" fmla="*/ T132 w 10947"/>
                              <a:gd name="T134" fmla="+- 0 16310 480"/>
                              <a:gd name="T135" fmla="*/ 16310 h 15879"/>
                              <a:gd name="T136" fmla="+- 0 11388 480"/>
                              <a:gd name="T137" fmla="*/ T136 w 10947"/>
                              <a:gd name="T138" fmla="+- 0 528 480"/>
                              <a:gd name="T139" fmla="*/ 528 h 15879"/>
                              <a:gd name="T140" fmla="+- 0 11388 480"/>
                              <a:gd name="T141" fmla="*/ T140 w 10947"/>
                              <a:gd name="T142" fmla="+- 0 518 480"/>
                              <a:gd name="T143" fmla="*/ 518 h 15879"/>
                              <a:gd name="T144" fmla="+- 0 11407 480"/>
                              <a:gd name="T145" fmla="*/ T144 w 10947"/>
                              <a:gd name="T146" fmla="+- 0 499 480"/>
                              <a:gd name="T147" fmla="*/ 499 h 15879"/>
                              <a:gd name="T148" fmla="+- 0 11398 480"/>
                              <a:gd name="T149" fmla="*/ T148 w 10947"/>
                              <a:gd name="T150" fmla="+- 0 499 480"/>
                              <a:gd name="T151" fmla="*/ 499 h 15879"/>
                              <a:gd name="T152" fmla="+- 0 11378 480"/>
                              <a:gd name="T153" fmla="*/ T152 w 10947"/>
                              <a:gd name="T154" fmla="+- 0 499 480"/>
                              <a:gd name="T155" fmla="*/ 499 h 15879"/>
                              <a:gd name="T156" fmla="+- 0 11378 480"/>
                              <a:gd name="T157" fmla="*/ T156 w 10947"/>
                              <a:gd name="T158" fmla="+- 0 509 480"/>
                              <a:gd name="T159" fmla="*/ 509 h 15879"/>
                              <a:gd name="T160" fmla="+- 0 11398 480"/>
                              <a:gd name="T161" fmla="*/ T160 w 10947"/>
                              <a:gd name="T162" fmla="+- 0 509 480"/>
                              <a:gd name="T163" fmla="*/ 509 h 15879"/>
                              <a:gd name="T164" fmla="+- 0 11398 480"/>
                              <a:gd name="T165" fmla="*/ T164 w 10947"/>
                              <a:gd name="T166" fmla="+- 0 528 480"/>
                              <a:gd name="T167" fmla="*/ 528 h 15879"/>
                              <a:gd name="T168" fmla="+- 0 11398 480"/>
                              <a:gd name="T169" fmla="*/ T168 w 10947"/>
                              <a:gd name="T170" fmla="+- 0 16310 480"/>
                              <a:gd name="T171" fmla="*/ 16310 h 15879"/>
                              <a:gd name="T172" fmla="+- 0 11407 480"/>
                              <a:gd name="T173" fmla="*/ T172 w 10947"/>
                              <a:gd name="T174" fmla="+- 0 16310 480"/>
                              <a:gd name="T175" fmla="*/ 16310 h 15879"/>
                              <a:gd name="T176" fmla="+- 0 11407 480"/>
                              <a:gd name="T177" fmla="*/ T176 w 10947"/>
                              <a:gd name="T178" fmla="+- 0 528 480"/>
                              <a:gd name="T179" fmla="*/ 528 h 15879"/>
                              <a:gd name="T180" fmla="+- 0 11407 480"/>
                              <a:gd name="T181" fmla="*/ T180 w 10947"/>
                              <a:gd name="T182" fmla="+- 0 509 480"/>
                              <a:gd name="T183" fmla="*/ 509 h 15879"/>
                              <a:gd name="T184" fmla="+- 0 11407 480"/>
                              <a:gd name="T185" fmla="*/ T184 w 10947"/>
                              <a:gd name="T186" fmla="+- 0 499 480"/>
                              <a:gd name="T187" fmla="*/ 499 h 15879"/>
                              <a:gd name="T188" fmla="+- 0 11426 480"/>
                              <a:gd name="T189" fmla="*/ T188 w 10947"/>
                              <a:gd name="T190" fmla="+- 0 480 480"/>
                              <a:gd name="T191" fmla="*/ 480 h 15879"/>
                              <a:gd name="T192" fmla="+- 0 11417 480"/>
                              <a:gd name="T193" fmla="*/ T192 w 10947"/>
                              <a:gd name="T194" fmla="+- 0 480 480"/>
                              <a:gd name="T195" fmla="*/ 480 h 15879"/>
                              <a:gd name="T196" fmla="+- 0 11378 480"/>
                              <a:gd name="T197" fmla="*/ T196 w 10947"/>
                              <a:gd name="T198" fmla="+- 0 480 480"/>
                              <a:gd name="T199" fmla="*/ 480 h 15879"/>
                              <a:gd name="T200" fmla="+- 0 11378 480"/>
                              <a:gd name="T201" fmla="*/ T200 w 10947"/>
                              <a:gd name="T202" fmla="+- 0 490 480"/>
                              <a:gd name="T203" fmla="*/ 490 h 15879"/>
                              <a:gd name="T204" fmla="+- 0 11417 480"/>
                              <a:gd name="T205" fmla="*/ T204 w 10947"/>
                              <a:gd name="T206" fmla="+- 0 490 480"/>
                              <a:gd name="T207" fmla="*/ 490 h 15879"/>
                              <a:gd name="T208" fmla="+- 0 11417 480"/>
                              <a:gd name="T209" fmla="*/ T208 w 10947"/>
                              <a:gd name="T210" fmla="+- 0 528 480"/>
                              <a:gd name="T211" fmla="*/ 528 h 15879"/>
                              <a:gd name="T212" fmla="+- 0 11417 480"/>
                              <a:gd name="T213" fmla="*/ T212 w 10947"/>
                              <a:gd name="T214" fmla="+- 0 528 480"/>
                              <a:gd name="T215" fmla="*/ 528 h 15879"/>
                              <a:gd name="T216" fmla="+- 0 11417 480"/>
                              <a:gd name="T217" fmla="*/ T216 w 10947"/>
                              <a:gd name="T218" fmla="+- 0 16310 480"/>
                              <a:gd name="T219" fmla="*/ 16310 h 15879"/>
                              <a:gd name="T220" fmla="+- 0 11426 480"/>
                              <a:gd name="T221" fmla="*/ T220 w 10947"/>
                              <a:gd name="T222" fmla="+- 0 16310 480"/>
                              <a:gd name="T223" fmla="*/ 16310 h 15879"/>
                              <a:gd name="T224" fmla="+- 0 11426 480"/>
                              <a:gd name="T225" fmla="*/ T224 w 10947"/>
                              <a:gd name="T226" fmla="+- 0 528 480"/>
                              <a:gd name="T227" fmla="*/ 528 h 15879"/>
                              <a:gd name="T228" fmla="+- 0 11426 480"/>
                              <a:gd name="T229" fmla="*/ T228 w 10947"/>
                              <a:gd name="T230" fmla="+- 0 490 480"/>
                              <a:gd name="T231" fmla="*/ 490 h 15879"/>
                              <a:gd name="T232" fmla="+- 0 11426 480"/>
                              <a:gd name="T233" fmla="*/ T232 w 10947"/>
                              <a:gd name="T234" fmla="+- 0 480 480"/>
                              <a:gd name="T235"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947" h="15879">
                                <a:moveTo>
                                  <a:pt x="48" y="15869"/>
                                </a:moveTo>
                                <a:lnTo>
                                  <a:pt x="10" y="15869"/>
                                </a:lnTo>
                                <a:lnTo>
                                  <a:pt x="10" y="15830"/>
                                </a:lnTo>
                                <a:lnTo>
                                  <a:pt x="10" y="48"/>
                                </a:lnTo>
                                <a:lnTo>
                                  <a:pt x="0" y="48"/>
                                </a:lnTo>
                                <a:lnTo>
                                  <a:pt x="0" y="15830"/>
                                </a:lnTo>
                                <a:lnTo>
                                  <a:pt x="0" y="15869"/>
                                </a:lnTo>
                                <a:lnTo>
                                  <a:pt x="0" y="15878"/>
                                </a:lnTo>
                                <a:lnTo>
                                  <a:pt x="10" y="15878"/>
                                </a:lnTo>
                                <a:lnTo>
                                  <a:pt x="48" y="15878"/>
                                </a:lnTo>
                                <a:lnTo>
                                  <a:pt x="48" y="15869"/>
                                </a:lnTo>
                                <a:close/>
                                <a:moveTo>
                                  <a:pt x="48" y="15850"/>
                                </a:moveTo>
                                <a:lnTo>
                                  <a:pt x="29" y="15850"/>
                                </a:lnTo>
                                <a:lnTo>
                                  <a:pt x="29" y="15830"/>
                                </a:lnTo>
                                <a:lnTo>
                                  <a:pt x="29" y="48"/>
                                </a:lnTo>
                                <a:lnTo>
                                  <a:pt x="19" y="48"/>
                                </a:lnTo>
                                <a:lnTo>
                                  <a:pt x="19" y="15830"/>
                                </a:lnTo>
                                <a:lnTo>
                                  <a:pt x="19" y="15850"/>
                                </a:lnTo>
                                <a:lnTo>
                                  <a:pt x="19" y="15859"/>
                                </a:lnTo>
                                <a:lnTo>
                                  <a:pt x="29" y="15859"/>
                                </a:lnTo>
                                <a:lnTo>
                                  <a:pt x="48" y="15859"/>
                                </a:lnTo>
                                <a:lnTo>
                                  <a:pt x="48" y="15850"/>
                                </a:lnTo>
                                <a:close/>
                                <a:moveTo>
                                  <a:pt x="48" y="48"/>
                                </a:moveTo>
                                <a:lnTo>
                                  <a:pt x="38" y="48"/>
                                </a:lnTo>
                                <a:lnTo>
                                  <a:pt x="38" y="15830"/>
                                </a:lnTo>
                                <a:lnTo>
                                  <a:pt x="38" y="15840"/>
                                </a:lnTo>
                                <a:lnTo>
                                  <a:pt x="48" y="15840"/>
                                </a:lnTo>
                                <a:lnTo>
                                  <a:pt x="48" y="15830"/>
                                </a:lnTo>
                                <a:lnTo>
                                  <a:pt x="48" y="48"/>
                                </a:lnTo>
                                <a:close/>
                                <a:moveTo>
                                  <a:pt x="10908" y="38"/>
                                </a:moveTo>
                                <a:lnTo>
                                  <a:pt x="10898" y="38"/>
                                </a:lnTo>
                                <a:lnTo>
                                  <a:pt x="10898" y="48"/>
                                </a:lnTo>
                                <a:lnTo>
                                  <a:pt x="10898" y="15830"/>
                                </a:lnTo>
                                <a:lnTo>
                                  <a:pt x="10908" y="15830"/>
                                </a:lnTo>
                                <a:lnTo>
                                  <a:pt x="10908" y="48"/>
                                </a:lnTo>
                                <a:lnTo>
                                  <a:pt x="10908" y="38"/>
                                </a:lnTo>
                                <a:close/>
                                <a:moveTo>
                                  <a:pt x="10927" y="19"/>
                                </a:moveTo>
                                <a:lnTo>
                                  <a:pt x="10918" y="19"/>
                                </a:lnTo>
                                <a:lnTo>
                                  <a:pt x="10898" y="19"/>
                                </a:lnTo>
                                <a:lnTo>
                                  <a:pt x="10898" y="29"/>
                                </a:lnTo>
                                <a:lnTo>
                                  <a:pt x="10918" y="29"/>
                                </a:lnTo>
                                <a:lnTo>
                                  <a:pt x="10918" y="48"/>
                                </a:lnTo>
                                <a:lnTo>
                                  <a:pt x="10918" y="15830"/>
                                </a:lnTo>
                                <a:lnTo>
                                  <a:pt x="10927" y="15830"/>
                                </a:lnTo>
                                <a:lnTo>
                                  <a:pt x="10927" y="48"/>
                                </a:lnTo>
                                <a:lnTo>
                                  <a:pt x="10927" y="29"/>
                                </a:lnTo>
                                <a:lnTo>
                                  <a:pt x="10927" y="19"/>
                                </a:lnTo>
                                <a:close/>
                                <a:moveTo>
                                  <a:pt x="10946" y="0"/>
                                </a:moveTo>
                                <a:lnTo>
                                  <a:pt x="10937" y="0"/>
                                </a:lnTo>
                                <a:lnTo>
                                  <a:pt x="10898" y="0"/>
                                </a:lnTo>
                                <a:lnTo>
                                  <a:pt x="10898" y="10"/>
                                </a:lnTo>
                                <a:lnTo>
                                  <a:pt x="10937" y="10"/>
                                </a:lnTo>
                                <a:lnTo>
                                  <a:pt x="10937" y="48"/>
                                </a:lnTo>
                                <a:lnTo>
                                  <a:pt x="10937" y="15830"/>
                                </a:lnTo>
                                <a:lnTo>
                                  <a:pt x="10946" y="15830"/>
                                </a:lnTo>
                                <a:lnTo>
                                  <a:pt x="10946" y="48"/>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11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1631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111"/>
                        <wps:cNvSpPr>
                          <a:spLocks/>
                        </wps:cNvSpPr>
                        <wps:spPr bwMode="auto">
                          <a:xfrm>
                            <a:off x="11378" y="16310"/>
                            <a:ext cx="49" cy="49"/>
                          </a:xfrm>
                          <a:custGeom>
                            <a:avLst/>
                            <a:gdLst>
                              <a:gd name="T0" fmla="+- 0 11388 11378"/>
                              <a:gd name="T1" fmla="*/ T0 w 49"/>
                              <a:gd name="T2" fmla="+- 0 16310 16310"/>
                              <a:gd name="T3" fmla="*/ 16310 h 49"/>
                              <a:gd name="T4" fmla="+- 0 11378 11378"/>
                              <a:gd name="T5" fmla="*/ T4 w 49"/>
                              <a:gd name="T6" fmla="+- 0 16310 16310"/>
                              <a:gd name="T7" fmla="*/ 16310 h 49"/>
                              <a:gd name="T8" fmla="+- 0 11378 11378"/>
                              <a:gd name="T9" fmla="*/ T8 w 49"/>
                              <a:gd name="T10" fmla="+- 0 16320 16310"/>
                              <a:gd name="T11" fmla="*/ 16320 h 49"/>
                              <a:gd name="T12" fmla="+- 0 11388 11378"/>
                              <a:gd name="T13" fmla="*/ T12 w 49"/>
                              <a:gd name="T14" fmla="+- 0 16320 16310"/>
                              <a:gd name="T15" fmla="*/ 16320 h 49"/>
                              <a:gd name="T16" fmla="+- 0 11388 11378"/>
                              <a:gd name="T17" fmla="*/ T16 w 49"/>
                              <a:gd name="T18" fmla="+- 0 16310 16310"/>
                              <a:gd name="T19" fmla="*/ 16310 h 49"/>
                              <a:gd name="T20" fmla="+- 0 11407 11378"/>
                              <a:gd name="T21" fmla="*/ T20 w 49"/>
                              <a:gd name="T22" fmla="+- 0 16310 16310"/>
                              <a:gd name="T23" fmla="*/ 16310 h 49"/>
                              <a:gd name="T24" fmla="+- 0 11398 11378"/>
                              <a:gd name="T25" fmla="*/ T24 w 49"/>
                              <a:gd name="T26" fmla="+- 0 16310 16310"/>
                              <a:gd name="T27" fmla="*/ 16310 h 49"/>
                              <a:gd name="T28" fmla="+- 0 11398 11378"/>
                              <a:gd name="T29" fmla="*/ T28 w 49"/>
                              <a:gd name="T30" fmla="+- 0 16330 16310"/>
                              <a:gd name="T31" fmla="*/ 16330 h 49"/>
                              <a:gd name="T32" fmla="+- 0 11378 11378"/>
                              <a:gd name="T33" fmla="*/ T32 w 49"/>
                              <a:gd name="T34" fmla="+- 0 16330 16310"/>
                              <a:gd name="T35" fmla="*/ 16330 h 49"/>
                              <a:gd name="T36" fmla="+- 0 11378 11378"/>
                              <a:gd name="T37" fmla="*/ T36 w 49"/>
                              <a:gd name="T38" fmla="+- 0 16339 16310"/>
                              <a:gd name="T39" fmla="*/ 16339 h 49"/>
                              <a:gd name="T40" fmla="+- 0 11398 11378"/>
                              <a:gd name="T41" fmla="*/ T40 w 49"/>
                              <a:gd name="T42" fmla="+- 0 16339 16310"/>
                              <a:gd name="T43" fmla="*/ 16339 h 49"/>
                              <a:gd name="T44" fmla="+- 0 11407 11378"/>
                              <a:gd name="T45" fmla="*/ T44 w 49"/>
                              <a:gd name="T46" fmla="+- 0 16339 16310"/>
                              <a:gd name="T47" fmla="*/ 16339 h 49"/>
                              <a:gd name="T48" fmla="+- 0 11407 11378"/>
                              <a:gd name="T49" fmla="*/ T48 w 49"/>
                              <a:gd name="T50" fmla="+- 0 16330 16310"/>
                              <a:gd name="T51" fmla="*/ 16330 h 49"/>
                              <a:gd name="T52" fmla="+- 0 11407 11378"/>
                              <a:gd name="T53" fmla="*/ T52 w 49"/>
                              <a:gd name="T54" fmla="+- 0 16310 16310"/>
                              <a:gd name="T55" fmla="*/ 16310 h 49"/>
                              <a:gd name="T56" fmla="+- 0 11426 11378"/>
                              <a:gd name="T57" fmla="*/ T56 w 49"/>
                              <a:gd name="T58" fmla="+- 0 16310 16310"/>
                              <a:gd name="T59" fmla="*/ 16310 h 49"/>
                              <a:gd name="T60" fmla="+- 0 11417 11378"/>
                              <a:gd name="T61" fmla="*/ T60 w 49"/>
                              <a:gd name="T62" fmla="+- 0 16310 16310"/>
                              <a:gd name="T63" fmla="*/ 16310 h 49"/>
                              <a:gd name="T64" fmla="+- 0 11417 11378"/>
                              <a:gd name="T65" fmla="*/ T64 w 49"/>
                              <a:gd name="T66" fmla="+- 0 16349 16310"/>
                              <a:gd name="T67" fmla="*/ 16349 h 49"/>
                              <a:gd name="T68" fmla="+- 0 11378 11378"/>
                              <a:gd name="T69" fmla="*/ T68 w 49"/>
                              <a:gd name="T70" fmla="+- 0 16349 16310"/>
                              <a:gd name="T71" fmla="*/ 16349 h 49"/>
                              <a:gd name="T72" fmla="+- 0 11378 11378"/>
                              <a:gd name="T73" fmla="*/ T72 w 49"/>
                              <a:gd name="T74" fmla="+- 0 16358 16310"/>
                              <a:gd name="T75" fmla="*/ 16358 h 49"/>
                              <a:gd name="T76" fmla="+- 0 11417 11378"/>
                              <a:gd name="T77" fmla="*/ T76 w 49"/>
                              <a:gd name="T78" fmla="+- 0 16358 16310"/>
                              <a:gd name="T79" fmla="*/ 16358 h 49"/>
                              <a:gd name="T80" fmla="+- 0 11426 11378"/>
                              <a:gd name="T81" fmla="*/ T80 w 49"/>
                              <a:gd name="T82" fmla="+- 0 16358 16310"/>
                              <a:gd name="T83" fmla="*/ 16358 h 49"/>
                              <a:gd name="T84" fmla="+- 0 11426 11378"/>
                              <a:gd name="T85" fmla="*/ T84 w 49"/>
                              <a:gd name="T86" fmla="+- 0 16349 16310"/>
                              <a:gd name="T87" fmla="*/ 16349 h 49"/>
                              <a:gd name="T88" fmla="+- 0 11426 11378"/>
                              <a:gd name="T89" fmla="*/ T88 w 49"/>
                              <a:gd name="T90" fmla="+- 0 16310 16310"/>
                              <a:gd name="T91" fmla="*/ 1631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9" h="49">
                                <a:moveTo>
                                  <a:pt x="10" y="0"/>
                                </a:moveTo>
                                <a:lnTo>
                                  <a:pt x="0" y="0"/>
                                </a:lnTo>
                                <a:lnTo>
                                  <a:pt x="0" y="10"/>
                                </a:lnTo>
                                <a:lnTo>
                                  <a:pt x="10" y="10"/>
                                </a:lnTo>
                                <a:lnTo>
                                  <a:pt x="10" y="0"/>
                                </a:lnTo>
                                <a:close/>
                                <a:moveTo>
                                  <a:pt x="29" y="0"/>
                                </a:moveTo>
                                <a:lnTo>
                                  <a:pt x="20" y="0"/>
                                </a:lnTo>
                                <a:lnTo>
                                  <a:pt x="20" y="20"/>
                                </a:lnTo>
                                <a:lnTo>
                                  <a:pt x="0" y="20"/>
                                </a:lnTo>
                                <a:lnTo>
                                  <a:pt x="0" y="29"/>
                                </a:lnTo>
                                <a:lnTo>
                                  <a:pt x="20" y="29"/>
                                </a:lnTo>
                                <a:lnTo>
                                  <a:pt x="29" y="29"/>
                                </a:lnTo>
                                <a:lnTo>
                                  <a:pt x="29" y="20"/>
                                </a:lnTo>
                                <a:lnTo>
                                  <a:pt x="29" y="0"/>
                                </a:lnTo>
                                <a:close/>
                                <a:moveTo>
                                  <a:pt x="48" y="0"/>
                                </a:moveTo>
                                <a:lnTo>
                                  <a:pt x="39" y="0"/>
                                </a:lnTo>
                                <a:lnTo>
                                  <a:pt x="39" y="39"/>
                                </a:lnTo>
                                <a:lnTo>
                                  <a:pt x="0" y="39"/>
                                </a:lnTo>
                                <a:lnTo>
                                  <a:pt x="0" y="48"/>
                                </a:lnTo>
                                <a:lnTo>
                                  <a:pt x="39" y="48"/>
                                </a:lnTo>
                                <a:lnTo>
                                  <a:pt x="48" y="48"/>
                                </a:lnTo>
                                <a:lnTo>
                                  <a:pt x="48" y="39"/>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2A2CB" id="Group 110" o:spid="_x0000_s1026" style="position:absolute;margin-left:24pt;margin-top:24pt;width:547.35pt;height:793.95pt;z-index:-251634688;mso-position-horizontal-relative:page;mso-position-vertical-relative:page" coordorigin="480,480" coordsize="10947,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">
                <v:shape id="AutoShape 115" o:spid="_x0000_s1027" style="position:absolute;left:480;top:48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" path="m48,38r-10,l38,48r10,l48,38xm48,19r-19,l19,19r,10l19,48r10,l29,29r19,l48,19xm48,l10,,,,,10,,48r10,l10,10r38,l48,xe" fillcolor="black" stroked="f">
                  <v:path arrowok="t" o:connecttype="custom" o:connectlocs="48,518;38,518;38,528;48,528;48,518;48,499;29,499;19,499;19,509;19,528;29,528;29,509;48,509;48,499;48,480;10,480;0,480;0,490;0,528;10,528;10,490;48,490;48,480" o:connectangles="0,0,0,0,0,0,0,0,0,0,0,0,0,0,0,0,0,0,0,0,0,0,0"/>
                </v:shape>
                <v:shape id="Picture 114" o:spid="_x0000_s1028" type="#_x0000_t75" style="position:absolute;left:528;top:48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">
                  <v:imagedata r:id="rId55" o:title=""/>
                  <o:lock v:ext="edit" aspectratio="f"/>
                </v:shape>
                <v:shape id="AutoShape 113" o:spid="_x0000_s1029" style="position:absolute;left:480;top:480;width:10947;height:15879;visibility:visible;mso-wrap-style:square;v-text-anchor:top" coordsize="10947,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" path="m48,15869r-38,l10,15830,10,48,,48,,15830r,39l,15878r10,l48,15878r,-9xm48,15850r-19,l29,15830,29,48r-10,l19,15830r,20l19,15859r10,l48,15859r,-9xm48,48r-10,l38,15830r,10l48,15840r,-10l48,48xm10908,38r-10,l10898,48r,15782l10908,15830r,-15782l10908,38xm10927,19r-9,l10898,19r,10l10918,29r,19l10918,15830r9,l10927,48r,-19l10927,19xm10946,r-9,l10898,r,10l10937,10r,38l10937,15830r9,l10946,48r,-38l10946,xe" fillcolor="black" stroked="f">
                  <v:path arrowok="t" o:connecttype="custom" o:connectlocs="48,16349;10,16349;10,16310;10,528;0,528;0,16310;0,16349;0,16358;10,16358;48,16358;48,16349;48,16330;29,16330;29,16310;29,528;19,528;19,16310;19,16330;19,16339;29,16339;48,16339;48,16330;48,528;38,528;38,16310;38,16320;48,16320;48,16310;48,528;10908,518;10898,518;10898,528;10898,16310;10908,16310;10908,528;10908,518;10927,499;10918,499;10898,499;10898,509;10918,509;10918,528;10918,16310;10927,16310;10927,528;10927,509;10927,499;10946,480;10937,480;10898,480;10898,490;10937,490;10937,528;10937,528;10937,16310;10946,16310;10946,528;10946,490;10946,480" o:connectangles="0,0,0,0,0,0,0,0,0,0,0,0,0,0,0,0,0,0,0,0,0,0,0,0,0,0,0,0,0,0,0,0,0,0,0,0,0,0,0,0,0,0,0,0,0,0,0,0,0,0,0,0,0,0,0,0,0,0,0"/>
                </v:shape>
                <v:shape id="Picture 112" o:spid="_x0000_s1030" type="#_x0000_t75" style="position:absolute;left:528;top:1631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">
                  <v:imagedata r:id="rId55" o:title=""/>
                  <o:lock v:ext="edit" aspectratio="f"/>
                </v:shape>
                <v:shape id="AutoShape 111" o:spid="_x0000_s1031" style="position:absolute;left:11378;top:163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" path="m10,l,,,10r10,l10,xm29,l20,r,20l,20r,9l20,29r9,l29,20,29,xm48,l39,r,39l,39r,9l39,48r9,l48,39,48,xe" fillcolor="black" stroked="f">
                  <v:path arrowok="t" o:connecttype="custom" o:connectlocs="10,16310;0,16310;0,16320;10,16320;10,16310;29,16310;20,16310;20,16330;0,16330;0,16339;20,16339;29,16339;29,16330;29,16310;48,16310;39,16310;39,16349;0,16349;0,16358;39,16358;48,16358;48,16349;48,16310" o:connectangles="0,0,0,0,0,0,0,0,0,0,0,0,0,0,0,0,0,0,0,0,0,0,0"/>
                </v:shape>
                <w10:wrap anchorx="page" anchory="page"/>
              </v:group>
            </w:pict>
          </mc:Fallback>
        </mc:AlternateContent>
      </w:r>
      <w:r w:rsidR="00FA7F3E">
        <w:rPr>
          <w:rFonts w:asciiTheme="majorBidi" w:hAnsiTheme="majorBidi" w:cstheme="majorBidi"/>
          <w:b/>
          <w:bCs/>
        </w:rPr>
        <w:t xml:space="preserve">        </w:t>
      </w:r>
      <w:r w:rsidR="00FA7F3E" w:rsidRPr="00C83B22">
        <w:rPr>
          <w:rFonts w:asciiTheme="majorBidi" w:hAnsiTheme="majorBidi" w:cstheme="majorBidi"/>
          <w:b/>
          <w:bCs/>
        </w:rPr>
        <w:t>CHAPTER</w:t>
      </w:r>
      <w:r w:rsidR="00FA7F3E">
        <w:rPr>
          <w:rFonts w:asciiTheme="majorBidi" w:hAnsiTheme="majorBidi" w:cstheme="majorBidi"/>
          <w:b/>
          <w:bCs/>
        </w:rPr>
        <w:t xml:space="preserve"> - 13</w:t>
      </w:r>
    </w:p>
    <w:p w14:paraId="323BD513" w14:textId="77777777" w:rsidR="00FE0489" w:rsidRPr="0050458B" w:rsidRDefault="00FE0489" w:rsidP="00FE0489">
      <w:pPr>
        <w:pStyle w:val="BodyText"/>
        <w:spacing w:before="2"/>
        <w:rPr>
          <w:rFonts w:ascii="Times New Roman" w:hAnsi="Times New Roman" w:cs="Times New Roman"/>
          <w:b/>
          <w:sz w:val="24"/>
          <w:szCs w:val="24"/>
        </w:rPr>
      </w:pPr>
    </w:p>
    <w:p w14:paraId="3C69FC24" w14:textId="77777777" w:rsidR="00FE0489" w:rsidRPr="0050458B" w:rsidRDefault="00FE0489" w:rsidP="00FE0489">
      <w:pPr>
        <w:spacing w:before="89"/>
        <w:ind w:left="120"/>
        <w:rPr>
          <w:rFonts w:ascii="Times New Roman" w:hAnsi="Times New Roman" w:cs="Times New Roman"/>
          <w:b/>
          <w:sz w:val="24"/>
          <w:szCs w:val="24"/>
        </w:rPr>
      </w:pPr>
      <w:r w:rsidRPr="0050458B">
        <w:rPr>
          <w:rFonts w:ascii="Times New Roman" w:hAnsi="Times New Roman" w:cs="Times New Roman"/>
          <w:b/>
          <w:sz w:val="24"/>
          <w:szCs w:val="24"/>
        </w:rPr>
        <w:t>Course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Code: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18CSC206J</w:t>
      </w:r>
    </w:p>
    <w:p w14:paraId="48FABA6F" w14:textId="77777777" w:rsidR="00FE0489" w:rsidRPr="0050458B" w:rsidRDefault="00FE0489" w:rsidP="00FE0489">
      <w:pPr>
        <w:pStyle w:val="BodyText"/>
        <w:spacing w:before="6"/>
        <w:rPr>
          <w:rFonts w:ascii="Times New Roman" w:hAnsi="Times New Roman" w:cs="Times New Roman"/>
          <w:b/>
          <w:sz w:val="24"/>
          <w:szCs w:val="24"/>
        </w:rPr>
      </w:pPr>
    </w:p>
    <w:p w14:paraId="55CF077E" w14:textId="77777777" w:rsidR="00FE0489" w:rsidRPr="0050458B" w:rsidRDefault="00FE0489" w:rsidP="00FE0489">
      <w:pPr>
        <w:ind w:left="120"/>
        <w:rPr>
          <w:rFonts w:ascii="Times New Roman" w:hAnsi="Times New Roman" w:cs="Times New Roman"/>
          <w:b/>
          <w:sz w:val="24"/>
          <w:szCs w:val="24"/>
        </w:rPr>
      </w:pPr>
      <w:r w:rsidRPr="0050458B">
        <w:rPr>
          <w:rFonts w:ascii="Times New Roman" w:hAnsi="Times New Roman" w:cs="Times New Roman"/>
          <w:b/>
          <w:sz w:val="24"/>
          <w:szCs w:val="24"/>
        </w:rPr>
        <w:t>Course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Name: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Software</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Engineering</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and</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Project</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Management</w:t>
      </w:r>
    </w:p>
    <w:p w14:paraId="025F5E72" w14:textId="77777777" w:rsidR="00FE0489" w:rsidRPr="0050458B" w:rsidRDefault="00FE0489" w:rsidP="00FE0489">
      <w:pPr>
        <w:pStyle w:val="BodyText"/>
        <w:rPr>
          <w:rFonts w:ascii="Times New Roman" w:hAnsi="Times New Roman" w:cs="Times New Roman"/>
          <w:b/>
          <w:sz w:val="24"/>
          <w:szCs w:val="24"/>
        </w:rPr>
      </w:pPr>
    </w:p>
    <w:p w14:paraId="1FB6DD95" w14:textId="77777777" w:rsidR="00FE0489" w:rsidRPr="0050458B" w:rsidRDefault="00FE0489" w:rsidP="00FE0489">
      <w:pPr>
        <w:pStyle w:val="BodyText"/>
        <w:spacing w:before="4" w:after="1"/>
        <w:rPr>
          <w:rFonts w:ascii="Times New Roman" w:hAnsi="Times New Roman" w:cs="Times New Roman"/>
          <w:b/>
          <w:sz w:val="24"/>
          <w:szCs w:val="24"/>
        </w:rPr>
      </w:pPr>
    </w:p>
    <w:tbl>
      <w:tblPr>
        <w:tblW w:w="0" w:type="auto"/>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7061"/>
      </w:tblGrid>
      <w:tr w:rsidR="00FE0489" w:rsidRPr="0050458B" w14:paraId="7EE41F82" w14:textId="77777777" w:rsidTr="00FA7F3E">
        <w:trPr>
          <w:trHeight w:val="750"/>
        </w:trPr>
        <w:tc>
          <w:tcPr>
            <w:tcW w:w="2765" w:type="dxa"/>
          </w:tcPr>
          <w:p w14:paraId="455F7060" w14:textId="77777777" w:rsidR="00FE0489" w:rsidRPr="0050458B" w:rsidRDefault="00FE0489" w:rsidP="00AC2BE0">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Experiment No</w:t>
            </w:r>
          </w:p>
        </w:tc>
        <w:tc>
          <w:tcPr>
            <w:tcW w:w="7061" w:type="dxa"/>
          </w:tcPr>
          <w:p w14:paraId="7966FC25" w14:textId="77777777" w:rsidR="00FE0489" w:rsidRPr="0050458B" w:rsidRDefault="00FE0489" w:rsidP="00AC2BE0">
            <w:pPr>
              <w:pStyle w:val="TableParagraph"/>
              <w:spacing w:line="275" w:lineRule="exact"/>
              <w:rPr>
                <w:rFonts w:ascii="Times New Roman" w:hAnsi="Times New Roman" w:cs="Times New Roman"/>
                <w:sz w:val="24"/>
                <w:szCs w:val="24"/>
              </w:rPr>
            </w:pPr>
            <w:r w:rsidRPr="0050458B">
              <w:rPr>
                <w:rFonts w:ascii="Times New Roman" w:hAnsi="Times New Roman" w:cs="Times New Roman"/>
                <w:sz w:val="24"/>
                <w:szCs w:val="24"/>
              </w:rPr>
              <w:t>13</w:t>
            </w:r>
          </w:p>
        </w:tc>
      </w:tr>
      <w:tr w:rsidR="00FE0489" w:rsidRPr="0050458B" w14:paraId="16695EFD" w14:textId="77777777" w:rsidTr="00FA7F3E">
        <w:trPr>
          <w:trHeight w:val="849"/>
        </w:trPr>
        <w:tc>
          <w:tcPr>
            <w:tcW w:w="2765" w:type="dxa"/>
          </w:tcPr>
          <w:p w14:paraId="1099B90A" w14:textId="77777777" w:rsidR="00FE0489" w:rsidRPr="0050458B" w:rsidRDefault="00FE0489" w:rsidP="00AC2BE0">
            <w:pPr>
              <w:pStyle w:val="TableParagraph"/>
              <w:spacing w:before="1"/>
              <w:rPr>
                <w:rFonts w:ascii="Times New Roman" w:hAnsi="Times New Roman" w:cs="Times New Roman"/>
                <w:b/>
                <w:sz w:val="24"/>
                <w:szCs w:val="24"/>
              </w:rPr>
            </w:pPr>
            <w:r w:rsidRPr="0050458B">
              <w:rPr>
                <w:rFonts w:ascii="Times New Roman" w:hAnsi="Times New Roman" w:cs="Times New Roman"/>
                <w:b/>
                <w:sz w:val="24"/>
                <w:szCs w:val="24"/>
              </w:rPr>
              <w:t>Title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of Experiment</w:t>
            </w:r>
          </w:p>
        </w:tc>
        <w:tc>
          <w:tcPr>
            <w:tcW w:w="7061" w:type="dxa"/>
          </w:tcPr>
          <w:p w14:paraId="745C5D04" w14:textId="77777777" w:rsidR="00FE0489" w:rsidRPr="0050458B" w:rsidRDefault="00FE0489" w:rsidP="00AC2BE0">
            <w:pPr>
              <w:pStyle w:val="TableParagraph"/>
              <w:tabs>
                <w:tab w:val="left" w:pos="1761"/>
                <w:tab w:val="left" w:pos="2930"/>
                <w:tab w:val="left" w:pos="4497"/>
                <w:tab w:val="left" w:pos="5502"/>
              </w:tabs>
              <w:spacing w:line="273" w:lineRule="auto"/>
              <w:ind w:right="96"/>
              <w:rPr>
                <w:rFonts w:ascii="Times New Roman" w:hAnsi="Times New Roman" w:cs="Times New Roman"/>
                <w:sz w:val="24"/>
                <w:szCs w:val="24"/>
              </w:rPr>
            </w:pPr>
            <w:r w:rsidRPr="0050458B">
              <w:rPr>
                <w:rFonts w:ascii="Times New Roman" w:hAnsi="Times New Roman" w:cs="Times New Roman"/>
                <w:w w:val="110"/>
                <w:sz w:val="24"/>
                <w:szCs w:val="24"/>
              </w:rPr>
              <w:t>Provide</w:t>
            </w:r>
            <w:r w:rsidRPr="0050458B">
              <w:rPr>
                <w:rFonts w:ascii="Times New Roman" w:hAnsi="Times New Roman" w:cs="Times New Roman"/>
                <w:w w:val="110"/>
                <w:sz w:val="24"/>
                <w:szCs w:val="24"/>
              </w:rPr>
              <w:tab/>
              <w:t>the</w:t>
            </w:r>
            <w:r w:rsidRPr="0050458B">
              <w:rPr>
                <w:rFonts w:ascii="Times New Roman" w:hAnsi="Times New Roman" w:cs="Times New Roman"/>
                <w:w w:val="110"/>
                <w:sz w:val="24"/>
                <w:szCs w:val="24"/>
              </w:rPr>
              <w:tab/>
              <w:t>details</w:t>
            </w:r>
            <w:r w:rsidRPr="0050458B">
              <w:rPr>
                <w:rFonts w:ascii="Times New Roman" w:hAnsi="Times New Roman" w:cs="Times New Roman"/>
                <w:w w:val="110"/>
                <w:sz w:val="24"/>
                <w:szCs w:val="24"/>
              </w:rPr>
              <w:tab/>
              <w:t>of</w:t>
            </w:r>
            <w:r w:rsidRPr="0050458B">
              <w:rPr>
                <w:rFonts w:ascii="Times New Roman" w:hAnsi="Times New Roman" w:cs="Times New Roman"/>
                <w:w w:val="110"/>
                <w:sz w:val="24"/>
                <w:szCs w:val="24"/>
              </w:rPr>
              <w:tab/>
              <w:t>Architecture</w:t>
            </w:r>
            <w:r w:rsidRPr="0050458B">
              <w:rPr>
                <w:rFonts w:ascii="Times New Roman" w:hAnsi="Times New Roman" w:cs="Times New Roman"/>
                <w:spacing w:val="-56"/>
                <w:w w:val="110"/>
                <w:sz w:val="24"/>
                <w:szCs w:val="24"/>
              </w:rPr>
              <w:t xml:space="preserve"> </w:t>
            </w:r>
            <w:r w:rsidRPr="0050458B">
              <w:rPr>
                <w:rFonts w:ascii="Times New Roman" w:hAnsi="Times New Roman" w:cs="Times New Roman"/>
                <w:w w:val="110"/>
                <w:sz w:val="24"/>
                <w:szCs w:val="24"/>
              </w:rPr>
              <w:t>Design/Framework/Implementation</w:t>
            </w:r>
          </w:p>
        </w:tc>
      </w:tr>
      <w:tr w:rsidR="00FE0489" w:rsidRPr="0050458B" w14:paraId="06B8E2BB" w14:textId="77777777" w:rsidTr="00FA7F3E">
        <w:trPr>
          <w:trHeight w:val="750"/>
        </w:trPr>
        <w:tc>
          <w:tcPr>
            <w:tcW w:w="2765" w:type="dxa"/>
          </w:tcPr>
          <w:p w14:paraId="636DBF30" w14:textId="77777777" w:rsidR="00FE0489" w:rsidRPr="0050458B" w:rsidRDefault="00FE0489" w:rsidP="00AC2BE0">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Name</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of the candidate</w:t>
            </w:r>
          </w:p>
        </w:tc>
        <w:tc>
          <w:tcPr>
            <w:tcW w:w="7061" w:type="dxa"/>
          </w:tcPr>
          <w:p w14:paraId="044C85E2" w14:textId="71917D45" w:rsidR="00FE0489" w:rsidRPr="0050458B" w:rsidRDefault="0047665C" w:rsidP="00AC2BE0">
            <w:pPr>
              <w:pStyle w:val="TableParagraph"/>
              <w:spacing w:line="275" w:lineRule="exact"/>
              <w:rPr>
                <w:rFonts w:ascii="Times New Roman" w:hAnsi="Times New Roman" w:cs="Times New Roman"/>
                <w:sz w:val="24"/>
                <w:szCs w:val="24"/>
              </w:rPr>
            </w:pPr>
            <w:r w:rsidRPr="008529C2">
              <w:rPr>
                <w:rFonts w:ascii="Times New Roman" w:eastAsia="Times New Roman" w:hAnsi="Times New Roman" w:cs="Times New Roman"/>
                <w:color w:val="000000"/>
                <w:sz w:val="24"/>
                <w:szCs w:val="24"/>
              </w:rPr>
              <w:t>Tanmay Shukla</w:t>
            </w:r>
          </w:p>
        </w:tc>
      </w:tr>
      <w:tr w:rsidR="00FE0489" w:rsidRPr="0050458B" w14:paraId="1F61E8F9" w14:textId="77777777" w:rsidTr="00FA7F3E">
        <w:trPr>
          <w:trHeight w:val="603"/>
        </w:trPr>
        <w:tc>
          <w:tcPr>
            <w:tcW w:w="2765" w:type="dxa"/>
          </w:tcPr>
          <w:p w14:paraId="7DDED92D" w14:textId="77777777" w:rsidR="00FE0489" w:rsidRPr="0050458B" w:rsidRDefault="00FE0489" w:rsidP="00AC2BE0">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Team</w:t>
            </w:r>
            <w:r w:rsidRPr="0050458B">
              <w:rPr>
                <w:rFonts w:ascii="Times New Roman" w:hAnsi="Times New Roman" w:cs="Times New Roman"/>
                <w:b/>
                <w:spacing w:val="1"/>
                <w:sz w:val="24"/>
                <w:szCs w:val="24"/>
              </w:rPr>
              <w:t xml:space="preserve"> </w:t>
            </w:r>
            <w:r w:rsidRPr="0050458B">
              <w:rPr>
                <w:rFonts w:ascii="Times New Roman" w:hAnsi="Times New Roman" w:cs="Times New Roman"/>
                <w:b/>
                <w:sz w:val="24"/>
                <w:szCs w:val="24"/>
              </w:rPr>
              <w:t>Members</w:t>
            </w:r>
          </w:p>
        </w:tc>
        <w:tc>
          <w:tcPr>
            <w:tcW w:w="7061" w:type="dxa"/>
          </w:tcPr>
          <w:p w14:paraId="693E8ADB" w14:textId="77777777" w:rsidR="00FE0489" w:rsidRPr="0050458B" w:rsidRDefault="00FE0489" w:rsidP="00AC2BE0">
            <w:pPr>
              <w:pStyle w:val="TableParagraph"/>
              <w:spacing w:line="480" w:lineRule="auto"/>
              <w:ind w:right="470"/>
              <w:rPr>
                <w:rFonts w:ascii="Times New Roman" w:hAnsi="Times New Roman" w:cs="Times New Roman"/>
                <w:sz w:val="24"/>
                <w:szCs w:val="24"/>
              </w:rPr>
            </w:pPr>
            <w:r w:rsidRPr="0050458B">
              <w:rPr>
                <w:rFonts w:ascii="Times New Roman" w:hAnsi="Times New Roman" w:cs="Times New Roman"/>
                <w:color w:val="000000"/>
                <w:sz w:val="24"/>
                <w:szCs w:val="24"/>
              </w:rPr>
              <w:t xml:space="preserve">Tanmay Shukla, Khushi Suri, </w:t>
            </w:r>
            <w:proofErr w:type="spellStart"/>
            <w:r w:rsidRPr="0050458B">
              <w:rPr>
                <w:rFonts w:ascii="Times New Roman" w:hAnsi="Times New Roman" w:cs="Times New Roman"/>
                <w:color w:val="000000"/>
                <w:sz w:val="24"/>
                <w:szCs w:val="24"/>
              </w:rPr>
              <w:t>Mitraansh</w:t>
            </w:r>
            <w:proofErr w:type="spellEnd"/>
            <w:r w:rsidRPr="0050458B">
              <w:rPr>
                <w:rFonts w:ascii="Times New Roman" w:hAnsi="Times New Roman" w:cs="Times New Roman"/>
                <w:color w:val="000000"/>
                <w:sz w:val="24"/>
                <w:szCs w:val="24"/>
              </w:rPr>
              <w:t xml:space="preserve"> </w:t>
            </w:r>
            <w:proofErr w:type="spellStart"/>
            <w:r w:rsidRPr="0050458B">
              <w:rPr>
                <w:rFonts w:ascii="Times New Roman" w:hAnsi="Times New Roman" w:cs="Times New Roman"/>
                <w:color w:val="000000"/>
                <w:sz w:val="24"/>
                <w:szCs w:val="24"/>
              </w:rPr>
              <w:t>Raaj</w:t>
            </w:r>
            <w:proofErr w:type="spellEnd"/>
            <w:r w:rsidRPr="0050458B">
              <w:rPr>
                <w:rFonts w:ascii="Times New Roman" w:hAnsi="Times New Roman" w:cs="Times New Roman"/>
                <w:color w:val="000000"/>
                <w:sz w:val="24"/>
                <w:szCs w:val="24"/>
              </w:rPr>
              <w:t xml:space="preserve"> Khanna</w:t>
            </w:r>
          </w:p>
        </w:tc>
      </w:tr>
      <w:tr w:rsidR="00FE0489" w:rsidRPr="0050458B" w14:paraId="2C533936" w14:textId="77777777" w:rsidTr="00FA7F3E">
        <w:trPr>
          <w:trHeight w:val="750"/>
        </w:trPr>
        <w:tc>
          <w:tcPr>
            <w:tcW w:w="2765" w:type="dxa"/>
          </w:tcPr>
          <w:p w14:paraId="0A336423" w14:textId="77777777" w:rsidR="00FE0489" w:rsidRPr="0050458B" w:rsidRDefault="00FE0489" w:rsidP="00AC2BE0">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Register Numbers</w:t>
            </w:r>
          </w:p>
        </w:tc>
        <w:tc>
          <w:tcPr>
            <w:tcW w:w="7061" w:type="dxa"/>
          </w:tcPr>
          <w:p w14:paraId="709557B9" w14:textId="77777777" w:rsidR="00FE0489" w:rsidRPr="0050458B" w:rsidRDefault="00FE0489" w:rsidP="00AC2BE0">
            <w:pPr>
              <w:pStyle w:val="TableParagraph"/>
              <w:spacing w:line="275" w:lineRule="exact"/>
              <w:rPr>
                <w:rFonts w:ascii="Times New Roman" w:hAnsi="Times New Roman" w:cs="Times New Roman"/>
                <w:sz w:val="24"/>
                <w:szCs w:val="24"/>
              </w:rPr>
            </w:pPr>
            <w:r w:rsidRPr="0050458B">
              <w:rPr>
                <w:rFonts w:ascii="Times New Roman" w:hAnsi="Times New Roman" w:cs="Times New Roman"/>
                <w:color w:val="000000"/>
                <w:sz w:val="24"/>
                <w:szCs w:val="24"/>
              </w:rPr>
              <w:t>RA2011003010119, RA2011003010129, RA2011003010133</w:t>
            </w:r>
          </w:p>
        </w:tc>
      </w:tr>
      <w:tr w:rsidR="00FE0489" w:rsidRPr="0050458B" w14:paraId="1F15300D" w14:textId="77777777" w:rsidTr="00FA7F3E">
        <w:trPr>
          <w:trHeight w:val="753"/>
        </w:trPr>
        <w:tc>
          <w:tcPr>
            <w:tcW w:w="2765" w:type="dxa"/>
          </w:tcPr>
          <w:p w14:paraId="0FC6A0C4" w14:textId="77777777" w:rsidR="00FE0489" w:rsidRPr="0050458B" w:rsidRDefault="00FE0489" w:rsidP="00AC2BE0">
            <w:pPr>
              <w:pStyle w:val="TableParagraph"/>
              <w:spacing w:line="275" w:lineRule="exact"/>
              <w:rPr>
                <w:rFonts w:ascii="Times New Roman" w:hAnsi="Times New Roman" w:cs="Times New Roman"/>
                <w:b/>
                <w:sz w:val="24"/>
                <w:szCs w:val="24"/>
              </w:rPr>
            </w:pPr>
            <w:r w:rsidRPr="0050458B">
              <w:rPr>
                <w:rFonts w:ascii="Times New Roman" w:hAnsi="Times New Roman" w:cs="Times New Roman"/>
                <w:b/>
                <w:sz w:val="24"/>
                <w:szCs w:val="24"/>
              </w:rPr>
              <w:t>Date</w:t>
            </w:r>
            <w:r w:rsidRPr="0050458B">
              <w:rPr>
                <w:rFonts w:ascii="Times New Roman" w:hAnsi="Times New Roman" w:cs="Times New Roman"/>
                <w:b/>
                <w:spacing w:val="-4"/>
                <w:sz w:val="24"/>
                <w:szCs w:val="24"/>
              </w:rPr>
              <w:t xml:space="preserve"> </w:t>
            </w:r>
            <w:r w:rsidRPr="0050458B">
              <w:rPr>
                <w:rFonts w:ascii="Times New Roman" w:hAnsi="Times New Roman" w:cs="Times New Roman"/>
                <w:b/>
                <w:sz w:val="24"/>
                <w:szCs w:val="24"/>
              </w:rPr>
              <w:t>of Experiment</w:t>
            </w:r>
          </w:p>
        </w:tc>
        <w:tc>
          <w:tcPr>
            <w:tcW w:w="7061" w:type="dxa"/>
          </w:tcPr>
          <w:p w14:paraId="52123201" w14:textId="77777777" w:rsidR="00FE0489" w:rsidRPr="0050458B" w:rsidRDefault="00FE0489" w:rsidP="00AC2BE0">
            <w:pPr>
              <w:pStyle w:val="TableParagraph"/>
              <w:spacing w:line="275" w:lineRule="exact"/>
              <w:rPr>
                <w:rFonts w:ascii="Times New Roman" w:hAnsi="Times New Roman" w:cs="Times New Roman"/>
                <w:sz w:val="24"/>
                <w:szCs w:val="24"/>
              </w:rPr>
            </w:pPr>
            <w:r w:rsidRPr="0050458B">
              <w:rPr>
                <w:rFonts w:ascii="Times New Roman" w:hAnsi="Times New Roman" w:cs="Times New Roman"/>
                <w:sz w:val="24"/>
                <w:szCs w:val="24"/>
              </w:rPr>
              <w:t>26 June,2022</w:t>
            </w:r>
          </w:p>
        </w:tc>
      </w:tr>
    </w:tbl>
    <w:p w14:paraId="0AE1147B" w14:textId="77777777" w:rsidR="00FE0489" w:rsidRPr="0050458B" w:rsidRDefault="00FE0489" w:rsidP="00FE0489">
      <w:pPr>
        <w:pStyle w:val="BodyText"/>
        <w:spacing w:before="2"/>
        <w:rPr>
          <w:rFonts w:ascii="Times New Roman" w:hAnsi="Times New Roman" w:cs="Times New Roman"/>
          <w:b/>
          <w:sz w:val="24"/>
          <w:szCs w:val="24"/>
        </w:rPr>
      </w:pPr>
    </w:p>
    <w:p w14:paraId="77DB572C" w14:textId="77777777" w:rsidR="00FE0489" w:rsidRPr="0050458B" w:rsidRDefault="00FE0489" w:rsidP="00FE0489">
      <w:pPr>
        <w:ind w:left="2550" w:right="2551"/>
        <w:jc w:val="center"/>
        <w:rPr>
          <w:rFonts w:ascii="Times New Roman" w:hAnsi="Times New Roman" w:cs="Times New Roman"/>
          <w:b/>
          <w:sz w:val="24"/>
          <w:szCs w:val="24"/>
        </w:rPr>
      </w:pPr>
      <w:r w:rsidRPr="0050458B">
        <w:rPr>
          <w:rFonts w:ascii="Times New Roman" w:hAnsi="Times New Roman" w:cs="Times New Roman"/>
          <w:b/>
          <w:sz w:val="24"/>
          <w:szCs w:val="24"/>
        </w:rPr>
        <w:t>Mark</w:t>
      </w:r>
      <w:r w:rsidRPr="0050458B">
        <w:rPr>
          <w:rFonts w:ascii="Times New Roman" w:hAnsi="Times New Roman" w:cs="Times New Roman"/>
          <w:b/>
          <w:spacing w:val="-4"/>
          <w:sz w:val="24"/>
          <w:szCs w:val="24"/>
        </w:rPr>
        <w:t xml:space="preserve"> </w:t>
      </w:r>
      <w:r w:rsidRPr="0050458B">
        <w:rPr>
          <w:rFonts w:ascii="Times New Roman" w:hAnsi="Times New Roman" w:cs="Times New Roman"/>
          <w:b/>
          <w:sz w:val="24"/>
          <w:szCs w:val="24"/>
        </w:rPr>
        <w:t>Split Up</w:t>
      </w:r>
    </w:p>
    <w:p w14:paraId="34AC1E6F" w14:textId="77777777" w:rsidR="00FE0489" w:rsidRPr="0050458B" w:rsidRDefault="00FE0489" w:rsidP="00FE0489">
      <w:pPr>
        <w:pStyle w:val="BodyText"/>
        <w:spacing w:before="10"/>
        <w:rPr>
          <w:rFonts w:ascii="Times New Roman" w:hAnsi="Times New Roman" w:cs="Times New Roman"/>
          <w:b/>
          <w:sz w:val="24"/>
          <w:szCs w:val="24"/>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3703"/>
        <w:gridCol w:w="2145"/>
        <w:gridCol w:w="2251"/>
      </w:tblGrid>
      <w:tr w:rsidR="00FE0489" w:rsidRPr="0050458B" w14:paraId="4799E219" w14:textId="77777777" w:rsidTr="00FA7F3E">
        <w:trPr>
          <w:trHeight w:val="647"/>
        </w:trPr>
        <w:tc>
          <w:tcPr>
            <w:tcW w:w="919" w:type="dxa"/>
          </w:tcPr>
          <w:p w14:paraId="4A184E15" w14:textId="77777777" w:rsidR="00FE0489" w:rsidRPr="0050458B" w:rsidRDefault="00FE0489" w:rsidP="00AC2BE0">
            <w:pPr>
              <w:pStyle w:val="TableParagraph"/>
              <w:spacing w:line="298" w:lineRule="exact"/>
              <w:ind w:left="162"/>
              <w:rPr>
                <w:rFonts w:ascii="Times New Roman" w:hAnsi="Times New Roman" w:cs="Times New Roman"/>
                <w:b/>
                <w:sz w:val="24"/>
                <w:szCs w:val="24"/>
              </w:rPr>
            </w:pPr>
            <w:r w:rsidRPr="0050458B">
              <w:rPr>
                <w:rFonts w:ascii="Times New Roman" w:hAnsi="Times New Roman" w:cs="Times New Roman"/>
                <w:b/>
                <w:sz w:val="24"/>
                <w:szCs w:val="24"/>
              </w:rPr>
              <w:t>S.</w:t>
            </w:r>
            <w:r w:rsidRPr="0050458B">
              <w:rPr>
                <w:rFonts w:ascii="Times New Roman" w:hAnsi="Times New Roman" w:cs="Times New Roman"/>
                <w:b/>
                <w:spacing w:val="-2"/>
                <w:sz w:val="24"/>
                <w:szCs w:val="24"/>
              </w:rPr>
              <w:t xml:space="preserve"> </w:t>
            </w:r>
            <w:r w:rsidRPr="0050458B">
              <w:rPr>
                <w:rFonts w:ascii="Times New Roman" w:hAnsi="Times New Roman" w:cs="Times New Roman"/>
                <w:b/>
                <w:sz w:val="24"/>
                <w:szCs w:val="24"/>
              </w:rPr>
              <w:t>No</w:t>
            </w:r>
          </w:p>
        </w:tc>
        <w:tc>
          <w:tcPr>
            <w:tcW w:w="3703" w:type="dxa"/>
          </w:tcPr>
          <w:p w14:paraId="21785997" w14:textId="77777777" w:rsidR="00FE0489" w:rsidRPr="0050458B" w:rsidRDefault="00FE0489" w:rsidP="00AC2BE0">
            <w:pPr>
              <w:pStyle w:val="TableParagraph"/>
              <w:spacing w:line="298" w:lineRule="exact"/>
              <w:ind w:left="1208"/>
              <w:rPr>
                <w:rFonts w:ascii="Times New Roman" w:hAnsi="Times New Roman" w:cs="Times New Roman"/>
                <w:b/>
                <w:sz w:val="24"/>
                <w:szCs w:val="24"/>
              </w:rPr>
            </w:pPr>
            <w:r w:rsidRPr="0050458B">
              <w:rPr>
                <w:rFonts w:ascii="Times New Roman" w:hAnsi="Times New Roman" w:cs="Times New Roman"/>
                <w:b/>
                <w:sz w:val="24"/>
                <w:szCs w:val="24"/>
              </w:rPr>
              <w:t>Description</w:t>
            </w:r>
          </w:p>
        </w:tc>
        <w:tc>
          <w:tcPr>
            <w:tcW w:w="2145" w:type="dxa"/>
          </w:tcPr>
          <w:p w14:paraId="2111C728" w14:textId="77777777" w:rsidR="00FE0489" w:rsidRPr="0050458B" w:rsidRDefault="00FE0489" w:rsidP="00AC2BE0">
            <w:pPr>
              <w:pStyle w:val="TableParagraph"/>
              <w:spacing w:line="298" w:lineRule="exact"/>
              <w:ind w:left="125" w:right="115"/>
              <w:jc w:val="center"/>
              <w:rPr>
                <w:rFonts w:ascii="Times New Roman" w:hAnsi="Times New Roman" w:cs="Times New Roman"/>
                <w:b/>
                <w:sz w:val="24"/>
                <w:szCs w:val="24"/>
              </w:rPr>
            </w:pPr>
            <w:r w:rsidRPr="0050458B">
              <w:rPr>
                <w:rFonts w:ascii="Times New Roman" w:hAnsi="Times New Roman" w:cs="Times New Roman"/>
                <w:b/>
                <w:sz w:val="24"/>
                <w:szCs w:val="24"/>
              </w:rPr>
              <w:t>Maximum</w:t>
            </w:r>
            <w:r w:rsidRPr="0050458B">
              <w:rPr>
                <w:rFonts w:ascii="Times New Roman" w:hAnsi="Times New Roman" w:cs="Times New Roman"/>
                <w:b/>
                <w:spacing w:val="-1"/>
                <w:sz w:val="24"/>
                <w:szCs w:val="24"/>
              </w:rPr>
              <w:t xml:space="preserve"> </w:t>
            </w:r>
            <w:r w:rsidRPr="0050458B">
              <w:rPr>
                <w:rFonts w:ascii="Times New Roman" w:hAnsi="Times New Roman" w:cs="Times New Roman"/>
                <w:b/>
                <w:sz w:val="24"/>
                <w:szCs w:val="24"/>
              </w:rPr>
              <w:t>Mark</w:t>
            </w:r>
          </w:p>
        </w:tc>
        <w:tc>
          <w:tcPr>
            <w:tcW w:w="2251" w:type="dxa"/>
          </w:tcPr>
          <w:p w14:paraId="42120014" w14:textId="77777777" w:rsidR="00FE0489" w:rsidRPr="0050458B" w:rsidRDefault="00FE0489" w:rsidP="00AC2BE0">
            <w:pPr>
              <w:pStyle w:val="TableParagraph"/>
              <w:spacing w:line="298" w:lineRule="exact"/>
              <w:ind w:left="255"/>
              <w:rPr>
                <w:rFonts w:ascii="Times New Roman" w:hAnsi="Times New Roman" w:cs="Times New Roman"/>
                <w:b/>
                <w:sz w:val="24"/>
                <w:szCs w:val="24"/>
              </w:rPr>
            </w:pPr>
            <w:r w:rsidRPr="0050458B">
              <w:rPr>
                <w:rFonts w:ascii="Times New Roman" w:hAnsi="Times New Roman" w:cs="Times New Roman"/>
                <w:b/>
                <w:sz w:val="24"/>
                <w:szCs w:val="24"/>
              </w:rPr>
              <w:t>Mark</w:t>
            </w:r>
            <w:r w:rsidRPr="0050458B">
              <w:rPr>
                <w:rFonts w:ascii="Times New Roman" w:hAnsi="Times New Roman" w:cs="Times New Roman"/>
                <w:b/>
                <w:spacing w:val="-3"/>
                <w:sz w:val="24"/>
                <w:szCs w:val="24"/>
              </w:rPr>
              <w:t xml:space="preserve"> </w:t>
            </w:r>
            <w:r w:rsidRPr="0050458B">
              <w:rPr>
                <w:rFonts w:ascii="Times New Roman" w:hAnsi="Times New Roman" w:cs="Times New Roman"/>
                <w:b/>
                <w:sz w:val="24"/>
                <w:szCs w:val="24"/>
              </w:rPr>
              <w:t>Obtained</w:t>
            </w:r>
          </w:p>
        </w:tc>
      </w:tr>
      <w:tr w:rsidR="00FE0489" w:rsidRPr="0050458B" w14:paraId="6BC98DA9" w14:textId="77777777" w:rsidTr="00FA7F3E">
        <w:trPr>
          <w:trHeight w:val="647"/>
        </w:trPr>
        <w:tc>
          <w:tcPr>
            <w:tcW w:w="919" w:type="dxa"/>
          </w:tcPr>
          <w:p w14:paraId="7583A2F5" w14:textId="77777777" w:rsidR="00FE0489" w:rsidRPr="0050458B" w:rsidRDefault="00FE0489" w:rsidP="00AC2BE0">
            <w:pPr>
              <w:pStyle w:val="TableParagraph"/>
              <w:spacing w:line="298" w:lineRule="exact"/>
              <w:ind w:left="7"/>
              <w:jc w:val="center"/>
              <w:rPr>
                <w:rFonts w:ascii="Times New Roman" w:hAnsi="Times New Roman" w:cs="Times New Roman"/>
                <w:sz w:val="24"/>
                <w:szCs w:val="24"/>
              </w:rPr>
            </w:pPr>
            <w:r w:rsidRPr="0050458B">
              <w:rPr>
                <w:rFonts w:ascii="Times New Roman" w:hAnsi="Times New Roman" w:cs="Times New Roman"/>
                <w:w w:val="99"/>
                <w:sz w:val="24"/>
                <w:szCs w:val="24"/>
              </w:rPr>
              <w:t>1</w:t>
            </w:r>
          </w:p>
        </w:tc>
        <w:tc>
          <w:tcPr>
            <w:tcW w:w="3703" w:type="dxa"/>
          </w:tcPr>
          <w:p w14:paraId="560F94F4" w14:textId="77777777" w:rsidR="00FE0489" w:rsidRPr="0050458B" w:rsidRDefault="00FE0489" w:rsidP="00AC2BE0">
            <w:pPr>
              <w:pStyle w:val="TableParagraph"/>
              <w:spacing w:line="298" w:lineRule="exact"/>
              <w:ind w:left="106"/>
              <w:rPr>
                <w:rFonts w:ascii="Times New Roman" w:hAnsi="Times New Roman" w:cs="Times New Roman"/>
                <w:sz w:val="24"/>
                <w:szCs w:val="24"/>
              </w:rPr>
            </w:pPr>
            <w:r w:rsidRPr="0050458B">
              <w:rPr>
                <w:rFonts w:ascii="Times New Roman" w:hAnsi="Times New Roman" w:cs="Times New Roman"/>
                <w:sz w:val="24"/>
                <w:szCs w:val="24"/>
              </w:rPr>
              <w:t>Exercise</w:t>
            </w:r>
          </w:p>
        </w:tc>
        <w:tc>
          <w:tcPr>
            <w:tcW w:w="2145" w:type="dxa"/>
          </w:tcPr>
          <w:p w14:paraId="2ED22989" w14:textId="77777777" w:rsidR="00FE0489" w:rsidRPr="0050458B" w:rsidRDefault="00FE0489" w:rsidP="00AC2BE0">
            <w:pPr>
              <w:pStyle w:val="TableParagraph"/>
              <w:spacing w:line="298" w:lineRule="exact"/>
              <w:ind w:left="4"/>
              <w:jc w:val="center"/>
              <w:rPr>
                <w:rFonts w:ascii="Times New Roman" w:hAnsi="Times New Roman" w:cs="Times New Roman"/>
                <w:sz w:val="24"/>
                <w:szCs w:val="24"/>
              </w:rPr>
            </w:pPr>
            <w:r w:rsidRPr="0050458B">
              <w:rPr>
                <w:rFonts w:ascii="Times New Roman" w:hAnsi="Times New Roman" w:cs="Times New Roman"/>
                <w:w w:val="99"/>
                <w:sz w:val="24"/>
                <w:szCs w:val="24"/>
              </w:rPr>
              <w:t>5</w:t>
            </w:r>
          </w:p>
        </w:tc>
        <w:tc>
          <w:tcPr>
            <w:tcW w:w="2251" w:type="dxa"/>
          </w:tcPr>
          <w:p w14:paraId="4F903EE4" w14:textId="77777777" w:rsidR="00FE0489" w:rsidRPr="0050458B" w:rsidRDefault="00FE0489" w:rsidP="00AC2BE0">
            <w:pPr>
              <w:pStyle w:val="TableParagraph"/>
              <w:rPr>
                <w:rFonts w:ascii="Times New Roman" w:hAnsi="Times New Roman" w:cs="Times New Roman"/>
                <w:sz w:val="24"/>
                <w:szCs w:val="24"/>
              </w:rPr>
            </w:pPr>
          </w:p>
        </w:tc>
      </w:tr>
      <w:tr w:rsidR="00FE0489" w:rsidRPr="0050458B" w14:paraId="2A93FDFA" w14:textId="77777777" w:rsidTr="00FA7F3E">
        <w:trPr>
          <w:trHeight w:val="650"/>
        </w:trPr>
        <w:tc>
          <w:tcPr>
            <w:tcW w:w="919" w:type="dxa"/>
          </w:tcPr>
          <w:p w14:paraId="2E4C8E9F" w14:textId="77777777" w:rsidR="00FE0489" w:rsidRPr="0050458B" w:rsidRDefault="00FE0489" w:rsidP="00AC2BE0">
            <w:pPr>
              <w:pStyle w:val="TableParagraph"/>
              <w:spacing w:line="298" w:lineRule="exact"/>
              <w:ind w:left="7"/>
              <w:jc w:val="center"/>
              <w:rPr>
                <w:rFonts w:ascii="Times New Roman" w:hAnsi="Times New Roman" w:cs="Times New Roman"/>
                <w:sz w:val="24"/>
                <w:szCs w:val="24"/>
              </w:rPr>
            </w:pPr>
            <w:r w:rsidRPr="0050458B">
              <w:rPr>
                <w:rFonts w:ascii="Times New Roman" w:hAnsi="Times New Roman" w:cs="Times New Roman"/>
                <w:w w:val="99"/>
                <w:sz w:val="24"/>
                <w:szCs w:val="24"/>
              </w:rPr>
              <w:t>2</w:t>
            </w:r>
          </w:p>
        </w:tc>
        <w:tc>
          <w:tcPr>
            <w:tcW w:w="3703" w:type="dxa"/>
          </w:tcPr>
          <w:p w14:paraId="4A0837E9" w14:textId="77777777" w:rsidR="00FE0489" w:rsidRPr="0050458B" w:rsidRDefault="00FE0489" w:rsidP="00AC2BE0">
            <w:pPr>
              <w:pStyle w:val="TableParagraph"/>
              <w:spacing w:line="298" w:lineRule="exact"/>
              <w:ind w:left="106"/>
              <w:rPr>
                <w:rFonts w:ascii="Times New Roman" w:hAnsi="Times New Roman" w:cs="Times New Roman"/>
                <w:sz w:val="24"/>
                <w:szCs w:val="24"/>
              </w:rPr>
            </w:pPr>
            <w:r w:rsidRPr="0050458B">
              <w:rPr>
                <w:rFonts w:ascii="Times New Roman" w:hAnsi="Times New Roman" w:cs="Times New Roman"/>
                <w:sz w:val="24"/>
                <w:szCs w:val="24"/>
              </w:rPr>
              <w:t>Viva</w:t>
            </w:r>
          </w:p>
        </w:tc>
        <w:tc>
          <w:tcPr>
            <w:tcW w:w="2145" w:type="dxa"/>
          </w:tcPr>
          <w:p w14:paraId="3855D0CB" w14:textId="77777777" w:rsidR="00FE0489" w:rsidRPr="0050458B" w:rsidRDefault="00FE0489" w:rsidP="00AC2BE0">
            <w:pPr>
              <w:pStyle w:val="TableParagraph"/>
              <w:spacing w:line="298" w:lineRule="exact"/>
              <w:ind w:left="4"/>
              <w:jc w:val="center"/>
              <w:rPr>
                <w:rFonts w:ascii="Times New Roman" w:hAnsi="Times New Roman" w:cs="Times New Roman"/>
                <w:sz w:val="24"/>
                <w:szCs w:val="24"/>
              </w:rPr>
            </w:pPr>
            <w:r w:rsidRPr="0050458B">
              <w:rPr>
                <w:rFonts w:ascii="Times New Roman" w:hAnsi="Times New Roman" w:cs="Times New Roman"/>
                <w:w w:val="99"/>
                <w:sz w:val="24"/>
                <w:szCs w:val="24"/>
              </w:rPr>
              <w:t>5</w:t>
            </w:r>
          </w:p>
        </w:tc>
        <w:tc>
          <w:tcPr>
            <w:tcW w:w="2251" w:type="dxa"/>
          </w:tcPr>
          <w:p w14:paraId="4F37CBD8" w14:textId="77777777" w:rsidR="00FE0489" w:rsidRPr="0050458B" w:rsidRDefault="00FE0489" w:rsidP="00AC2BE0">
            <w:pPr>
              <w:pStyle w:val="TableParagraph"/>
              <w:rPr>
                <w:rFonts w:ascii="Times New Roman" w:hAnsi="Times New Roman" w:cs="Times New Roman"/>
                <w:sz w:val="24"/>
                <w:szCs w:val="24"/>
              </w:rPr>
            </w:pPr>
          </w:p>
        </w:tc>
      </w:tr>
      <w:tr w:rsidR="00FE0489" w:rsidRPr="0050458B" w14:paraId="32ECDF09" w14:textId="77777777" w:rsidTr="00FA7F3E">
        <w:trPr>
          <w:trHeight w:val="647"/>
        </w:trPr>
        <w:tc>
          <w:tcPr>
            <w:tcW w:w="4622" w:type="dxa"/>
            <w:gridSpan w:val="2"/>
          </w:tcPr>
          <w:p w14:paraId="0A8337DD" w14:textId="77777777" w:rsidR="00FE0489" w:rsidRPr="0050458B" w:rsidRDefault="00FE0489" w:rsidP="00AC2BE0">
            <w:pPr>
              <w:pStyle w:val="TableParagraph"/>
              <w:spacing w:line="298" w:lineRule="exact"/>
              <w:ind w:right="98"/>
              <w:jc w:val="right"/>
              <w:rPr>
                <w:rFonts w:ascii="Times New Roman" w:hAnsi="Times New Roman" w:cs="Times New Roman"/>
                <w:b/>
                <w:sz w:val="24"/>
                <w:szCs w:val="24"/>
              </w:rPr>
            </w:pPr>
            <w:r w:rsidRPr="0050458B">
              <w:rPr>
                <w:rFonts w:ascii="Times New Roman" w:hAnsi="Times New Roman" w:cs="Times New Roman"/>
                <w:b/>
                <w:sz w:val="24"/>
                <w:szCs w:val="24"/>
              </w:rPr>
              <w:t>Total</w:t>
            </w:r>
          </w:p>
        </w:tc>
        <w:tc>
          <w:tcPr>
            <w:tcW w:w="2145" w:type="dxa"/>
          </w:tcPr>
          <w:p w14:paraId="6702DD2B" w14:textId="77777777" w:rsidR="00FE0489" w:rsidRPr="0050458B" w:rsidRDefault="00FE0489" w:rsidP="00AC2BE0">
            <w:pPr>
              <w:pStyle w:val="TableParagraph"/>
              <w:spacing w:line="298" w:lineRule="exact"/>
              <w:ind w:left="121" w:right="115"/>
              <w:jc w:val="center"/>
              <w:rPr>
                <w:rFonts w:ascii="Times New Roman" w:hAnsi="Times New Roman" w:cs="Times New Roman"/>
                <w:b/>
                <w:sz w:val="24"/>
                <w:szCs w:val="24"/>
              </w:rPr>
            </w:pPr>
            <w:r w:rsidRPr="0050458B">
              <w:rPr>
                <w:rFonts w:ascii="Times New Roman" w:hAnsi="Times New Roman" w:cs="Times New Roman"/>
                <w:b/>
                <w:sz w:val="24"/>
                <w:szCs w:val="24"/>
              </w:rPr>
              <w:t>10</w:t>
            </w:r>
          </w:p>
        </w:tc>
        <w:tc>
          <w:tcPr>
            <w:tcW w:w="2251" w:type="dxa"/>
          </w:tcPr>
          <w:p w14:paraId="73EBAA30" w14:textId="77777777" w:rsidR="00FE0489" w:rsidRPr="0050458B" w:rsidRDefault="00FE0489" w:rsidP="00AC2BE0">
            <w:pPr>
              <w:pStyle w:val="TableParagraph"/>
              <w:rPr>
                <w:rFonts w:ascii="Times New Roman" w:hAnsi="Times New Roman" w:cs="Times New Roman"/>
                <w:sz w:val="24"/>
                <w:szCs w:val="24"/>
              </w:rPr>
            </w:pPr>
          </w:p>
        </w:tc>
      </w:tr>
    </w:tbl>
    <w:p w14:paraId="2DDB8A8B" w14:textId="76BD2AF3" w:rsidR="00FE0489" w:rsidRPr="0050458B" w:rsidRDefault="00FE0489" w:rsidP="00FA7F3E">
      <w:pPr>
        <w:spacing w:before="69"/>
        <w:ind w:left="120"/>
        <w:rPr>
          <w:rFonts w:ascii="Times New Roman" w:hAnsi="Times New Roman" w:cs="Times New Roman"/>
          <w:b/>
          <w:sz w:val="24"/>
          <w:szCs w:val="24"/>
        </w:rPr>
      </w:pPr>
      <w:r w:rsidRPr="0050458B">
        <w:rPr>
          <w:rFonts w:ascii="Times New Roman" w:hAnsi="Times New Roman" w:cs="Times New Roman"/>
          <w:noProof/>
          <w:sz w:val="24"/>
          <w:szCs w:val="24"/>
        </w:rPr>
        <mc:AlternateContent>
          <mc:Choice Requires="wpg">
            <w:drawing>
              <wp:anchor distT="0" distB="0" distL="114300" distR="114300" simplePos="0" relativeHeight="251682816" behindDoc="1" locked="0" layoutInCell="1" allowOverlap="1" wp14:anchorId="2BA0FDBC" wp14:editId="5A32D5CF">
                <wp:simplePos x="0" y="0"/>
                <wp:positionH relativeFrom="page">
                  <wp:posOffset>304800</wp:posOffset>
                </wp:positionH>
                <wp:positionV relativeFrom="page">
                  <wp:posOffset>304800</wp:posOffset>
                </wp:positionV>
                <wp:extent cx="6951345" cy="10083165"/>
                <wp:effectExtent l="0" t="0" r="0" b="635"/>
                <wp:wrapNone/>
                <wp:docPr id="1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3165"/>
                          <a:chOff x="480" y="480"/>
                          <a:chExt cx="10947" cy="15879"/>
                        </a:xfrm>
                      </wpg:grpSpPr>
                      <wps:wsp>
                        <wps:cNvPr id="16" name="AutoShape 109"/>
                        <wps:cNvSpPr>
                          <a:spLocks/>
                        </wps:cNvSpPr>
                        <wps:spPr bwMode="auto">
                          <a:xfrm>
                            <a:off x="480" y="480"/>
                            <a:ext cx="48" cy="48"/>
                          </a:xfrm>
                          <a:custGeom>
                            <a:avLst/>
                            <a:gdLst>
                              <a:gd name="T0" fmla="+- 0 528 480"/>
                              <a:gd name="T1" fmla="*/ T0 w 48"/>
                              <a:gd name="T2" fmla="+- 0 518 480"/>
                              <a:gd name="T3" fmla="*/ 518 h 48"/>
                              <a:gd name="T4" fmla="+- 0 518 480"/>
                              <a:gd name="T5" fmla="*/ T4 w 48"/>
                              <a:gd name="T6" fmla="+- 0 518 480"/>
                              <a:gd name="T7" fmla="*/ 518 h 48"/>
                              <a:gd name="T8" fmla="+- 0 518 480"/>
                              <a:gd name="T9" fmla="*/ T8 w 48"/>
                              <a:gd name="T10" fmla="+- 0 528 480"/>
                              <a:gd name="T11" fmla="*/ 528 h 48"/>
                              <a:gd name="T12" fmla="+- 0 528 480"/>
                              <a:gd name="T13" fmla="*/ T12 w 48"/>
                              <a:gd name="T14" fmla="+- 0 528 480"/>
                              <a:gd name="T15" fmla="*/ 528 h 48"/>
                              <a:gd name="T16" fmla="+- 0 528 480"/>
                              <a:gd name="T17" fmla="*/ T16 w 48"/>
                              <a:gd name="T18" fmla="+- 0 518 480"/>
                              <a:gd name="T19" fmla="*/ 518 h 48"/>
                              <a:gd name="T20" fmla="+- 0 528 480"/>
                              <a:gd name="T21" fmla="*/ T20 w 48"/>
                              <a:gd name="T22" fmla="+- 0 499 480"/>
                              <a:gd name="T23" fmla="*/ 499 h 48"/>
                              <a:gd name="T24" fmla="+- 0 509 480"/>
                              <a:gd name="T25" fmla="*/ T24 w 48"/>
                              <a:gd name="T26" fmla="+- 0 499 480"/>
                              <a:gd name="T27" fmla="*/ 499 h 48"/>
                              <a:gd name="T28" fmla="+- 0 499 480"/>
                              <a:gd name="T29" fmla="*/ T28 w 48"/>
                              <a:gd name="T30" fmla="+- 0 499 480"/>
                              <a:gd name="T31" fmla="*/ 499 h 48"/>
                              <a:gd name="T32" fmla="+- 0 499 480"/>
                              <a:gd name="T33" fmla="*/ T32 w 48"/>
                              <a:gd name="T34" fmla="+- 0 509 480"/>
                              <a:gd name="T35" fmla="*/ 509 h 48"/>
                              <a:gd name="T36" fmla="+- 0 499 480"/>
                              <a:gd name="T37" fmla="*/ T36 w 48"/>
                              <a:gd name="T38" fmla="+- 0 528 480"/>
                              <a:gd name="T39" fmla="*/ 528 h 48"/>
                              <a:gd name="T40" fmla="+- 0 509 480"/>
                              <a:gd name="T41" fmla="*/ T40 w 48"/>
                              <a:gd name="T42" fmla="+- 0 528 480"/>
                              <a:gd name="T43" fmla="*/ 528 h 48"/>
                              <a:gd name="T44" fmla="+- 0 509 480"/>
                              <a:gd name="T45" fmla="*/ T44 w 48"/>
                              <a:gd name="T46" fmla="+- 0 509 480"/>
                              <a:gd name="T47" fmla="*/ 509 h 48"/>
                              <a:gd name="T48" fmla="+- 0 528 480"/>
                              <a:gd name="T49" fmla="*/ T48 w 48"/>
                              <a:gd name="T50" fmla="+- 0 509 480"/>
                              <a:gd name="T51" fmla="*/ 509 h 48"/>
                              <a:gd name="T52" fmla="+- 0 528 480"/>
                              <a:gd name="T53" fmla="*/ T52 w 48"/>
                              <a:gd name="T54" fmla="+- 0 499 480"/>
                              <a:gd name="T55" fmla="*/ 499 h 48"/>
                              <a:gd name="T56" fmla="+- 0 528 480"/>
                              <a:gd name="T57" fmla="*/ T56 w 48"/>
                              <a:gd name="T58" fmla="+- 0 480 480"/>
                              <a:gd name="T59" fmla="*/ 480 h 48"/>
                              <a:gd name="T60" fmla="+- 0 490 480"/>
                              <a:gd name="T61" fmla="*/ T60 w 48"/>
                              <a:gd name="T62" fmla="+- 0 480 480"/>
                              <a:gd name="T63" fmla="*/ 480 h 48"/>
                              <a:gd name="T64" fmla="+- 0 480 480"/>
                              <a:gd name="T65" fmla="*/ T64 w 48"/>
                              <a:gd name="T66" fmla="+- 0 480 480"/>
                              <a:gd name="T67" fmla="*/ 480 h 48"/>
                              <a:gd name="T68" fmla="+- 0 480 480"/>
                              <a:gd name="T69" fmla="*/ T68 w 48"/>
                              <a:gd name="T70" fmla="+- 0 490 480"/>
                              <a:gd name="T71" fmla="*/ 490 h 48"/>
                              <a:gd name="T72" fmla="+- 0 480 480"/>
                              <a:gd name="T73" fmla="*/ T72 w 48"/>
                              <a:gd name="T74" fmla="+- 0 528 480"/>
                              <a:gd name="T75" fmla="*/ 528 h 48"/>
                              <a:gd name="T76" fmla="+- 0 490 480"/>
                              <a:gd name="T77" fmla="*/ T76 w 48"/>
                              <a:gd name="T78" fmla="+- 0 528 480"/>
                              <a:gd name="T79" fmla="*/ 528 h 48"/>
                              <a:gd name="T80" fmla="+- 0 490 480"/>
                              <a:gd name="T81" fmla="*/ T80 w 48"/>
                              <a:gd name="T82" fmla="+- 0 490 480"/>
                              <a:gd name="T83" fmla="*/ 490 h 48"/>
                              <a:gd name="T84" fmla="+- 0 528 480"/>
                              <a:gd name="T85" fmla="*/ T84 w 48"/>
                              <a:gd name="T86" fmla="+- 0 490 480"/>
                              <a:gd name="T87" fmla="*/ 490 h 48"/>
                              <a:gd name="T88" fmla="+- 0 528 480"/>
                              <a:gd name="T89" fmla="*/ T88 w 48"/>
                              <a:gd name="T90" fmla="+- 0 480 480"/>
                              <a:gd name="T91" fmla="*/ 48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 h="48">
                                <a:moveTo>
                                  <a:pt x="48" y="38"/>
                                </a:moveTo>
                                <a:lnTo>
                                  <a:pt x="38" y="38"/>
                                </a:lnTo>
                                <a:lnTo>
                                  <a:pt x="38" y="48"/>
                                </a:lnTo>
                                <a:lnTo>
                                  <a:pt x="48" y="48"/>
                                </a:lnTo>
                                <a:lnTo>
                                  <a:pt x="48" y="38"/>
                                </a:lnTo>
                                <a:close/>
                                <a:moveTo>
                                  <a:pt x="48" y="19"/>
                                </a:moveTo>
                                <a:lnTo>
                                  <a:pt x="29" y="19"/>
                                </a:lnTo>
                                <a:lnTo>
                                  <a:pt x="19" y="19"/>
                                </a:lnTo>
                                <a:lnTo>
                                  <a:pt x="19" y="29"/>
                                </a:lnTo>
                                <a:lnTo>
                                  <a:pt x="19" y="48"/>
                                </a:lnTo>
                                <a:lnTo>
                                  <a:pt x="29" y="48"/>
                                </a:lnTo>
                                <a:lnTo>
                                  <a:pt x="29" y="29"/>
                                </a:lnTo>
                                <a:lnTo>
                                  <a:pt x="48" y="29"/>
                                </a:lnTo>
                                <a:lnTo>
                                  <a:pt x="48" y="19"/>
                                </a:lnTo>
                                <a:close/>
                                <a:moveTo>
                                  <a:pt x="48" y="0"/>
                                </a:moveTo>
                                <a:lnTo>
                                  <a:pt x="10" y="0"/>
                                </a:lnTo>
                                <a:lnTo>
                                  <a:pt x="0" y="0"/>
                                </a:lnTo>
                                <a:lnTo>
                                  <a:pt x="0" y="10"/>
                                </a:lnTo>
                                <a:lnTo>
                                  <a:pt x="0" y="48"/>
                                </a:lnTo>
                                <a:lnTo>
                                  <a:pt x="10" y="48"/>
                                </a:lnTo>
                                <a:lnTo>
                                  <a:pt x="10" y="10"/>
                                </a:lnTo>
                                <a:lnTo>
                                  <a:pt x="48" y="10"/>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0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48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107"/>
                        <wps:cNvSpPr>
                          <a:spLocks/>
                        </wps:cNvSpPr>
                        <wps:spPr bwMode="auto">
                          <a:xfrm>
                            <a:off x="480" y="480"/>
                            <a:ext cx="10947" cy="15879"/>
                          </a:xfrm>
                          <a:custGeom>
                            <a:avLst/>
                            <a:gdLst>
                              <a:gd name="T0" fmla="+- 0 528 480"/>
                              <a:gd name="T1" fmla="*/ T0 w 10947"/>
                              <a:gd name="T2" fmla="+- 0 16349 480"/>
                              <a:gd name="T3" fmla="*/ 16349 h 15879"/>
                              <a:gd name="T4" fmla="+- 0 490 480"/>
                              <a:gd name="T5" fmla="*/ T4 w 10947"/>
                              <a:gd name="T6" fmla="+- 0 16349 480"/>
                              <a:gd name="T7" fmla="*/ 16349 h 15879"/>
                              <a:gd name="T8" fmla="+- 0 490 480"/>
                              <a:gd name="T9" fmla="*/ T8 w 10947"/>
                              <a:gd name="T10" fmla="+- 0 16310 480"/>
                              <a:gd name="T11" fmla="*/ 16310 h 15879"/>
                              <a:gd name="T12" fmla="+- 0 490 480"/>
                              <a:gd name="T13" fmla="*/ T12 w 10947"/>
                              <a:gd name="T14" fmla="+- 0 528 480"/>
                              <a:gd name="T15" fmla="*/ 528 h 15879"/>
                              <a:gd name="T16" fmla="+- 0 480 480"/>
                              <a:gd name="T17" fmla="*/ T16 w 10947"/>
                              <a:gd name="T18" fmla="+- 0 528 480"/>
                              <a:gd name="T19" fmla="*/ 528 h 15879"/>
                              <a:gd name="T20" fmla="+- 0 480 480"/>
                              <a:gd name="T21" fmla="*/ T20 w 10947"/>
                              <a:gd name="T22" fmla="+- 0 16310 480"/>
                              <a:gd name="T23" fmla="*/ 16310 h 15879"/>
                              <a:gd name="T24" fmla="+- 0 480 480"/>
                              <a:gd name="T25" fmla="*/ T24 w 10947"/>
                              <a:gd name="T26" fmla="+- 0 16349 480"/>
                              <a:gd name="T27" fmla="*/ 16349 h 15879"/>
                              <a:gd name="T28" fmla="+- 0 480 480"/>
                              <a:gd name="T29" fmla="*/ T28 w 10947"/>
                              <a:gd name="T30" fmla="+- 0 16358 480"/>
                              <a:gd name="T31" fmla="*/ 16358 h 15879"/>
                              <a:gd name="T32" fmla="+- 0 490 480"/>
                              <a:gd name="T33" fmla="*/ T32 w 10947"/>
                              <a:gd name="T34" fmla="+- 0 16358 480"/>
                              <a:gd name="T35" fmla="*/ 16358 h 15879"/>
                              <a:gd name="T36" fmla="+- 0 528 480"/>
                              <a:gd name="T37" fmla="*/ T36 w 10947"/>
                              <a:gd name="T38" fmla="+- 0 16358 480"/>
                              <a:gd name="T39" fmla="*/ 16358 h 15879"/>
                              <a:gd name="T40" fmla="+- 0 528 480"/>
                              <a:gd name="T41" fmla="*/ T40 w 10947"/>
                              <a:gd name="T42" fmla="+- 0 16349 480"/>
                              <a:gd name="T43" fmla="*/ 16349 h 15879"/>
                              <a:gd name="T44" fmla="+- 0 528 480"/>
                              <a:gd name="T45" fmla="*/ T44 w 10947"/>
                              <a:gd name="T46" fmla="+- 0 16330 480"/>
                              <a:gd name="T47" fmla="*/ 16330 h 15879"/>
                              <a:gd name="T48" fmla="+- 0 509 480"/>
                              <a:gd name="T49" fmla="*/ T48 w 10947"/>
                              <a:gd name="T50" fmla="+- 0 16330 480"/>
                              <a:gd name="T51" fmla="*/ 16330 h 15879"/>
                              <a:gd name="T52" fmla="+- 0 509 480"/>
                              <a:gd name="T53" fmla="*/ T52 w 10947"/>
                              <a:gd name="T54" fmla="+- 0 16310 480"/>
                              <a:gd name="T55" fmla="*/ 16310 h 15879"/>
                              <a:gd name="T56" fmla="+- 0 509 480"/>
                              <a:gd name="T57" fmla="*/ T56 w 10947"/>
                              <a:gd name="T58" fmla="+- 0 528 480"/>
                              <a:gd name="T59" fmla="*/ 528 h 15879"/>
                              <a:gd name="T60" fmla="+- 0 499 480"/>
                              <a:gd name="T61" fmla="*/ T60 w 10947"/>
                              <a:gd name="T62" fmla="+- 0 528 480"/>
                              <a:gd name="T63" fmla="*/ 528 h 15879"/>
                              <a:gd name="T64" fmla="+- 0 499 480"/>
                              <a:gd name="T65" fmla="*/ T64 w 10947"/>
                              <a:gd name="T66" fmla="+- 0 16310 480"/>
                              <a:gd name="T67" fmla="*/ 16310 h 15879"/>
                              <a:gd name="T68" fmla="+- 0 499 480"/>
                              <a:gd name="T69" fmla="*/ T68 w 10947"/>
                              <a:gd name="T70" fmla="+- 0 16330 480"/>
                              <a:gd name="T71" fmla="*/ 16330 h 15879"/>
                              <a:gd name="T72" fmla="+- 0 499 480"/>
                              <a:gd name="T73" fmla="*/ T72 w 10947"/>
                              <a:gd name="T74" fmla="+- 0 16339 480"/>
                              <a:gd name="T75" fmla="*/ 16339 h 15879"/>
                              <a:gd name="T76" fmla="+- 0 509 480"/>
                              <a:gd name="T77" fmla="*/ T76 w 10947"/>
                              <a:gd name="T78" fmla="+- 0 16339 480"/>
                              <a:gd name="T79" fmla="*/ 16339 h 15879"/>
                              <a:gd name="T80" fmla="+- 0 528 480"/>
                              <a:gd name="T81" fmla="*/ T80 w 10947"/>
                              <a:gd name="T82" fmla="+- 0 16339 480"/>
                              <a:gd name="T83" fmla="*/ 16339 h 15879"/>
                              <a:gd name="T84" fmla="+- 0 528 480"/>
                              <a:gd name="T85" fmla="*/ T84 w 10947"/>
                              <a:gd name="T86" fmla="+- 0 16330 480"/>
                              <a:gd name="T87" fmla="*/ 16330 h 15879"/>
                              <a:gd name="T88" fmla="+- 0 528 480"/>
                              <a:gd name="T89" fmla="*/ T88 w 10947"/>
                              <a:gd name="T90" fmla="+- 0 528 480"/>
                              <a:gd name="T91" fmla="*/ 528 h 15879"/>
                              <a:gd name="T92" fmla="+- 0 518 480"/>
                              <a:gd name="T93" fmla="*/ T92 w 10947"/>
                              <a:gd name="T94" fmla="+- 0 528 480"/>
                              <a:gd name="T95" fmla="*/ 528 h 15879"/>
                              <a:gd name="T96" fmla="+- 0 518 480"/>
                              <a:gd name="T97" fmla="*/ T96 w 10947"/>
                              <a:gd name="T98" fmla="+- 0 16310 480"/>
                              <a:gd name="T99" fmla="*/ 16310 h 15879"/>
                              <a:gd name="T100" fmla="+- 0 518 480"/>
                              <a:gd name="T101" fmla="*/ T100 w 10947"/>
                              <a:gd name="T102" fmla="+- 0 16320 480"/>
                              <a:gd name="T103" fmla="*/ 16320 h 15879"/>
                              <a:gd name="T104" fmla="+- 0 528 480"/>
                              <a:gd name="T105" fmla="*/ T104 w 10947"/>
                              <a:gd name="T106" fmla="+- 0 16320 480"/>
                              <a:gd name="T107" fmla="*/ 16320 h 15879"/>
                              <a:gd name="T108" fmla="+- 0 528 480"/>
                              <a:gd name="T109" fmla="*/ T108 w 10947"/>
                              <a:gd name="T110" fmla="+- 0 16310 480"/>
                              <a:gd name="T111" fmla="*/ 16310 h 15879"/>
                              <a:gd name="T112" fmla="+- 0 528 480"/>
                              <a:gd name="T113" fmla="*/ T112 w 10947"/>
                              <a:gd name="T114" fmla="+- 0 528 480"/>
                              <a:gd name="T115" fmla="*/ 528 h 15879"/>
                              <a:gd name="T116" fmla="+- 0 11388 480"/>
                              <a:gd name="T117" fmla="*/ T116 w 10947"/>
                              <a:gd name="T118" fmla="+- 0 518 480"/>
                              <a:gd name="T119" fmla="*/ 518 h 15879"/>
                              <a:gd name="T120" fmla="+- 0 11378 480"/>
                              <a:gd name="T121" fmla="*/ T120 w 10947"/>
                              <a:gd name="T122" fmla="+- 0 518 480"/>
                              <a:gd name="T123" fmla="*/ 518 h 15879"/>
                              <a:gd name="T124" fmla="+- 0 11378 480"/>
                              <a:gd name="T125" fmla="*/ T124 w 10947"/>
                              <a:gd name="T126" fmla="+- 0 528 480"/>
                              <a:gd name="T127" fmla="*/ 528 h 15879"/>
                              <a:gd name="T128" fmla="+- 0 11378 480"/>
                              <a:gd name="T129" fmla="*/ T128 w 10947"/>
                              <a:gd name="T130" fmla="+- 0 16310 480"/>
                              <a:gd name="T131" fmla="*/ 16310 h 15879"/>
                              <a:gd name="T132" fmla="+- 0 11388 480"/>
                              <a:gd name="T133" fmla="*/ T132 w 10947"/>
                              <a:gd name="T134" fmla="+- 0 16310 480"/>
                              <a:gd name="T135" fmla="*/ 16310 h 15879"/>
                              <a:gd name="T136" fmla="+- 0 11388 480"/>
                              <a:gd name="T137" fmla="*/ T136 w 10947"/>
                              <a:gd name="T138" fmla="+- 0 528 480"/>
                              <a:gd name="T139" fmla="*/ 528 h 15879"/>
                              <a:gd name="T140" fmla="+- 0 11388 480"/>
                              <a:gd name="T141" fmla="*/ T140 w 10947"/>
                              <a:gd name="T142" fmla="+- 0 518 480"/>
                              <a:gd name="T143" fmla="*/ 518 h 15879"/>
                              <a:gd name="T144" fmla="+- 0 11407 480"/>
                              <a:gd name="T145" fmla="*/ T144 w 10947"/>
                              <a:gd name="T146" fmla="+- 0 499 480"/>
                              <a:gd name="T147" fmla="*/ 499 h 15879"/>
                              <a:gd name="T148" fmla="+- 0 11398 480"/>
                              <a:gd name="T149" fmla="*/ T148 w 10947"/>
                              <a:gd name="T150" fmla="+- 0 499 480"/>
                              <a:gd name="T151" fmla="*/ 499 h 15879"/>
                              <a:gd name="T152" fmla="+- 0 11378 480"/>
                              <a:gd name="T153" fmla="*/ T152 w 10947"/>
                              <a:gd name="T154" fmla="+- 0 499 480"/>
                              <a:gd name="T155" fmla="*/ 499 h 15879"/>
                              <a:gd name="T156" fmla="+- 0 11378 480"/>
                              <a:gd name="T157" fmla="*/ T156 w 10947"/>
                              <a:gd name="T158" fmla="+- 0 509 480"/>
                              <a:gd name="T159" fmla="*/ 509 h 15879"/>
                              <a:gd name="T160" fmla="+- 0 11398 480"/>
                              <a:gd name="T161" fmla="*/ T160 w 10947"/>
                              <a:gd name="T162" fmla="+- 0 509 480"/>
                              <a:gd name="T163" fmla="*/ 509 h 15879"/>
                              <a:gd name="T164" fmla="+- 0 11398 480"/>
                              <a:gd name="T165" fmla="*/ T164 w 10947"/>
                              <a:gd name="T166" fmla="+- 0 528 480"/>
                              <a:gd name="T167" fmla="*/ 528 h 15879"/>
                              <a:gd name="T168" fmla="+- 0 11398 480"/>
                              <a:gd name="T169" fmla="*/ T168 w 10947"/>
                              <a:gd name="T170" fmla="+- 0 16310 480"/>
                              <a:gd name="T171" fmla="*/ 16310 h 15879"/>
                              <a:gd name="T172" fmla="+- 0 11407 480"/>
                              <a:gd name="T173" fmla="*/ T172 w 10947"/>
                              <a:gd name="T174" fmla="+- 0 16310 480"/>
                              <a:gd name="T175" fmla="*/ 16310 h 15879"/>
                              <a:gd name="T176" fmla="+- 0 11407 480"/>
                              <a:gd name="T177" fmla="*/ T176 w 10947"/>
                              <a:gd name="T178" fmla="+- 0 528 480"/>
                              <a:gd name="T179" fmla="*/ 528 h 15879"/>
                              <a:gd name="T180" fmla="+- 0 11407 480"/>
                              <a:gd name="T181" fmla="*/ T180 w 10947"/>
                              <a:gd name="T182" fmla="+- 0 509 480"/>
                              <a:gd name="T183" fmla="*/ 509 h 15879"/>
                              <a:gd name="T184" fmla="+- 0 11407 480"/>
                              <a:gd name="T185" fmla="*/ T184 w 10947"/>
                              <a:gd name="T186" fmla="+- 0 499 480"/>
                              <a:gd name="T187" fmla="*/ 499 h 15879"/>
                              <a:gd name="T188" fmla="+- 0 11426 480"/>
                              <a:gd name="T189" fmla="*/ T188 w 10947"/>
                              <a:gd name="T190" fmla="+- 0 480 480"/>
                              <a:gd name="T191" fmla="*/ 480 h 15879"/>
                              <a:gd name="T192" fmla="+- 0 11417 480"/>
                              <a:gd name="T193" fmla="*/ T192 w 10947"/>
                              <a:gd name="T194" fmla="+- 0 480 480"/>
                              <a:gd name="T195" fmla="*/ 480 h 15879"/>
                              <a:gd name="T196" fmla="+- 0 11378 480"/>
                              <a:gd name="T197" fmla="*/ T196 w 10947"/>
                              <a:gd name="T198" fmla="+- 0 480 480"/>
                              <a:gd name="T199" fmla="*/ 480 h 15879"/>
                              <a:gd name="T200" fmla="+- 0 11378 480"/>
                              <a:gd name="T201" fmla="*/ T200 w 10947"/>
                              <a:gd name="T202" fmla="+- 0 490 480"/>
                              <a:gd name="T203" fmla="*/ 490 h 15879"/>
                              <a:gd name="T204" fmla="+- 0 11417 480"/>
                              <a:gd name="T205" fmla="*/ T204 w 10947"/>
                              <a:gd name="T206" fmla="+- 0 490 480"/>
                              <a:gd name="T207" fmla="*/ 490 h 15879"/>
                              <a:gd name="T208" fmla="+- 0 11417 480"/>
                              <a:gd name="T209" fmla="*/ T208 w 10947"/>
                              <a:gd name="T210" fmla="+- 0 528 480"/>
                              <a:gd name="T211" fmla="*/ 528 h 15879"/>
                              <a:gd name="T212" fmla="+- 0 11417 480"/>
                              <a:gd name="T213" fmla="*/ T212 w 10947"/>
                              <a:gd name="T214" fmla="+- 0 528 480"/>
                              <a:gd name="T215" fmla="*/ 528 h 15879"/>
                              <a:gd name="T216" fmla="+- 0 11417 480"/>
                              <a:gd name="T217" fmla="*/ T216 w 10947"/>
                              <a:gd name="T218" fmla="+- 0 16310 480"/>
                              <a:gd name="T219" fmla="*/ 16310 h 15879"/>
                              <a:gd name="T220" fmla="+- 0 11426 480"/>
                              <a:gd name="T221" fmla="*/ T220 w 10947"/>
                              <a:gd name="T222" fmla="+- 0 16310 480"/>
                              <a:gd name="T223" fmla="*/ 16310 h 15879"/>
                              <a:gd name="T224" fmla="+- 0 11426 480"/>
                              <a:gd name="T225" fmla="*/ T224 w 10947"/>
                              <a:gd name="T226" fmla="+- 0 528 480"/>
                              <a:gd name="T227" fmla="*/ 528 h 15879"/>
                              <a:gd name="T228" fmla="+- 0 11426 480"/>
                              <a:gd name="T229" fmla="*/ T228 w 10947"/>
                              <a:gd name="T230" fmla="+- 0 490 480"/>
                              <a:gd name="T231" fmla="*/ 490 h 15879"/>
                              <a:gd name="T232" fmla="+- 0 11426 480"/>
                              <a:gd name="T233" fmla="*/ T232 w 10947"/>
                              <a:gd name="T234" fmla="+- 0 480 480"/>
                              <a:gd name="T235"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947" h="15879">
                                <a:moveTo>
                                  <a:pt x="48" y="15869"/>
                                </a:moveTo>
                                <a:lnTo>
                                  <a:pt x="10" y="15869"/>
                                </a:lnTo>
                                <a:lnTo>
                                  <a:pt x="10" y="15830"/>
                                </a:lnTo>
                                <a:lnTo>
                                  <a:pt x="10" y="48"/>
                                </a:lnTo>
                                <a:lnTo>
                                  <a:pt x="0" y="48"/>
                                </a:lnTo>
                                <a:lnTo>
                                  <a:pt x="0" y="15830"/>
                                </a:lnTo>
                                <a:lnTo>
                                  <a:pt x="0" y="15869"/>
                                </a:lnTo>
                                <a:lnTo>
                                  <a:pt x="0" y="15878"/>
                                </a:lnTo>
                                <a:lnTo>
                                  <a:pt x="10" y="15878"/>
                                </a:lnTo>
                                <a:lnTo>
                                  <a:pt x="48" y="15878"/>
                                </a:lnTo>
                                <a:lnTo>
                                  <a:pt x="48" y="15869"/>
                                </a:lnTo>
                                <a:close/>
                                <a:moveTo>
                                  <a:pt x="48" y="15850"/>
                                </a:moveTo>
                                <a:lnTo>
                                  <a:pt x="29" y="15850"/>
                                </a:lnTo>
                                <a:lnTo>
                                  <a:pt x="29" y="15830"/>
                                </a:lnTo>
                                <a:lnTo>
                                  <a:pt x="29" y="48"/>
                                </a:lnTo>
                                <a:lnTo>
                                  <a:pt x="19" y="48"/>
                                </a:lnTo>
                                <a:lnTo>
                                  <a:pt x="19" y="15830"/>
                                </a:lnTo>
                                <a:lnTo>
                                  <a:pt x="19" y="15850"/>
                                </a:lnTo>
                                <a:lnTo>
                                  <a:pt x="19" y="15859"/>
                                </a:lnTo>
                                <a:lnTo>
                                  <a:pt x="29" y="15859"/>
                                </a:lnTo>
                                <a:lnTo>
                                  <a:pt x="48" y="15859"/>
                                </a:lnTo>
                                <a:lnTo>
                                  <a:pt x="48" y="15850"/>
                                </a:lnTo>
                                <a:close/>
                                <a:moveTo>
                                  <a:pt x="48" y="48"/>
                                </a:moveTo>
                                <a:lnTo>
                                  <a:pt x="38" y="48"/>
                                </a:lnTo>
                                <a:lnTo>
                                  <a:pt x="38" y="15830"/>
                                </a:lnTo>
                                <a:lnTo>
                                  <a:pt x="38" y="15840"/>
                                </a:lnTo>
                                <a:lnTo>
                                  <a:pt x="48" y="15840"/>
                                </a:lnTo>
                                <a:lnTo>
                                  <a:pt x="48" y="15830"/>
                                </a:lnTo>
                                <a:lnTo>
                                  <a:pt x="48" y="48"/>
                                </a:lnTo>
                                <a:close/>
                                <a:moveTo>
                                  <a:pt x="10908" y="38"/>
                                </a:moveTo>
                                <a:lnTo>
                                  <a:pt x="10898" y="38"/>
                                </a:lnTo>
                                <a:lnTo>
                                  <a:pt x="10898" y="48"/>
                                </a:lnTo>
                                <a:lnTo>
                                  <a:pt x="10898" y="15830"/>
                                </a:lnTo>
                                <a:lnTo>
                                  <a:pt x="10908" y="15830"/>
                                </a:lnTo>
                                <a:lnTo>
                                  <a:pt x="10908" y="48"/>
                                </a:lnTo>
                                <a:lnTo>
                                  <a:pt x="10908" y="38"/>
                                </a:lnTo>
                                <a:close/>
                                <a:moveTo>
                                  <a:pt x="10927" y="19"/>
                                </a:moveTo>
                                <a:lnTo>
                                  <a:pt x="10918" y="19"/>
                                </a:lnTo>
                                <a:lnTo>
                                  <a:pt x="10898" y="19"/>
                                </a:lnTo>
                                <a:lnTo>
                                  <a:pt x="10898" y="29"/>
                                </a:lnTo>
                                <a:lnTo>
                                  <a:pt x="10918" y="29"/>
                                </a:lnTo>
                                <a:lnTo>
                                  <a:pt x="10918" y="48"/>
                                </a:lnTo>
                                <a:lnTo>
                                  <a:pt x="10918" y="15830"/>
                                </a:lnTo>
                                <a:lnTo>
                                  <a:pt x="10927" y="15830"/>
                                </a:lnTo>
                                <a:lnTo>
                                  <a:pt x="10927" y="48"/>
                                </a:lnTo>
                                <a:lnTo>
                                  <a:pt x="10927" y="29"/>
                                </a:lnTo>
                                <a:lnTo>
                                  <a:pt x="10927" y="19"/>
                                </a:lnTo>
                                <a:close/>
                                <a:moveTo>
                                  <a:pt x="10946" y="0"/>
                                </a:moveTo>
                                <a:lnTo>
                                  <a:pt x="10937" y="0"/>
                                </a:lnTo>
                                <a:lnTo>
                                  <a:pt x="10898" y="0"/>
                                </a:lnTo>
                                <a:lnTo>
                                  <a:pt x="10898" y="10"/>
                                </a:lnTo>
                                <a:lnTo>
                                  <a:pt x="10937" y="10"/>
                                </a:lnTo>
                                <a:lnTo>
                                  <a:pt x="10937" y="48"/>
                                </a:lnTo>
                                <a:lnTo>
                                  <a:pt x="10937" y="15830"/>
                                </a:lnTo>
                                <a:lnTo>
                                  <a:pt x="10946" y="15830"/>
                                </a:lnTo>
                                <a:lnTo>
                                  <a:pt x="10946" y="48"/>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10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1631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105"/>
                        <wps:cNvSpPr>
                          <a:spLocks/>
                        </wps:cNvSpPr>
                        <wps:spPr bwMode="auto">
                          <a:xfrm>
                            <a:off x="11378" y="16310"/>
                            <a:ext cx="49" cy="49"/>
                          </a:xfrm>
                          <a:custGeom>
                            <a:avLst/>
                            <a:gdLst>
                              <a:gd name="T0" fmla="+- 0 11388 11378"/>
                              <a:gd name="T1" fmla="*/ T0 w 49"/>
                              <a:gd name="T2" fmla="+- 0 16310 16310"/>
                              <a:gd name="T3" fmla="*/ 16310 h 49"/>
                              <a:gd name="T4" fmla="+- 0 11378 11378"/>
                              <a:gd name="T5" fmla="*/ T4 w 49"/>
                              <a:gd name="T6" fmla="+- 0 16310 16310"/>
                              <a:gd name="T7" fmla="*/ 16310 h 49"/>
                              <a:gd name="T8" fmla="+- 0 11378 11378"/>
                              <a:gd name="T9" fmla="*/ T8 w 49"/>
                              <a:gd name="T10" fmla="+- 0 16320 16310"/>
                              <a:gd name="T11" fmla="*/ 16320 h 49"/>
                              <a:gd name="T12" fmla="+- 0 11388 11378"/>
                              <a:gd name="T13" fmla="*/ T12 w 49"/>
                              <a:gd name="T14" fmla="+- 0 16320 16310"/>
                              <a:gd name="T15" fmla="*/ 16320 h 49"/>
                              <a:gd name="T16" fmla="+- 0 11388 11378"/>
                              <a:gd name="T17" fmla="*/ T16 w 49"/>
                              <a:gd name="T18" fmla="+- 0 16310 16310"/>
                              <a:gd name="T19" fmla="*/ 16310 h 49"/>
                              <a:gd name="T20" fmla="+- 0 11407 11378"/>
                              <a:gd name="T21" fmla="*/ T20 w 49"/>
                              <a:gd name="T22" fmla="+- 0 16310 16310"/>
                              <a:gd name="T23" fmla="*/ 16310 h 49"/>
                              <a:gd name="T24" fmla="+- 0 11398 11378"/>
                              <a:gd name="T25" fmla="*/ T24 w 49"/>
                              <a:gd name="T26" fmla="+- 0 16310 16310"/>
                              <a:gd name="T27" fmla="*/ 16310 h 49"/>
                              <a:gd name="T28" fmla="+- 0 11398 11378"/>
                              <a:gd name="T29" fmla="*/ T28 w 49"/>
                              <a:gd name="T30" fmla="+- 0 16330 16310"/>
                              <a:gd name="T31" fmla="*/ 16330 h 49"/>
                              <a:gd name="T32" fmla="+- 0 11378 11378"/>
                              <a:gd name="T33" fmla="*/ T32 w 49"/>
                              <a:gd name="T34" fmla="+- 0 16330 16310"/>
                              <a:gd name="T35" fmla="*/ 16330 h 49"/>
                              <a:gd name="T36" fmla="+- 0 11378 11378"/>
                              <a:gd name="T37" fmla="*/ T36 w 49"/>
                              <a:gd name="T38" fmla="+- 0 16339 16310"/>
                              <a:gd name="T39" fmla="*/ 16339 h 49"/>
                              <a:gd name="T40" fmla="+- 0 11398 11378"/>
                              <a:gd name="T41" fmla="*/ T40 w 49"/>
                              <a:gd name="T42" fmla="+- 0 16339 16310"/>
                              <a:gd name="T43" fmla="*/ 16339 h 49"/>
                              <a:gd name="T44" fmla="+- 0 11407 11378"/>
                              <a:gd name="T45" fmla="*/ T44 w 49"/>
                              <a:gd name="T46" fmla="+- 0 16339 16310"/>
                              <a:gd name="T47" fmla="*/ 16339 h 49"/>
                              <a:gd name="T48" fmla="+- 0 11407 11378"/>
                              <a:gd name="T49" fmla="*/ T48 w 49"/>
                              <a:gd name="T50" fmla="+- 0 16330 16310"/>
                              <a:gd name="T51" fmla="*/ 16330 h 49"/>
                              <a:gd name="T52" fmla="+- 0 11407 11378"/>
                              <a:gd name="T53" fmla="*/ T52 w 49"/>
                              <a:gd name="T54" fmla="+- 0 16310 16310"/>
                              <a:gd name="T55" fmla="*/ 16310 h 49"/>
                              <a:gd name="T56" fmla="+- 0 11426 11378"/>
                              <a:gd name="T57" fmla="*/ T56 w 49"/>
                              <a:gd name="T58" fmla="+- 0 16310 16310"/>
                              <a:gd name="T59" fmla="*/ 16310 h 49"/>
                              <a:gd name="T60" fmla="+- 0 11417 11378"/>
                              <a:gd name="T61" fmla="*/ T60 w 49"/>
                              <a:gd name="T62" fmla="+- 0 16310 16310"/>
                              <a:gd name="T63" fmla="*/ 16310 h 49"/>
                              <a:gd name="T64" fmla="+- 0 11417 11378"/>
                              <a:gd name="T65" fmla="*/ T64 w 49"/>
                              <a:gd name="T66" fmla="+- 0 16349 16310"/>
                              <a:gd name="T67" fmla="*/ 16349 h 49"/>
                              <a:gd name="T68" fmla="+- 0 11378 11378"/>
                              <a:gd name="T69" fmla="*/ T68 w 49"/>
                              <a:gd name="T70" fmla="+- 0 16349 16310"/>
                              <a:gd name="T71" fmla="*/ 16349 h 49"/>
                              <a:gd name="T72" fmla="+- 0 11378 11378"/>
                              <a:gd name="T73" fmla="*/ T72 w 49"/>
                              <a:gd name="T74" fmla="+- 0 16358 16310"/>
                              <a:gd name="T75" fmla="*/ 16358 h 49"/>
                              <a:gd name="T76" fmla="+- 0 11417 11378"/>
                              <a:gd name="T77" fmla="*/ T76 w 49"/>
                              <a:gd name="T78" fmla="+- 0 16358 16310"/>
                              <a:gd name="T79" fmla="*/ 16358 h 49"/>
                              <a:gd name="T80" fmla="+- 0 11426 11378"/>
                              <a:gd name="T81" fmla="*/ T80 w 49"/>
                              <a:gd name="T82" fmla="+- 0 16358 16310"/>
                              <a:gd name="T83" fmla="*/ 16358 h 49"/>
                              <a:gd name="T84" fmla="+- 0 11426 11378"/>
                              <a:gd name="T85" fmla="*/ T84 w 49"/>
                              <a:gd name="T86" fmla="+- 0 16349 16310"/>
                              <a:gd name="T87" fmla="*/ 16349 h 49"/>
                              <a:gd name="T88" fmla="+- 0 11426 11378"/>
                              <a:gd name="T89" fmla="*/ T88 w 49"/>
                              <a:gd name="T90" fmla="+- 0 16310 16310"/>
                              <a:gd name="T91" fmla="*/ 1631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9" h="49">
                                <a:moveTo>
                                  <a:pt x="10" y="0"/>
                                </a:moveTo>
                                <a:lnTo>
                                  <a:pt x="0" y="0"/>
                                </a:lnTo>
                                <a:lnTo>
                                  <a:pt x="0" y="10"/>
                                </a:lnTo>
                                <a:lnTo>
                                  <a:pt x="10" y="10"/>
                                </a:lnTo>
                                <a:lnTo>
                                  <a:pt x="10" y="0"/>
                                </a:lnTo>
                                <a:close/>
                                <a:moveTo>
                                  <a:pt x="29" y="0"/>
                                </a:moveTo>
                                <a:lnTo>
                                  <a:pt x="20" y="0"/>
                                </a:lnTo>
                                <a:lnTo>
                                  <a:pt x="20" y="20"/>
                                </a:lnTo>
                                <a:lnTo>
                                  <a:pt x="0" y="20"/>
                                </a:lnTo>
                                <a:lnTo>
                                  <a:pt x="0" y="29"/>
                                </a:lnTo>
                                <a:lnTo>
                                  <a:pt x="20" y="29"/>
                                </a:lnTo>
                                <a:lnTo>
                                  <a:pt x="29" y="29"/>
                                </a:lnTo>
                                <a:lnTo>
                                  <a:pt x="29" y="20"/>
                                </a:lnTo>
                                <a:lnTo>
                                  <a:pt x="29" y="0"/>
                                </a:lnTo>
                                <a:close/>
                                <a:moveTo>
                                  <a:pt x="48" y="0"/>
                                </a:moveTo>
                                <a:lnTo>
                                  <a:pt x="39" y="0"/>
                                </a:lnTo>
                                <a:lnTo>
                                  <a:pt x="39" y="39"/>
                                </a:lnTo>
                                <a:lnTo>
                                  <a:pt x="0" y="39"/>
                                </a:lnTo>
                                <a:lnTo>
                                  <a:pt x="0" y="48"/>
                                </a:lnTo>
                                <a:lnTo>
                                  <a:pt x="39" y="48"/>
                                </a:lnTo>
                                <a:lnTo>
                                  <a:pt x="48" y="48"/>
                                </a:lnTo>
                                <a:lnTo>
                                  <a:pt x="48" y="39"/>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BC4C6" id="Group 104" o:spid="_x0000_s1026" style="position:absolute;margin-left:24pt;margin-top:24pt;width:547.35pt;height:793.95pt;z-index:-251633664;mso-position-horizontal-relative:page;mso-position-vertical-relative:page" coordorigin="480,480" coordsize="10947,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">
                <v:shape id="AutoShape 109" o:spid="_x0000_s1027" style="position:absolute;left:480;top:48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" path="m48,38r-10,l38,48r10,l48,38xm48,19r-19,l19,19r,10l19,48r10,l29,29r19,l48,19xm48,l10,,,,,10,,48r10,l10,10r38,l48,xe" fillcolor="black" stroked="f">
                  <v:path arrowok="t" o:connecttype="custom" o:connectlocs="48,518;38,518;38,528;48,528;48,518;48,499;29,499;19,499;19,509;19,528;29,528;29,509;48,509;48,499;48,480;10,480;0,480;0,490;0,528;10,528;10,490;48,490;48,480" o:connectangles="0,0,0,0,0,0,0,0,0,0,0,0,0,0,0,0,0,0,0,0,0,0,0"/>
                </v:shape>
                <v:shape id="Picture 108" o:spid="_x0000_s1028" type="#_x0000_t75" style="position:absolute;left:528;top:48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">
                  <v:imagedata r:id="rId55" o:title=""/>
                  <o:lock v:ext="edit" aspectratio="f"/>
                </v:shape>
                <v:shape id="AutoShape 107" o:spid="_x0000_s1029" style="position:absolute;left:480;top:480;width:10947;height:15879;visibility:visible;mso-wrap-style:square;v-text-anchor:top" coordsize="10947,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" path="m48,15869r-38,l10,15830,10,48,,48,,15830r,39l,15878r10,l48,15878r,-9xm48,15850r-19,l29,15830,29,48r-10,l19,15830r,20l19,15859r10,l48,15859r,-9xm48,48r-10,l38,15830r,10l48,15840r,-10l48,48xm10908,38r-10,l10898,48r,15782l10908,15830r,-15782l10908,38xm10927,19r-9,l10898,19r,10l10918,29r,19l10918,15830r9,l10927,48r,-19l10927,19xm10946,r-9,l10898,r,10l10937,10r,38l10937,15830r9,l10946,48r,-38l10946,xe" fillcolor="black" stroked="f">
                  <v:path arrowok="t" o:connecttype="custom" o:connectlocs="48,16349;10,16349;10,16310;10,528;0,528;0,16310;0,16349;0,16358;10,16358;48,16358;48,16349;48,16330;29,16330;29,16310;29,528;19,528;19,16310;19,16330;19,16339;29,16339;48,16339;48,16330;48,528;38,528;38,16310;38,16320;48,16320;48,16310;48,528;10908,518;10898,518;10898,528;10898,16310;10908,16310;10908,528;10908,518;10927,499;10918,499;10898,499;10898,509;10918,509;10918,528;10918,16310;10927,16310;10927,528;10927,509;10927,499;10946,480;10937,480;10898,480;10898,490;10937,490;10937,528;10937,528;10937,16310;10946,16310;10946,528;10946,490;10946,480" o:connectangles="0,0,0,0,0,0,0,0,0,0,0,0,0,0,0,0,0,0,0,0,0,0,0,0,0,0,0,0,0,0,0,0,0,0,0,0,0,0,0,0,0,0,0,0,0,0,0,0,0,0,0,0,0,0,0,0,0,0,0"/>
                </v:shape>
                <v:shape id="Picture 106" o:spid="_x0000_s1030" type="#_x0000_t75" style="position:absolute;left:528;top:1631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">
                  <v:imagedata r:id="rId55" o:title=""/>
                  <o:lock v:ext="edit" aspectratio="f"/>
                </v:shape>
                <v:shape id="AutoShape 105" o:spid="_x0000_s1031" style="position:absolute;left:11378;top:163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" path="m10,l,,,10r10,l10,xm29,l20,r,20l,20r,9l20,29r9,l29,20,29,xm48,l39,r,39l,39r,9l39,48r9,l48,39,48,xe" fillcolor="black" stroked="f">
                  <v:path arrowok="t" o:connecttype="custom" o:connectlocs="10,16310;0,16310;0,16320;10,16320;10,16310;29,16310;20,16310;20,16330;0,16330;0,16339;20,16339;29,16339;29,16330;29,16310;48,16310;39,16310;39,16349;0,16349;0,16358;39,16358;48,16358;48,16349;48,16310" o:connectangles="0,0,0,0,0,0,0,0,0,0,0,0,0,0,0,0,0,0,0,0,0,0,0"/>
                </v:shape>
                <w10:wrap anchorx="page" anchory="page"/>
              </v:group>
            </w:pict>
          </mc:Fallback>
        </mc:AlternateContent>
      </w:r>
      <w:r w:rsidRPr="0050458B">
        <w:rPr>
          <w:rFonts w:ascii="Times New Roman" w:hAnsi="Times New Roman" w:cs="Times New Roman"/>
          <w:b/>
          <w:sz w:val="24"/>
          <w:szCs w:val="24"/>
        </w:rPr>
        <w:t>Team</w:t>
      </w:r>
      <w:r w:rsidRPr="0050458B">
        <w:rPr>
          <w:rFonts w:ascii="Times New Roman" w:hAnsi="Times New Roman" w:cs="Times New Roman"/>
          <w:b/>
          <w:spacing w:val="-1"/>
          <w:sz w:val="24"/>
          <w:szCs w:val="24"/>
        </w:rPr>
        <w:t xml:space="preserve"> </w:t>
      </w:r>
      <w:r w:rsidRPr="0050458B">
        <w:rPr>
          <w:rFonts w:ascii="Times New Roman" w:hAnsi="Times New Roman" w:cs="Times New Roman"/>
          <w:b/>
          <w:sz w:val="24"/>
          <w:szCs w:val="24"/>
        </w:rPr>
        <w:t>Members:</w:t>
      </w:r>
    </w:p>
    <w:p w14:paraId="5A5ED0A2" w14:textId="77777777" w:rsidR="00FE0489" w:rsidRPr="0050458B" w:rsidRDefault="00FE0489" w:rsidP="00FE0489">
      <w:pPr>
        <w:pStyle w:val="BodyText"/>
        <w:spacing w:before="11"/>
        <w:rPr>
          <w:rFonts w:ascii="Times New Roman" w:hAnsi="Times New Roman" w:cs="Times New Roman"/>
          <w:b/>
          <w:sz w:val="24"/>
          <w:szCs w:val="24"/>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969"/>
        <w:gridCol w:w="3473"/>
        <w:gridCol w:w="1882"/>
      </w:tblGrid>
      <w:tr w:rsidR="00FE0489" w:rsidRPr="0050458B" w14:paraId="3DA180B2" w14:textId="77777777" w:rsidTr="00AC2BE0">
        <w:trPr>
          <w:trHeight w:val="623"/>
        </w:trPr>
        <w:tc>
          <w:tcPr>
            <w:tcW w:w="919" w:type="dxa"/>
          </w:tcPr>
          <w:p w14:paraId="0276C467" w14:textId="77777777" w:rsidR="00FE0489" w:rsidRPr="0050458B" w:rsidRDefault="00FE0489" w:rsidP="00AC2BE0">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5"/>
                <w:sz w:val="24"/>
                <w:szCs w:val="24"/>
              </w:rPr>
              <w:t>S</w:t>
            </w:r>
            <w:r w:rsidRPr="0050458B">
              <w:rPr>
                <w:rFonts w:ascii="Times New Roman" w:hAnsi="Times New Roman" w:cs="Times New Roman"/>
                <w:b/>
                <w:spacing w:val="19"/>
                <w:w w:val="115"/>
                <w:sz w:val="24"/>
                <w:szCs w:val="24"/>
              </w:rPr>
              <w:t xml:space="preserve"> </w:t>
            </w:r>
            <w:r w:rsidRPr="0050458B">
              <w:rPr>
                <w:rFonts w:ascii="Times New Roman" w:hAnsi="Times New Roman" w:cs="Times New Roman"/>
                <w:b/>
                <w:w w:val="115"/>
                <w:sz w:val="24"/>
                <w:szCs w:val="24"/>
              </w:rPr>
              <w:t>No</w:t>
            </w:r>
          </w:p>
        </w:tc>
        <w:tc>
          <w:tcPr>
            <w:tcW w:w="2969" w:type="dxa"/>
          </w:tcPr>
          <w:p w14:paraId="215945F6" w14:textId="77777777" w:rsidR="00FE0489" w:rsidRPr="0050458B" w:rsidRDefault="00FE0489" w:rsidP="00AC2BE0">
            <w:pPr>
              <w:pStyle w:val="TableParagraph"/>
              <w:spacing w:line="281" w:lineRule="exact"/>
              <w:ind w:left="105"/>
              <w:rPr>
                <w:rFonts w:ascii="Times New Roman" w:hAnsi="Times New Roman" w:cs="Times New Roman"/>
                <w:b/>
                <w:sz w:val="24"/>
                <w:szCs w:val="24"/>
              </w:rPr>
            </w:pPr>
            <w:r w:rsidRPr="0050458B">
              <w:rPr>
                <w:rFonts w:ascii="Times New Roman" w:hAnsi="Times New Roman" w:cs="Times New Roman"/>
                <w:b/>
                <w:w w:val="110"/>
                <w:sz w:val="24"/>
                <w:szCs w:val="24"/>
              </w:rPr>
              <w:t>Register</w:t>
            </w:r>
            <w:r w:rsidRPr="0050458B">
              <w:rPr>
                <w:rFonts w:ascii="Times New Roman" w:hAnsi="Times New Roman" w:cs="Times New Roman"/>
                <w:b/>
                <w:spacing w:val="32"/>
                <w:w w:val="110"/>
                <w:sz w:val="24"/>
                <w:szCs w:val="24"/>
              </w:rPr>
              <w:t xml:space="preserve"> </w:t>
            </w:r>
            <w:r w:rsidRPr="0050458B">
              <w:rPr>
                <w:rFonts w:ascii="Times New Roman" w:hAnsi="Times New Roman" w:cs="Times New Roman"/>
                <w:b/>
                <w:w w:val="110"/>
                <w:sz w:val="24"/>
                <w:szCs w:val="24"/>
              </w:rPr>
              <w:t>No</w:t>
            </w:r>
          </w:p>
        </w:tc>
        <w:tc>
          <w:tcPr>
            <w:tcW w:w="3473" w:type="dxa"/>
          </w:tcPr>
          <w:p w14:paraId="78DDBE17" w14:textId="77777777" w:rsidR="00FE0489" w:rsidRPr="0050458B" w:rsidRDefault="00FE0489" w:rsidP="00AC2BE0">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0"/>
                <w:sz w:val="24"/>
                <w:szCs w:val="24"/>
              </w:rPr>
              <w:t>Name</w:t>
            </w:r>
          </w:p>
        </w:tc>
        <w:tc>
          <w:tcPr>
            <w:tcW w:w="1882" w:type="dxa"/>
          </w:tcPr>
          <w:p w14:paraId="6DD27363" w14:textId="77777777" w:rsidR="00FE0489" w:rsidRPr="0050458B" w:rsidRDefault="00FE0489" w:rsidP="00AC2BE0">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0"/>
                <w:sz w:val="24"/>
                <w:szCs w:val="24"/>
              </w:rPr>
              <w:t>Role</w:t>
            </w:r>
          </w:p>
        </w:tc>
      </w:tr>
      <w:tr w:rsidR="00FE0489" w:rsidRPr="0050458B" w14:paraId="45054463" w14:textId="77777777" w:rsidTr="00AC2BE0">
        <w:trPr>
          <w:trHeight w:val="621"/>
        </w:trPr>
        <w:tc>
          <w:tcPr>
            <w:tcW w:w="919" w:type="dxa"/>
          </w:tcPr>
          <w:p w14:paraId="77D2FD82" w14:textId="77777777" w:rsidR="00FE0489" w:rsidRPr="0050458B" w:rsidRDefault="00FE0489" w:rsidP="00AC2BE0">
            <w:pPr>
              <w:pStyle w:val="TableParagraph"/>
              <w:spacing w:line="279" w:lineRule="exact"/>
              <w:rPr>
                <w:rFonts w:ascii="Times New Roman" w:hAnsi="Times New Roman" w:cs="Times New Roman"/>
                <w:b/>
                <w:sz w:val="24"/>
                <w:szCs w:val="24"/>
              </w:rPr>
            </w:pPr>
            <w:r w:rsidRPr="0050458B">
              <w:rPr>
                <w:rFonts w:ascii="Times New Roman" w:hAnsi="Times New Roman" w:cs="Times New Roman"/>
                <w:b/>
                <w:w w:val="111"/>
                <w:sz w:val="24"/>
                <w:szCs w:val="24"/>
              </w:rPr>
              <w:t>1</w:t>
            </w:r>
          </w:p>
        </w:tc>
        <w:tc>
          <w:tcPr>
            <w:tcW w:w="2969" w:type="dxa"/>
          </w:tcPr>
          <w:p w14:paraId="7454640D" w14:textId="77777777" w:rsidR="00FE0489" w:rsidRPr="0050458B" w:rsidRDefault="00FE0489" w:rsidP="00AC2BE0">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color w:val="000000"/>
                <w:sz w:val="24"/>
                <w:szCs w:val="24"/>
              </w:rPr>
              <w:t xml:space="preserve">RA2011003010119 </w:t>
            </w:r>
          </w:p>
        </w:tc>
        <w:tc>
          <w:tcPr>
            <w:tcW w:w="3473" w:type="dxa"/>
          </w:tcPr>
          <w:p w14:paraId="648F426D" w14:textId="77777777" w:rsidR="00FE0489" w:rsidRPr="0050458B" w:rsidRDefault="00FE0489" w:rsidP="00AC2BE0">
            <w:pPr>
              <w:pStyle w:val="TableParagraph"/>
              <w:spacing w:line="279" w:lineRule="exact"/>
              <w:rPr>
                <w:rFonts w:ascii="Times New Roman" w:hAnsi="Times New Roman" w:cs="Times New Roman"/>
                <w:sz w:val="24"/>
                <w:szCs w:val="24"/>
              </w:rPr>
            </w:pPr>
            <w:r w:rsidRPr="0050458B">
              <w:rPr>
                <w:rFonts w:ascii="Times New Roman" w:hAnsi="Times New Roman" w:cs="Times New Roman"/>
                <w:color w:val="000000"/>
                <w:sz w:val="24"/>
                <w:szCs w:val="24"/>
              </w:rPr>
              <w:t>Tanmay Shukla</w:t>
            </w:r>
          </w:p>
        </w:tc>
        <w:tc>
          <w:tcPr>
            <w:tcW w:w="1882" w:type="dxa"/>
          </w:tcPr>
          <w:p w14:paraId="66F44B9A" w14:textId="77777777" w:rsidR="00FE0489" w:rsidRPr="0050458B" w:rsidRDefault="00FE0489" w:rsidP="00AC2BE0">
            <w:pPr>
              <w:pStyle w:val="TableParagraph"/>
              <w:spacing w:line="279" w:lineRule="exact"/>
              <w:rPr>
                <w:rFonts w:ascii="Times New Roman" w:hAnsi="Times New Roman" w:cs="Times New Roman"/>
                <w:sz w:val="24"/>
                <w:szCs w:val="24"/>
              </w:rPr>
            </w:pPr>
            <w:r w:rsidRPr="0050458B">
              <w:rPr>
                <w:rFonts w:ascii="Times New Roman" w:hAnsi="Times New Roman" w:cs="Times New Roman"/>
                <w:color w:val="000000"/>
                <w:sz w:val="24"/>
                <w:szCs w:val="24"/>
              </w:rPr>
              <w:t>Rep/Member</w:t>
            </w:r>
          </w:p>
        </w:tc>
      </w:tr>
      <w:tr w:rsidR="00FE0489" w:rsidRPr="0050458B" w14:paraId="1F7C5A9E" w14:textId="77777777" w:rsidTr="00AC2BE0">
        <w:trPr>
          <w:trHeight w:val="623"/>
        </w:trPr>
        <w:tc>
          <w:tcPr>
            <w:tcW w:w="919" w:type="dxa"/>
          </w:tcPr>
          <w:p w14:paraId="761D63F3" w14:textId="77777777" w:rsidR="00FE0489" w:rsidRPr="0050458B" w:rsidRDefault="00FE0489" w:rsidP="00AC2BE0">
            <w:pPr>
              <w:pStyle w:val="TableParagraph"/>
              <w:spacing w:line="281" w:lineRule="exact"/>
              <w:rPr>
                <w:rFonts w:ascii="Times New Roman" w:hAnsi="Times New Roman" w:cs="Times New Roman"/>
                <w:b/>
                <w:sz w:val="24"/>
                <w:szCs w:val="24"/>
              </w:rPr>
            </w:pPr>
            <w:r w:rsidRPr="0050458B">
              <w:rPr>
                <w:rFonts w:ascii="Times New Roman" w:hAnsi="Times New Roman" w:cs="Times New Roman"/>
                <w:b/>
                <w:w w:val="111"/>
                <w:sz w:val="24"/>
                <w:szCs w:val="24"/>
              </w:rPr>
              <w:t>2</w:t>
            </w:r>
          </w:p>
        </w:tc>
        <w:tc>
          <w:tcPr>
            <w:tcW w:w="2969" w:type="dxa"/>
          </w:tcPr>
          <w:p w14:paraId="6090673F" w14:textId="77777777" w:rsidR="00FE0489" w:rsidRPr="0050458B" w:rsidRDefault="00FE0489" w:rsidP="00AC2BE0">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color w:val="000000"/>
                <w:sz w:val="24"/>
                <w:szCs w:val="24"/>
              </w:rPr>
              <w:t>RA2011003010129</w:t>
            </w:r>
          </w:p>
        </w:tc>
        <w:tc>
          <w:tcPr>
            <w:tcW w:w="3473" w:type="dxa"/>
          </w:tcPr>
          <w:p w14:paraId="1ED5D366" w14:textId="77777777" w:rsidR="00FE0489" w:rsidRPr="0050458B" w:rsidRDefault="00FE0489" w:rsidP="00AC2BE0">
            <w:pPr>
              <w:pStyle w:val="TableParagraph"/>
              <w:spacing w:line="279" w:lineRule="exact"/>
              <w:rPr>
                <w:rFonts w:ascii="Times New Roman" w:hAnsi="Times New Roman" w:cs="Times New Roman"/>
                <w:sz w:val="24"/>
                <w:szCs w:val="24"/>
              </w:rPr>
            </w:pPr>
            <w:r w:rsidRPr="0050458B">
              <w:rPr>
                <w:rFonts w:ascii="Times New Roman" w:hAnsi="Times New Roman" w:cs="Times New Roman"/>
                <w:color w:val="000000"/>
                <w:sz w:val="24"/>
                <w:szCs w:val="24"/>
              </w:rPr>
              <w:t>Khushi Suri</w:t>
            </w:r>
          </w:p>
        </w:tc>
        <w:tc>
          <w:tcPr>
            <w:tcW w:w="1882" w:type="dxa"/>
          </w:tcPr>
          <w:p w14:paraId="0C1BBF08" w14:textId="77777777" w:rsidR="00FE0489" w:rsidRPr="0050458B" w:rsidRDefault="00FE0489" w:rsidP="00AC2BE0">
            <w:pPr>
              <w:pStyle w:val="TableParagraph"/>
              <w:spacing w:line="279" w:lineRule="exact"/>
              <w:rPr>
                <w:rFonts w:ascii="Times New Roman" w:hAnsi="Times New Roman" w:cs="Times New Roman"/>
                <w:sz w:val="24"/>
                <w:szCs w:val="24"/>
              </w:rPr>
            </w:pPr>
            <w:r w:rsidRPr="0050458B">
              <w:rPr>
                <w:rFonts w:ascii="Times New Roman" w:hAnsi="Times New Roman" w:cs="Times New Roman"/>
                <w:color w:val="000000"/>
                <w:sz w:val="24"/>
                <w:szCs w:val="24"/>
              </w:rPr>
              <w:t>Member</w:t>
            </w:r>
          </w:p>
        </w:tc>
      </w:tr>
      <w:tr w:rsidR="00FE0489" w:rsidRPr="0050458B" w14:paraId="1985355D" w14:textId="77777777" w:rsidTr="00AC2BE0">
        <w:trPr>
          <w:trHeight w:val="623"/>
        </w:trPr>
        <w:tc>
          <w:tcPr>
            <w:tcW w:w="919" w:type="dxa"/>
          </w:tcPr>
          <w:p w14:paraId="00AD2888" w14:textId="77777777" w:rsidR="00FE0489" w:rsidRPr="0050458B" w:rsidRDefault="00FE0489" w:rsidP="00AC2BE0">
            <w:pPr>
              <w:pStyle w:val="TableParagraph"/>
              <w:spacing w:line="279" w:lineRule="exact"/>
              <w:rPr>
                <w:rFonts w:ascii="Times New Roman" w:hAnsi="Times New Roman" w:cs="Times New Roman"/>
                <w:b/>
                <w:sz w:val="24"/>
                <w:szCs w:val="24"/>
              </w:rPr>
            </w:pPr>
            <w:r w:rsidRPr="0050458B">
              <w:rPr>
                <w:rFonts w:ascii="Times New Roman" w:hAnsi="Times New Roman" w:cs="Times New Roman"/>
                <w:b/>
                <w:w w:val="111"/>
                <w:sz w:val="24"/>
                <w:szCs w:val="24"/>
              </w:rPr>
              <w:t>3</w:t>
            </w:r>
          </w:p>
        </w:tc>
        <w:tc>
          <w:tcPr>
            <w:tcW w:w="2969" w:type="dxa"/>
          </w:tcPr>
          <w:p w14:paraId="0DF8A7AD" w14:textId="77777777" w:rsidR="00FE0489" w:rsidRPr="0050458B" w:rsidRDefault="00FE0489" w:rsidP="00AC2BE0">
            <w:pPr>
              <w:pStyle w:val="TableParagraph"/>
              <w:spacing w:line="279" w:lineRule="exact"/>
              <w:ind w:left="105"/>
              <w:rPr>
                <w:rFonts w:ascii="Times New Roman" w:hAnsi="Times New Roman" w:cs="Times New Roman"/>
                <w:sz w:val="24"/>
                <w:szCs w:val="24"/>
              </w:rPr>
            </w:pPr>
            <w:r w:rsidRPr="0050458B">
              <w:rPr>
                <w:rFonts w:ascii="Times New Roman" w:hAnsi="Times New Roman" w:cs="Times New Roman"/>
                <w:color w:val="000000"/>
                <w:sz w:val="24"/>
                <w:szCs w:val="24"/>
              </w:rPr>
              <w:t>RA2011003010133</w:t>
            </w:r>
          </w:p>
        </w:tc>
        <w:tc>
          <w:tcPr>
            <w:tcW w:w="3473" w:type="dxa"/>
          </w:tcPr>
          <w:p w14:paraId="17454928" w14:textId="77777777" w:rsidR="00FE0489" w:rsidRPr="0050458B" w:rsidRDefault="00FE0489" w:rsidP="00AC2BE0">
            <w:pPr>
              <w:pStyle w:val="TableParagraph"/>
              <w:spacing w:line="279" w:lineRule="exact"/>
              <w:rPr>
                <w:rFonts w:ascii="Times New Roman" w:hAnsi="Times New Roman" w:cs="Times New Roman"/>
                <w:sz w:val="24"/>
                <w:szCs w:val="24"/>
              </w:rPr>
            </w:pPr>
            <w:proofErr w:type="spellStart"/>
            <w:r w:rsidRPr="0050458B">
              <w:rPr>
                <w:rFonts w:ascii="Times New Roman" w:hAnsi="Times New Roman" w:cs="Times New Roman"/>
                <w:color w:val="000000"/>
                <w:sz w:val="24"/>
                <w:szCs w:val="24"/>
              </w:rPr>
              <w:t>Mitraansh</w:t>
            </w:r>
            <w:proofErr w:type="spellEnd"/>
            <w:r w:rsidRPr="0050458B">
              <w:rPr>
                <w:rFonts w:ascii="Times New Roman" w:hAnsi="Times New Roman" w:cs="Times New Roman"/>
                <w:color w:val="000000"/>
                <w:sz w:val="24"/>
                <w:szCs w:val="24"/>
              </w:rPr>
              <w:t xml:space="preserve"> </w:t>
            </w:r>
            <w:proofErr w:type="spellStart"/>
            <w:r w:rsidRPr="0050458B">
              <w:rPr>
                <w:rFonts w:ascii="Times New Roman" w:hAnsi="Times New Roman" w:cs="Times New Roman"/>
                <w:color w:val="000000"/>
                <w:sz w:val="24"/>
                <w:szCs w:val="24"/>
              </w:rPr>
              <w:t>Raaj</w:t>
            </w:r>
            <w:proofErr w:type="spellEnd"/>
            <w:r w:rsidRPr="0050458B">
              <w:rPr>
                <w:rFonts w:ascii="Times New Roman" w:hAnsi="Times New Roman" w:cs="Times New Roman"/>
                <w:color w:val="000000"/>
                <w:sz w:val="24"/>
                <w:szCs w:val="24"/>
              </w:rPr>
              <w:t xml:space="preserve"> Khanna</w:t>
            </w:r>
          </w:p>
        </w:tc>
        <w:tc>
          <w:tcPr>
            <w:tcW w:w="1882" w:type="dxa"/>
          </w:tcPr>
          <w:p w14:paraId="58143013" w14:textId="77777777" w:rsidR="00FE0489" w:rsidRPr="0050458B" w:rsidRDefault="00FE0489" w:rsidP="00AC2BE0">
            <w:pPr>
              <w:pStyle w:val="TableParagraph"/>
              <w:spacing w:line="279" w:lineRule="exact"/>
              <w:rPr>
                <w:rFonts w:ascii="Times New Roman" w:hAnsi="Times New Roman" w:cs="Times New Roman"/>
                <w:sz w:val="24"/>
                <w:szCs w:val="24"/>
              </w:rPr>
            </w:pPr>
            <w:r w:rsidRPr="0050458B">
              <w:rPr>
                <w:rFonts w:ascii="Times New Roman" w:hAnsi="Times New Roman" w:cs="Times New Roman"/>
                <w:color w:val="000000"/>
                <w:sz w:val="24"/>
                <w:szCs w:val="24"/>
              </w:rPr>
              <w:t>Member</w:t>
            </w:r>
          </w:p>
        </w:tc>
      </w:tr>
    </w:tbl>
    <w:p w14:paraId="265CF486" w14:textId="77777777" w:rsidR="00FE0489" w:rsidRPr="0050458B" w:rsidRDefault="00FE0489" w:rsidP="00FE0489">
      <w:pPr>
        <w:pStyle w:val="BodyText"/>
        <w:rPr>
          <w:rFonts w:ascii="Times New Roman" w:hAnsi="Times New Roman" w:cs="Times New Roman"/>
          <w:b/>
          <w:sz w:val="24"/>
          <w:szCs w:val="24"/>
        </w:rPr>
      </w:pPr>
    </w:p>
    <w:p w14:paraId="5D386F6A" w14:textId="77777777" w:rsidR="00582E7A" w:rsidRDefault="00582E7A" w:rsidP="00FA7F3E">
      <w:pPr>
        <w:spacing w:before="69"/>
        <w:ind w:left="120"/>
        <w:rPr>
          <w:rFonts w:ascii="Times New Roman" w:hAnsi="Times New Roman" w:cs="Times New Roman"/>
          <w:b/>
          <w:sz w:val="24"/>
          <w:szCs w:val="24"/>
        </w:rPr>
      </w:pPr>
    </w:p>
    <w:p w14:paraId="2EC965A1" w14:textId="3336ED40" w:rsidR="00FA7F3E" w:rsidRDefault="00FA7F3E" w:rsidP="00FA7F3E">
      <w:pPr>
        <w:spacing w:before="69"/>
        <w:ind w:left="120"/>
        <w:rPr>
          <w:rFonts w:ascii="Times New Roman" w:hAnsi="Times New Roman" w:cs="Times New Roman"/>
          <w:b/>
          <w:spacing w:val="-2"/>
          <w:sz w:val="24"/>
          <w:szCs w:val="24"/>
        </w:rPr>
      </w:pPr>
      <w:r>
        <w:rPr>
          <w:rFonts w:ascii="Times New Roman" w:hAnsi="Times New Roman" w:cs="Times New Roman"/>
          <w:b/>
          <w:sz w:val="24"/>
          <w:szCs w:val="24"/>
        </w:rPr>
        <w:lastRenderedPageBreak/>
        <w:t>A</w:t>
      </w:r>
      <w:r w:rsidRPr="0050458B">
        <w:rPr>
          <w:rFonts w:ascii="Times New Roman" w:hAnsi="Times New Roman" w:cs="Times New Roman"/>
          <w:b/>
          <w:sz w:val="24"/>
          <w:szCs w:val="24"/>
        </w:rPr>
        <w:t>im:</w:t>
      </w:r>
      <w:r w:rsidRPr="0050458B">
        <w:rPr>
          <w:rFonts w:ascii="Times New Roman" w:hAnsi="Times New Roman" w:cs="Times New Roman"/>
          <w:b/>
          <w:spacing w:val="-2"/>
          <w:sz w:val="24"/>
          <w:szCs w:val="24"/>
        </w:rPr>
        <w:t xml:space="preserve"> </w:t>
      </w:r>
    </w:p>
    <w:p w14:paraId="7F4C8FE6" w14:textId="77777777" w:rsidR="00FA7F3E" w:rsidRPr="0050458B" w:rsidRDefault="00FA7F3E" w:rsidP="00FA7F3E">
      <w:pPr>
        <w:spacing w:before="69"/>
        <w:ind w:left="120"/>
        <w:rPr>
          <w:rFonts w:ascii="Times New Roman" w:hAnsi="Times New Roman" w:cs="Times New Roman"/>
          <w:sz w:val="24"/>
          <w:szCs w:val="24"/>
        </w:rPr>
      </w:pPr>
      <w:r w:rsidRPr="0050458B">
        <w:rPr>
          <w:rFonts w:ascii="Times New Roman" w:hAnsi="Times New Roman" w:cs="Times New Roman"/>
          <w:sz w:val="24"/>
          <w:szCs w:val="24"/>
        </w:rPr>
        <w:t>To</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provide</w:t>
      </w:r>
      <w:r w:rsidRPr="0050458B">
        <w:rPr>
          <w:rFonts w:ascii="Times New Roman" w:hAnsi="Times New Roman" w:cs="Times New Roman"/>
          <w:spacing w:val="-4"/>
          <w:sz w:val="24"/>
          <w:szCs w:val="24"/>
        </w:rPr>
        <w:t xml:space="preserve"> </w:t>
      </w:r>
      <w:r w:rsidRPr="0050458B">
        <w:rPr>
          <w:rFonts w:ascii="Times New Roman" w:hAnsi="Times New Roman" w:cs="Times New Roman"/>
          <w:sz w:val="24"/>
          <w:szCs w:val="24"/>
        </w:rPr>
        <w:t>the</w:t>
      </w:r>
      <w:r w:rsidRPr="0050458B">
        <w:rPr>
          <w:rFonts w:ascii="Times New Roman" w:hAnsi="Times New Roman" w:cs="Times New Roman"/>
          <w:spacing w:val="-3"/>
          <w:sz w:val="24"/>
          <w:szCs w:val="24"/>
        </w:rPr>
        <w:t xml:space="preserve"> </w:t>
      </w:r>
      <w:r w:rsidRPr="0050458B">
        <w:rPr>
          <w:rFonts w:ascii="Times New Roman" w:hAnsi="Times New Roman" w:cs="Times New Roman"/>
          <w:sz w:val="24"/>
          <w:szCs w:val="24"/>
        </w:rPr>
        <w:t>details</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of</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architectural</w:t>
      </w:r>
      <w:r w:rsidRPr="0050458B">
        <w:rPr>
          <w:rFonts w:ascii="Times New Roman" w:hAnsi="Times New Roman" w:cs="Times New Roman"/>
          <w:spacing w:val="-1"/>
          <w:sz w:val="24"/>
          <w:szCs w:val="24"/>
        </w:rPr>
        <w:t xml:space="preserve"> </w:t>
      </w:r>
      <w:r w:rsidRPr="0050458B">
        <w:rPr>
          <w:rFonts w:ascii="Times New Roman" w:hAnsi="Times New Roman" w:cs="Times New Roman"/>
          <w:sz w:val="24"/>
          <w:szCs w:val="24"/>
        </w:rPr>
        <w:t>design/framework/implementation</w:t>
      </w:r>
    </w:p>
    <w:p w14:paraId="571D73F2" w14:textId="77777777" w:rsidR="00FE0489" w:rsidRPr="0050458B" w:rsidRDefault="00FE0489" w:rsidP="00FE0489">
      <w:pPr>
        <w:pStyle w:val="BodyText"/>
        <w:rPr>
          <w:rFonts w:ascii="Times New Roman" w:hAnsi="Times New Roman" w:cs="Times New Roman"/>
          <w:sz w:val="24"/>
          <w:szCs w:val="24"/>
        </w:rPr>
      </w:pPr>
    </w:p>
    <w:p w14:paraId="1FF5FEC1" w14:textId="1AC5C5DF" w:rsidR="00FE0489" w:rsidRPr="0050458B" w:rsidRDefault="00FE0489" w:rsidP="00FE0489">
      <w:pPr>
        <w:pStyle w:val="BodyText"/>
        <w:rPr>
          <w:rFonts w:ascii="Times New Roman" w:hAnsi="Times New Roman" w:cs="Times New Roman"/>
          <w:sz w:val="24"/>
          <w:szCs w:val="24"/>
        </w:rPr>
      </w:pPr>
      <w:r w:rsidRPr="0050458B">
        <w:rPr>
          <w:rFonts w:ascii="Times New Roman" w:hAnsi="Times New Roman" w:cs="Times New Roman"/>
          <w:sz w:val="24"/>
          <w:szCs w:val="24"/>
        </w:rPr>
        <w:tab/>
        <w:t xml:space="preserve">PROJECT LINK: </w:t>
      </w:r>
      <w:hyperlink r:id="rId56" w:history="1">
        <w:proofErr w:type="spellStart"/>
        <w:r w:rsidRPr="0050458B">
          <w:rPr>
            <w:rStyle w:val="Hyperlink"/>
            <w:rFonts w:ascii="Times New Roman" w:eastAsia="Times New Roman" w:hAnsi="Times New Roman" w:cs="Times New Roman"/>
            <w:sz w:val="24"/>
            <w:szCs w:val="24"/>
          </w:rPr>
          <w:t>PredictO</w:t>
        </w:r>
        <w:proofErr w:type="spellEnd"/>
      </w:hyperlink>
    </w:p>
    <w:p w14:paraId="3B3B04E9" w14:textId="77777777" w:rsidR="00FE0489" w:rsidRPr="0050458B" w:rsidRDefault="00FE0489" w:rsidP="00FE0489">
      <w:pPr>
        <w:pStyle w:val="BodyText"/>
        <w:rPr>
          <w:rFonts w:ascii="Times New Roman" w:hAnsi="Times New Roman" w:cs="Times New Roman"/>
          <w:sz w:val="24"/>
          <w:szCs w:val="24"/>
        </w:rPr>
      </w:pPr>
    </w:p>
    <w:p w14:paraId="62382D78" w14:textId="77777777" w:rsidR="00FE0489" w:rsidRPr="0050458B" w:rsidRDefault="00FE0489" w:rsidP="00FE0489">
      <w:pPr>
        <w:pStyle w:val="BodyText"/>
        <w:rPr>
          <w:rFonts w:ascii="Times New Roman" w:hAnsi="Times New Roman" w:cs="Times New Roman"/>
          <w:sz w:val="24"/>
          <w:szCs w:val="24"/>
        </w:rPr>
      </w:pPr>
    </w:p>
    <w:p w14:paraId="203531BB" w14:textId="77777777" w:rsidR="00FE0489" w:rsidRPr="0050458B" w:rsidRDefault="00FE0489" w:rsidP="00FE0489">
      <w:pPr>
        <w:pStyle w:val="BodyText"/>
        <w:rPr>
          <w:rFonts w:ascii="Times New Roman" w:hAnsi="Times New Roman" w:cs="Times New Roman"/>
          <w:sz w:val="24"/>
          <w:szCs w:val="24"/>
        </w:rPr>
      </w:pPr>
    </w:p>
    <w:p w14:paraId="33C1A44F" w14:textId="77777777" w:rsidR="00FE0489" w:rsidRPr="0050458B" w:rsidRDefault="00FE0489" w:rsidP="00FE0489">
      <w:pPr>
        <w:pStyle w:val="BodyText"/>
        <w:spacing w:before="8"/>
        <w:rPr>
          <w:rFonts w:ascii="Times New Roman" w:hAnsi="Times New Roman" w:cs="Times New Roman"/>
          <w:b/>
          <w:bCs/>
          <w:sz w:val="24"/>
          <w:szCs w:val="24"/>
        </w:rPr>
      </w:pPr>
      <w:r w:rsidRPr="0050458B">
        <w:rPr>
          <w:rFonts w:ascii="Times New Roman" w:hAnsi="Times New Roman" w:cs="Times New Roman"/>
          <w:sz w:val="24"/>
          <w:szCs w:val="24"/>
        </w:rPr>
        <w:tab/>
      </w:r>
      <w:r w:rsidRPr="0050458B">
        <w:rPr>
          <w:rFonts w:ascii="Times New Roman" w:hAnsi="Times New Roman" w:cs="Times New Roman"/>
          <w:sz w:val="24"/>
          <w:szCs w:val="24"/>
        </w:rPr>
        <w:tab/>
      </w:r>
      <w:r w:rsidRPr="0050458B">
        <w:rPr>
          <w:rFonts w:ascii="Times New Roman" w:hAnsi="Times New Roman" w:cs="Times New Roman"/>
          <w:sz w:val="24"/>
          <w:szCs w:val="24"/>
        </w:rPr>
        <w:tab/>
      </w:r>
      <w:r w:rsidRPr="0050458B">
        <w:rPr>
          <w:rFonts w:ascii="Times New Roman" w:hAnsi="Times New Roman" w:cs="Times New Roman"/>
          <w:sz w:val="24"/>
          <w:szCs w:val="24"/>
        </w:rPr>
        <w:tab/>
      </w:r>
      <w:r w:rsidRPr="0050458B">
        <w:rPr>
          <w:rFonts w:ascii="Times New Roman" w:hAnsi="Times New Roman" w:cs="Times New Roman"/>
          <w:sz w:val="24"/>
          <w:szCs w:val="24"/>
        </w:rPr>
        <w:tab/>
      </w:r>
      <w:r w:rsidRPr="0050458B">
        <w:rPr>
          <w:rFonts w:ascii="Times New Roman" w:hAnsi="Times New Roman" w:cs="Times New Roman"/>
          <w:b/>
          <w:bCs/>
          <w:sz w:val="24"/>
          <w:szCs w:val="24"/>
        </w:rPr>
        <w:t>CODE OF THE PROJECT:</w:t>
      </w:r>
      <w:r w:rsidRPr="0050458B">
        <w:rPr>
          <w:rFonts w:ascii="Times New Roman" w:hAnsi="Times New Roman" w:cs="Times New Roman"/>
          <w:b/>
          <w:bCs/>
          <w:noProof/>
          <w:color w:val="000000" w:themeColor="text1"/>
          <w:sz w:val="24"/>
          <w:szCs w:val="24"/>
        </w:rPr>
        <w:drawing>
          <wp:anchor distT="0" distB="0" distL="0" distR="0" simplePos="0" relativeHeight="251680768" behindDoc="1" locked="0" layoutInCell="1" allowOverlap="1" wp14:anchorId="6B414F19" wp14:editId="4384574F">
            <wp:simplePos x="0" y="0"/>
            <wp:positionH relativeFrom="page">
              <wp:posOffset>463295</wp:posOffset>
            </wp:positionH>
            <wp:positionV relativeFrom="paragraph">
              <wp:posOffset>1082952</wp:posOffset>
            </wp:positionV>
            <wp:extent cx="6633917" cy="19812"/>
            <wp:effectExtent l="0" t="0" r="0" b="0"/>
            <wp:wrapNone/>
            <wp:docPr id="811137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57" cstate="print"/>
                    <a:stretch>
                      <a:fillRect/>
                    </a:stretch>
                  </pic:blipFill>
                  <pic:spPr>
                    <a:xfrm>
                      <a:off x="0" y="0"/>
                      <a:ext cx="6633917" cy="19812"/>
                    </a:xfrm>
                    <a:prstGeom prst="rect">
                      <a:avLst/>
                    </a:prstGeom>
                  </pic:spPr>
                </pic:pic>
              </a:graphicData>
            </a:graphic>
          </wp:anchor>
        </w:drawing>
      </w:r>
    </w:p>
    <w:p w14:paraId="26C92838" w14:textId="77777777" w:rsidR="00FE0489" w:rsidRPr="0050458B" w:rsidRDefault="00FE0489" w:rsidP="00FE0489">
      <w:pPr>
        <w:pStyle w:val="BodyText"/>
        <w:rPr>
          <w:rFonts w:ascii="Times New Roman" w:hAnsi="Times New Roman" w:cs="Times New Roman"/>
          <w:b/>
          <w:sz w:val="24"/>
          <w:szCs w:val="24"/>
        </w:rPr>
      </w:pPr>
    </w:p>
    <w:p w14:paraId="0E18A4B1" w14:textId="77777777" w:rsidR="00FE0489" w:rsidRPr="0050458B" w:rsidRDefault="00FE0489" w:rsidP="00FE0489">
      <w:pPr>
        <w:pStyle w:val="BodyText"/>
        <w:rPr>
          <w:rFonts w:ascii="Times New Roman" w:hAnsi="Times New Roman" w:cs="Times New Roman"/>
          <w:b/>
          <w:sz w:val="24"/>
          <w:szCs w:val="24"/>
        </w:rPr>
      </w:pPr>
      <w:r w:rsidRPr="0050458B">
        <w:rPr>
          <w:rFonts w:ascii="Times New Roman" w:hAnsi="Times New Roman" w:cs="Times New Roman"/>
          <w:b/>
          <w:sz w:val="24"/>
          <w:szCs w:val="24"/>
        </w:rPr>
        <w:t>App .</w:t>
      </w:r>
      <w:proofErr w:type="spellStart"/>
      <w:r w:rsidRPr="0050458B">
        <w:rPr>
          <w:rFonts w:ascii="Times New Roman" w:hAnsi="Times New Roman" w:cs="Times New Roman"/>
          <w:b/>
          <w:sz w:val="24"/>
          <w:szCs w:val="24"/>
        </w:rPr>
        <w:t>py</w:t>
      </w:r>
      <w:proofErr w:type="spellEnd"/>
    </w:p>
    <w:p w14:paraId="6272E48E" w14:textId="77777777" w:rsidR="00FE0489" w:rsidRPr="0050458B" w:rsidRDefault="00FE0489" w:rsidP="00FE0489">
      <w:pPr>
        <w:pStyle w:val="BodyText"/>
        <w:rPr>
          <w:rFonts w:ascii="Times New Roman" w:hAnsi="Times New Roman" w:cs="Times New Roman"/>
          <w:b/>
          <w:sz w:val="24"/>
          <w:szCs w:val="24"/>
        </w:rPr>
      </w:pPr>
    </w:p>
    <w:p w14:paraId="6CB6F5A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dash</w:t>
      </w:r>
    </w:p>
    <w:p w14:paraId="41FAC7E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dash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dcc</w:t>
      </w:r>
    </w:p>
    <w:p w14:paraId="4CD2F63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dash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html</w:t>
      </w:r>
    </w:p>
    <w:p w14:paraId="543BFF3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datetime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datetime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dt</w:t>
      </w:r>
    </w:p>
    <w:p w14:paraId="1CBA77B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yfinance</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yf</w:t>
      </w:r>
      <w:proofErr w:type="spellEnd"/>
    </w:p>
    <w:p w14:paraId="388E4FD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dash.dependencies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Input, Output, State</w:t>
      </w:r>
    </w:p>
    <w:p w14:paraId="4699A7B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dash.exceptions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PreventUpdate</w:t>
      </w:r>
      <w:proofErr w:type="spellEnd"/>
    </w:p>
    <w:p w14:paraId="0FC43C0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pandas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pd</w:t>
      </w:r>
    </w:p>
    <w:p w14:paraId="763F878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plotly.graph_objs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go</w:t>
      </w:r>
    </w:p>
    <w:p w14:paraId="7E3EF53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plotly.express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px</w:t>
      </w:r>
      <w:proofErr w:type="spellEnd"/>
    </w:p>
    <w:p w14:paraId="50535C8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model</w:t>
      </w:r>
    </w:p>
    <w:p w14:paraId="2910D35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model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prediction</w:t>
      </w:r>
    </w:p>
    <w:p w14:paraId="0588DB4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sklearn.svm</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SVR</w:t>
      </w:r>
    </w:p>
    <w:p w14:paraId="6E519D8A"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4C15BA6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get_stock_price_fig</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p>
    <w:p w14:paraId="789D0A9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BACF2E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fig = </w:t>
      </w:r>
      <w:proofErr w:type="spellStart"/>
      <w:r w:rsidRPr="0050458B">
        <w:rPr>
          <w:rFonts w:ascii="Times New Roman" w:eastAsia="Times New Roman" w:hAnsi="Times New Roman" w:cs="Times New Roman"/>
          <w:color w:val="D4D4D4"/>
          <w:sz w:val="24"/>
          <w:szCs w:val="24"/>
          <w:lang w:val="en-IN" w:eastAsia="en-IN"/>
        </w:rPr>
        <w:t>px.line</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p>
    <w:p w14:paraId="74EFD8B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x</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"Date"</w:t>
      </w:r>
      <w:r w:rsidRPr="0050458B">
        <w:rPr>
          <w:rFonts w:ascii="Times New Roman" w:eastAsia="Times New Roman" w:hAnsi="Times New Roman" w:cs="Times New Roman"/>
          <w:color w:val="D4D4D4"/>
          <w:sz w:val="24"/>
          <w:szCs w:val="24"/>
          <w:lang w:val="en-IN" w:eastAsia="en-IN"/>
        </w:rPr>
        <w:t>,</w:t>
      </w:r>
    </w:p>
    <w:p w14:paraId="305AD3C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y</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"Close"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"Open"</w:t>
      </w:r>
      <w:r w:rsidRPr="0050458B">
        <w:rPr>
          <w:rFonts w:ascii="Times New Roman" w:eastAsia="Times New Roman" w:hAnsi="Times New Roman" w:cs="Times New Roman"/>
          <w:color w:val="D4D4D4"/>
          <w:sz w:val="24"/>
          <w:szCs w:val="24"/>
          <w:lang w:val="en-IN" w:eastAsia="en-IN"/>
        </w:rPr>
        <w:t>],</w:t>
      </w:r>
    </w:p>
    <w:p w14:paraId="277B62B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title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 xml:space="preserve">"Closing and </w:t>
      </w:r>
      <w:proofErr w:type="spellStart"/>
      <w:r w:rsidRPr="0050458B">
        <w:rPr>
          <w:rFonts w:ascii="Times New Roman" w:eastAsia="Times New Roman" w:hAnsi="Times New Roman" w:cs="Times New Roman"/>
          <w:color w:val="CE9178"/>
          <w:sz w:val="24"/>
          <w:szCs w:val="24"/>
          <w:lang w:val="en-IN" w:eastAsia="en-IN"/>
        </w:rPr>
        <w:t>Openning</w:t>
      </w:r>
      <w:proofErr w:type="spellEnd"/>
      <w:r w:rsidRPr="0050458B">
        <w:rPr>
          <w:rFonts w:ascii="Times New Roman" w:eastAsia="Times New Roman" w:hAnsi="Times New Roman" w:cs="Times New Roman"/>
          <w:color w:val="CE9178"/>
          <w:sz w:val="24"/>
          <w:szCs w:val="24"/>
          <w:lang w:val="en-IN" w:eastAsia="en-IN"/>
        </w:rPr>
        <w:t xml:space="preserve"> Price vs Date"</w:t>
      </w:r>
      <w:r w:rsidRPr="0050458B">
        <w:rPr>
          <w:rFonts w:ascii="Times New Roman" w:eastAsia="Times New Roman" w:hAnsi="Times New Roman" w:cs="Times New Roman"/>
          <w:color w:val="D4D4D4"/>
          <w:sz w:val="24"/>
          <w:szCs w:val="24"/>
          <w:lang w:val="en-IN" w:eastAsia="en-IN"/>
        </w:rPr>
        <w:t>)</w:t>
      </w:r>
    </w:p>
    <w:p w14:paraId="4386F62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2B9CF5D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fig</w:t>
      </w:r>
    </w:p>
    <w:p w14:paraId="3F8F9571"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0264D83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get_more</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p>
    <w:p w14:paraId="71C7400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'EWA_20'</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'Close'</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ewm</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span</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20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adjust</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False</w:t>
      </w:r>
      <w:r w:rsidRPr="0050458B">
        <w:rPr>
          <w:rFonts w:ascii="Times New Roman" w:eastAsia="Times New Roman" w:hAnsi="Times New Roman" w:cs="Times New Roman"/>
          <w:color w:val="D4D4D4"/>
          <w:sz w:val="24"/>
          <w:szCs w:val="24"/>
          <w:lang w:val="en-IN" w:eastAsia="en-IN"/>
        </w:rPr>
        <w:t>).mean()</w:t>
      </w:r>
    </w:p>
    <w:p w14:paraId="03EFE6B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fig = </w:t>
      </w:r>
      <w:proofErr w:type="spellStart"/>
      <w:r w:rsidRPr="0050458B">
        <w:rPr>
          <w:rFonts w:ascii="Times New Roman" w:eastAsia="Times New Roman" w:hAnsi="Times New Roman" w:cs="Times New Roman"/>
          <w:color w:val="D4D4D4"/>
          <w:sz w:val="24"/>
          <w:szCs w:val="24"/>
          <w:lang w:val="en-IN" w:eastAsia="en-IN"/>
        </w:rPr>
        <w:t>px.scatter</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p>
    <w:p w14:paraId="2572143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x</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"Date"</w:t>
      </w:r>
      <w:r w:rsidRPr="0050458B">
        <w:rPr>
          <w:rFonts w:ascii="Times New Roman" w:eastAsia="Times New Roman" w:hAnsi="Times New Roman" w:cs="Times New Roman"/>
          <w:color w:val="D4D4D4"/>
          <w:sz w:val="24"/>
          <w:szCs w:val="24"/>
          <w:lang w:val="en-IN" w:eastAsia="en-IN"/>
        </w:rPr>
        <w:t>,</w:t>
      </w:r>
    </w:p>
    <w:p w14:paraId="247DEB0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y</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"EWA_20"</w:t>
      </w:r>
      <w:r w:rsidRPr="0050458B">
        <w:rPr>
          <w:rFonts w:ascii="Times New Roman" w:eastAsia="Times New Roman" w:hAnsi="Times New Roman" w:cs="Times New Roman"/>
          <w:color w:val="D4D4D4"/>
          <w:sz w:val="24"/>
          <w:szCs w:val="24"/>
          <w:lang w:val="en-IN" w:eastAsia="en-IN"/>
        </w:rPr>
        <w:t>,</w:t>
      </w:r>
    </w:p>
    <w:p w14:paraId="0DAF3B9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title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"Exponential Moving Average vs Date"</w:t>
      </w:r>
      <w:r w:rsidRPr="0050458B">
        <w:rPr>
          <w:rFonts w:ascii="Times New Roman" w:eastAsia="Times New Roman" w:hAnsi="Times New Roman" w:cs="Times New Roman"/>
          <w:color w:val="D4D4D4"/>
          <w:sz w:val="24"/>
          <w:szCs w:val="24"/>
          <w:lang w:val="en-IN" w:eastAsia="en-IN"/>
        </w:rPr>
        <w:t>)</w:t>
      </w:r>
    </w:p>
    <w:p w14:paraId="168E295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fig.update_traces</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mode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lines+markers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66D3958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fig</w:t>
      </w:r>
    </w:p>
    <w:p w14:paraId="5E1CA0CE"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0B51D83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app = </w:t>
      </w:r>
      <w:proofErr w:type="spellStart"/>
      <w:r w:rsidRPr="0050458B">
        <w:rPr>
          <w:rFonts w:ascii="Times New Roman" w:eastAsia="Times New Roman" w:hAnsi="Times New Roman" w:cs="Times New Roman"/>
          <w:color w:val="D4D4D4"/>
          <w:sz w:val="24"/>
          <w:szCs w:val="24"/>
          <w:lang w:val="en-IN" w:eastAsia="en-IN"/>
        </w:rPr>
        <w:t>dash.Dash</w:t>
      </w:r>
      <w:proofErr w:type="spellEnd"/>
      <w:r w:rsidRPr="0050458B">
        <w:rPr>
          <w:rFonts w:ascii="Times New Roman" w:eastAsia="Times New Roman" w:hAnsi="Times New Roman" w:cs="Times New Roman"/>
          <w:color w:val="D4D4D4"/>
          <w:sz w:val="24"/>
          <w:szCs w:val="24"/>
          <w:lang w:val="en-IN" w:eastAsia="en-IN"/>
        </w:rPr>
        <w:t>(</w:t>
      </w:r>
    </w:p>
    <w:p w14:paraId="5DE0F7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__name__</w:t>
      </w:r>
      <w:r w:rsidRPr="0050458B">
        <w:rPr>
          <w:rFonts w:ascii="Times New Roman" w:eastAsia="Times New Roman" w:hAnsi="Times New Roman" w:cs="Times New Roman"/>
          <w:color w:val="D4D4D4"/>
          <w:sz w:val="24"/>
          <w:szCs w:val="24"/>
          <w:lang w:val="en-IN" w:eastAsia="en-IN"/>
        </w:rPr>
        <w:t>,</w:t>
      </w:r>
    </w:p>
    <w:p w14:paraId="1A7BEA5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external_stylesheets</w:t>
      </w:r>
      <w:proofErr w:type="spellEnd"/>
      <w:r w:rsidRPr="0050458B">
        <w:rPr>
          <w:rFonts w:ascii="Times New Roman" w:eastAsia="Times New Roman" w:hAnsi="Times New Roman" w:cs="Times New Roman"/>
          <w:color w:val="D4D4D4"/>
          <w:sz w:val="24"/>
          <w:szCs w:val="24"/>
          <w:lang w:val="en-IN" w:eastAsia="en-IN"/>
        </w:rPr>
        <w:t>=[</w:t>
      </w:r>
    </w:p>
    <w:p w14:paraId="1EDABDC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xml:space="preserve">        </w:t>
      </w:r>
      <w:r w:rsidRPr="0050458B">
        <w:rPr>
          <w:rFonts w:ascii="Times New Roman" w:eastAsia="Times New Roman" w:hAnsi="Times New Roman" w:cs="Times New Roman"/>
          <w:color w:val="CE9178"/>
          <w:sz w:val="24"/>
          <w:szCs w:val="24"/>
          <w:lang w:val="en-IN" w:eastAsia="en-IN"/>
        </w:rPr>
        <w:t>"https://fonts.googleapis.com/css2?family=</w:t>
      </w:r>
      <w:proofErr w:type="spellStart"/>
      <w:r w:rsidRPr="0050458B">
        <w:rPr>
          <w:rFonts w:ascii="Times New Roman" w:eastAsia="Times New Roman" w:hAnsi="Times New Roman" w:cs="Times New Roman"/>
          <w:color w:val="CE9178"/>
          <w:sz w:val="24"/>
          <w:szCs w:val="24"/>
          <w:lang w:val="en-IN" w:eastAsia="en-IN"/>
        </w:rPr>
        <w:t>Roboto&amp;display</w:t>
      </w:r>
      <w:proofErr w:type="spellEnd"/>
      <w:r w:rsidRPr="0050458B">
        <w:rPr>
          <w:rFonts w:ascii="Times New Roman" w:eastAsia="Times New Roman" w:hAnsi="Times New Roman" w:cs="Times New Roman"/>
          <w:color w:val="CE9178"/>
          <w:sz w:val="24"/>
          <w:szCs w:val="24"/>
          <w:lang w:val="en-IN" w:eastAsia="en-IN"/>
        </w:rPr>
        <w:t>=swap"</w:t>
      </w:r>
    </w:p>
    <w:p w14:paraId="48AEC2B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737107B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server = </w:t>
      </w:r>
      <w:proofErr w:type="spellStart"/>
      <w:r w:rsidRPr="0050458B">
        <w:rPr>
          <w:rFonts w:ascii="Times New Roman" w:eastAsia="Times New Roman" w:hAnsi="Times New Roman" w:cs="Times New Roman"/>
          <w:color w:val="D4D4D4"/>
          <w:sz w:val="24"/>
          <w:szCs w:val="24"/>
          <w:lang w:val="en-IN" w:eastAsia="en-IN"/>
        </w:rPr>
        <w:t>app.server</w:t>
      </w:r>
      <w:proofErr w:type="spellEnd"/>
    </w:p>
    <w:p w14:paraId="5242403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html layout of site</w:t>
      </w:r>
    </w:p>
    <w:p w14:paraId="52A6492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roofErr w:type="spellStart"/>
      <w:r w:rsidRPr="0050458B">
        <w:rPr>
          <w:rFonts w:ascii="Times New Roman" w:eastAsia="Times New Roman" w:hAnsi="Times New Roman" w:cs="Times New Roman"/>
          <w:color w:val="D4D4D4"/>
          <w:sz w:val="24"/>
          <w:szCs w:val="24"/>
          <w:lang w:val="en-IN" w:eastAsia="en-IN"/>
        </w:rPr>
        <w:t>app.layout</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50507E4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3B0A783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1BB19AF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07929AD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Navigation</w:t>
      </w:r>
    </w:p>
    <w:p w14:paraId="1E4A40C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html.P</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 xml:space="preserve">"Welcome to the </w:t>
      </w:r>
      <w:proofErr w:type="spellStart"/>
      <w:r w:rsidRPr="0050458B">
        <w:rPr>
          <w:rFonts w:ascii="Times New Roman" w:eastAsia="Times New Roman" w:hAnsi="Times New Roman" w:cs="Times New Roman"/>
          <w:color w:val="CE9178"/>
          <w:sz w:val="24"/>
          <w:szCs w:val="24"/>
          <w:lang w:val="en-IN" w:eastAsia="en-IN"/>
        </w:rPr>
        <w:t>PredictO</w:t>
      </w:r>
      <w:proofErr w:type="spellEnd"/>
      <w:r w:rsidRPr="0050458B">
        <w:rPr>
          <w:rFonts w:ascii="Times New Roman" w:eastAsia="Times New Roman" w:hAnsi="Times New Roman" w:cs="Times New Roman"/>
          <w:color w:val="CE9178"/>
          <w:sz w:val="24"/>
          <w:szCs w:val="24"/>
          <w:lang w:val="en-IN" w:eastAsia="en-IN"/>
        </w:rPr>
        <w:t xml:space="preserve"> App!"</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"start"</w:t>
      </w:r>
      <w:r w:rsidRPr="0050458B">
        <w:rPr>
          <w:rFonts w:ascii="Times New Roman" w:eastAsia="Times New Roman" w:hAnsi="Times New Roman" w:cs="Times New Roman"/>
          <w:color w:val="D4D4D4"/>
          <w:sz w:val="24"/>
          <w:szCs w:val="24"/>
          <w:lang w:val="en-IN" w:eastAsia="en-IN"/>
        </w:rPr>
        <w:t>),</w:t>
      </w:r>
    </w:p>
    <w:p w14:paraId="21A31D7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09AECAB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html.P</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"Input stock code: "</w:t>
      </w:r>
      <w:r w:rsidRPr="0050458B">
        <w:rPr>
          <w:rFonts w:ascii="Times New Roman" w:eastAsia="Times New Roman" w:hAnsi="Times New Roman" w:cs="Times New Roman"/>
          <w:color w:val="D4D4D4"/>
          <w:sz w:val="24"/>
          <w:szCs w:val="24"/>
          <w:lang w:val="en-IN" w:eastAsia="en-IN"/>
        </w:rPr>
        <w:t>),</w:t>
      </w:r>
    </w:p>
    <w:p w14:paraId="11A33F2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3EB9590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dcc.Input</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dropdown_tickers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type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"text"</w:t>
      </w:r>
      <w:r w:rsidRPr="0050458B">
        <w:rPr>
          <w:rFonts w:ascii="Times New Roman" w:eastAsia="Times New Roman" w:hAnsi="Times New Roman" w:cs="Times New Roman"/>
          <w:color w:val="D4D4D4"/>
          <w:sz w:val="24"/>
          <w:szCs w:val="24"/>
          <w:lang w:val="en-IN" w:eastAsia="en-IN"/>
        </w:rPr>
        <w:t>),</w:t>
      </w:r>
    </w:p>
    <w:p w14:paraId="679980C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html.Button</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"Submit"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'submit'</w:t>
      </w:r>
      <w:r w:rsidRPr="0050458B">
        <w:rPr>
          <w:rFonts w:ascii="Times New Roman" w:eastAsia="Times New Roman" w:hAnsi="Times New Roman" w:cs="Times New Roman"/>
          <w:color w:val="D4D4D4"/>
          <w:sz w:val="24"/>
          <w:szCs w:val="24"/>
          <w:lang w:val="en-IN" w:eastAsia="en-IN"/>
        </w:rPr>
        <w:t>),</w:t>
      </w:r>
    </w:p>
    <w:p w14:paraId="06EDB88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68CC8D9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"form"</w:t>
      </w:r>
      <w:r w:rsidRPr="0050458B">
        <w:rPr>
          <w:rFonts w:ascii="Times New Roman" w:eastAsia="Times New Roman" w:hAnsi="Times New Roman" w:cs="Times New Roman"/>
          <w:color w:val="D4D4D4"/>
          <w:sz w:val="24"/>
          <w:szCs w:val="24"/>
          <w:lang w:val="en-IN" w:eastAsia="en-IN"/>
        </w:rPr>
        <w:t>)</w:t>
      </w:r>
    </w:p>
    <w:p w14:paraId="0A60104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225D3F6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"input-place"</w:t>
      </w:r>
      <w:r w:rsidRPr="0050458B">
        <w:rPr>
          <w:rFonts w:ascii="Times New Roman" w:eastAsia="Times New Roman" w:hAnsi="Times New Roman" w:cs="Times New Roman"/>
          <w:color w:val="D4D4D4"/>
          <w:sz w:val="24"/>
          <w:szCs w:val="24"/>
          <w:lang w:val="en-IN" w:eastAsia="en-IN"/>
        </w:rPr>
        <w:t>),</w:t>
      </w:r>
    </w:p>
    <w:p w14:paraId="6E55EA1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710283D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dcc.DatePickerRange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'my-date-picker-range'</w:t>
      </w:r>
      <w:r w:rsidRPr="0050458B">
        <w:rPr>
          <w:rFonts w:ascii="Times New Roman" w:eastAsia="Times New Roman" w:hAnsi="Times New Roman" w:cs="Times New Roman"/>
          <w:color w:val="D4D4D4"/>
          <w:sz w:val="24"/>
          <w:szCs w:val="24"/>
          <w:lang w:val="en-IN" w:eastAsia="en-IN"/>
        </w:rPr>
        <w:t>,</w:t>
      </w:r>
    </w:p>
    <w:p w14:paraId="0888C95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min_date_allowed</w:t>
      </w:r>
      <w:proofErr w:type="spellEnd"/>
      <w:r w:rsidRPr="0050458B">
        <w:rPr>
          <w:rFonts w:ascii="Times New Roman" w:eastAsia="Times New Roman" w:hAnsi="Times New Roman" w:cs="Times New Roman"/>
          <w:color w:val="D4D4D4"/>
          <w:sz w:val="24"/>
          <w:szCs w:val="24"/>
          <w:lang w:val="en-IN" w:eastAsia="en-IN"/>
        </w:rPr>
        <w:t>=dt(</w:t>
      </w:r>
      <w:r w:rsidRPr="0050458B">
        <w:rPr>
          <w:rFonts w:ascii="Times New Roman" w:eastAsia="Times New Roman" w:hAnsi="Times New Roman" w:cs="Times New Roman"/>
          <w:color w:val="B5CEA8"/>
          <w:sz w:val="24"/>
          <w:szCs w:val="24"/>
          <w:lang w:val="en-IN" w:eastAsia="en-IN"/>
        </w:rPr>
        <w:t>1995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8</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w:t>
      </w:r>
      <w:r w:rsidRPr="0050458B">
        <w:rPr>
          <w:rFonts w:ascii="Times New Roman" w:eastAsia="Times New Roman" w:hAnsi="Times New Roman" w:cs="Times New Roman"/>
          <w:color w:val="D4D4D4"/>
          <w:sz w:val="24"/>
          <w:szCs w:val="24"/>
          <w:lang w:val="en-IN" w:eastAsia="en-IN"/>
        </w:rPr>
        <w:t>),</w:t>
      </w:r>
    </w:p>
    <w:p w14:paraId="029FE5C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max_date_allowed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dt.now</w:t>
      </w:r>
      <w:proofErr w:type="spellEnd"/>
      <w:r w:rsidRPr="0050458B">
        <w:rPr>
          <w:rFonts w:ascii="Times New Roman" w:eastAsia="Times New Roman" w:hAnsi="Times New Roman" w:cs="Times New Roman"/>
          <w:color w:val="D4D4D4"/>
          <w:sz w:val="24"/>
          <w:szCs w:val="24"/>
          <w:lang w:val="en-IN" w:eastAsia="en-IN"/>
        </w:rPr>
        <w:t>(),</w:t>
      </w:r>
    </w:p>
    <w:p w14:paraId="4B3F6D8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initial_visible_month</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dt.now</w:t>
      </w:r>
      <w:proofErr w:type="spellEnd"/>
      <w:r w:rsidRPr="0050458B">
        <w:rPr>
          <w:rFonts w:ascii="Times New Roman" w:eastAsia="Times New Roman" w:hAnsi="Times New Roman" w:cs="Times New Roman"/>
          <w:color w:val="D4D4D4"/>
          <w:sz w:val="24"/>
          <w:szCs w:val="24"/>
          <w:lang w:val="en-IN" w:eastAsia="en-IN"/>
        </w:rPr>
        <w:t>(),</w:t>
      </w:r>
    </w:p>
    <w:p w14:paraId="5B5959D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end_date</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dt.now</w:t>
      </w:r>
      <w:proofErr w:type="spellEnd"/>
      <w:r w:rsidRPr="0050458B">
        <w:rPr>
          <w:rFonts w:ascii="Times New Roman" w:eastAsia="Times New Roman" w:hAnsi="Times New Roman" w:cs="Times New Roman"/>
          <w:color w:val="D4D4D4"/>
          <w:sz w:val="24"/>
          <w:szCs w:val="24"/>
          <w:lang w:val="en-IN" w:eastAsia="en-IN"/>
        </w:rPr>
        <w:t>().date()),</w:t>
      </w:r>
    </w:p>
    <w:p w14:paraId="0DD770E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1D124C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"date"</w:t>
      </w:r>
      <w:r w:rsidRPr="0050458B">
        <w:rPr>
          <w:rFonts w:ascii="Times New Roman" w:eastAsia="Times New Roman" w:hAnsi="Times New Roman" w:cs="Times New Roman"/>
          <w:color w:val="D4D4D4"/>
          <w:sz w:val="24"/>
          <w:szCs w:val="24"/>
          <w:lang w:val="en-IN" w:eastAsia="en-IN"/>
        </w:rPr>
        <w:t>),</w:t>
      </w:r>
    </w:p>
    <w:p w14:paraId="6205A9F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0E55747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html.Button</w:t>
      </w:r>
      <w:proofErr w:type="spellEnd"/>
      <w:r w:rsidRPr="0050458B">
        <w:rPr>
          <w:rFonts w:ascii="Times New Roman" w:eastAsia="Times New Roman" w:hAnsi="Times New Roman" w:cs="Times New Roman"/>
          <w:color w:val="D4D4D4"/>
          <w:sz w:val="24"/>
          <w:szCs w:val="24"/>
          <w:lang w:val="en-IN" w:eastAsia="en-IN"/>
        </w:rPr>
        <w:t>(</w:t>
      </w:r>
    </w:p>
    <w:p w14:paraId="7F60F07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"Stock Price"</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"stock-</w:t>
      </w:r>
      <w:proofErr w:type="spellStart"/>
      <w:r w:rsidRPr="0050458B">
        <w:rPr>
          <w:rFonts w:ascii="Times New Roman" w:eastAsia="Times New Roman" w:hAnsi="Times New Roman" w:cs="Times New Roman"/>
          <w:color w:val="CE9178"/>
          <w:sz w:val="24"/>
          <w:szCs w:val="24"/>
          <w:lang w:val="en-IN" w:eastAsia="en-IN"/>
        </w:rPr>
        <w:t>btn</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"stock"</w:t>
      </w:r>
      <w:r w:rsidRPr="0050458B">
        <w:rPr>
          <w:rFonts w:ascii="Times New Roman" w:eastAsia="Times New Roman" w:hAnsi="Times New Roman" w:cs="Times New Roman"/>
          <w:color w:val="D4D4D4"/>
          <w:sz w:val="24"/>
          <w:szCs w:val="24"/>
          <w:lang w:val="en-IN" w:eastAsia="en-IN"/>
        </w:rPr>
        <w:t>),</w:t>
      </w:r>
    </w:p>
    <w:p w14:paraId="44F6B2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html.Button</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"Indicators"</w:t>
      </w:r>
      <w:r w:rsidRPr="0050458B">
        <w:rPr>
          <w:rFonts w:ascii="Times New Roman" w:eastAsia="Times New Roman" w:hAnsi="Times New Roman" w:cs="Times New Roman"/>
          <w:color w:val="D4D4D4"/>
          <w:sz w:val="24"/>
          <w:szCs w:val="24"/>
          <w:lang w:val="en-IN" w:eastAsia="en-IN"/>
        </w:rPr>
        <w:t>,</w:t>
      </w:r>
    </w:p>
    <w:p w14:paraId="4722BAC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"indicators-</w:t>
      </w:r>
      <w:proofErr w:type="spellStart"/>
      <w:r w:rsidRPr="0050458B">
        <w:rPr>
          <w:rFonts w:ascii="Times New Roman" w:eastAsia="Times New Roman" w:hAnsi="Times New Roman" w:cs="Times New Roman"/>
          <w:color w:val="CE9178"/>
          <w:sz w:val="24"/>
          <w:szCs w:val="24"/>
          <w:lang w:val="en-IN" w:eastAsia="en-IN"/>
        </w:rPr>
        <w:t>btn</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1A64C58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"indicators"</w:t>
      </w:r>
      <w:r w:rsidRPr="0050458B">
        <w:rPr>
          <w:rFonts w:ascii="Times New Roman" w:eastAsia="Times New Roman" w:hAnsi="Times New Roman" w:cs="Times New Roman"/>
          <w:color w:val="D4D4D4"/>
          <w:sz w:val="24"/>
          <w:szCs w:val="24"/>
          <w:lang w:val="en-IN" w:eastAsia="en-IN"/>
        </w:rPr>
        <w:t>),</w:t>
      </w:r>
    </w:p>
    <w:p w14:paraId="26FAA65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dcc.Input</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n_days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78CBDFF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type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"text"</w:t>
      </w:r>
      <w:r w:rsidRPr="0050458B">
        <w:rPr>
          <w:rFonts w:ascii="Times New Roman" w:eastAsia="Times New Roman" w:hAnsi="Times New Roman" w:cs="Times New Roman"/>
          <w:color w:val="D4D4D4"/>
          <w:sz w:val="24"/>
          <w:szCs w:val="24"/>
          <w:lang w:val="en-IN" w:eastAsia="en-IN"/>
        </w:rPr>
        <w:t>,</w:t>
      </w:r>
    </w:p>
    <w:p w14:paraId="405D20A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placeholder</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"number of days"</w:t>
      </w:r>
      <w:r w:rsidRPr="0050458B">
        <w:rPr>
          <w:rFonts w:ascii="Times New Roman" w:eastAsia="Times New Roman" w:hAnsi="Times New Roman" w:cs="Times New Roman"/>
          <w:color w:val="D4D4D4"/>
          <w:sz w:val="24"/>
          <w:szCs w:val="24"/>
          <w:lang w:val="en-IN" w:eastAsia="en-IN"/>
        </w:rPr>
        <w:t>),</w:t>
      </w:r>
    </w:p>
    <w:p w14:paraId="4FBAEA4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html.Button</w:t>
      </w:r>
      <w:proofErr w:type="spellEnd"/>
      <w:r w:rsidRPr="0050458B">
        <w:rPr>
          <w:rFonts w:ascii="Times New Roman" w:eastAsia="Times New Roman" w:hAnsi="Times New Roman" w:cs="Times New Roman"/>
          <w:color w:val="D4D4D4"/>
          <w:sz w:val="24"/>
          <w:szCs w:val="24"/>
          <w:lang w:val="en-IN" w:eastAsia="en-IN"/>
        </w:rPr>
        <w:t>(</w:t>
      </w:r>
    </w:p>
    <w:p w14:paraId="50BB964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"Forecast"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"forecast-</w:t>
      </w:r>
      <w:proofErr w:type="spellStart"/>
      <w:r w:rsidRPr="0050458B">
        <w:rPr>
          <w:rFonts w:ascii="Times New Roman" w:eastAsia="Times New Roman" w:hAnsi="Times New Roman" w:cs="Times New Roman"/>
          <w:color w:val="CE9178"/>
          <w:sz w:val="24"/>
          <w:szCs w:val="24"/>
          <w:lang w:val="en-IN" w:eastAsia="en-IN"/>
        </w:rPr>
        <w:t>btn</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"forecast"</w:t>
      </w:r>
      <w:r w:rsidRPr="0050458B">
        <w:rPr>
          <w:rFonts w:ascii="Times New Roman" w:eastAsia="Times New Roman" w:hAnsi="Times New Roman" w:cs="Times New Roman"/>
          <w:color w:val="D4D4D4"/>
          <w:sz w:val="24"/>
          <w:szCs w:val="24"/>
          <w:lang w:val="en-IN" w:eastAsia="en-IN"/>
        </w:rPr>
        <w:t>)</w:t>
      </w:r>
    </w:p>
    <w:p w14:paraId="47817A8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4D47AC7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"buttons"</w:t>
      </w:r>
      <w:r w:rsidRPr="0050458B">
        <w:rPr>
          <w:rFonts w:ascii="Times New Roman" w:eastAsia="Times New Roman" w:hAnsi="Times New Roman" w:cs="Times New Roman"/>
          <w:color w:val="D4D4D4"/>
          <w:sz w:val="24"/>
          <w:szCs w:val="24"/>
          <w:lang w:val="en-IN" w:eastAsia="en-IN"/>
        </w:rPr>
        <w:t>),</w:t>
      </w:r>
    </w:p>
    <w:p w14:paraId="51AF6BD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here</w:t>
      </w:r>
    </w:p>
    <w:p w14:paraId="51C96D4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37710F0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"nav"</w:t>
      </w:r>
      <w:r w:rsidRPr="0050458B">
        <w:rPr>
          <w:rFonts w:ascii="Times New Roman" w:eastAsia="Times New Roman" w:hAnsi="Times New Roman" w:cs="Times New Roman"/>
          <w:color w:val="D4D4D4"/>
          <w:sz w:val="24"/>
          <w:szCs w:val="24"/>
          <w:lang w:val="en-IN" w:eastAsia="en-IN"/>
        </w:rPr>
        <w:t>),</w:t>
      </w:r>
    </w:p>
    <w:p w14:paraId="075A9D7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A58C0B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content</w:t>
      </w:r>
    </w:p>
    <w:p w14:paraId="79E6136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0A8452D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116A703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p>
    <w:p w14:paraId="3B5F1E8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  </w:t>
      </w:r>
      <w:r w:rsidRPr="0050458B">
        <w:rPr>
          <w:rFonts w:ascii="Times New Roman" w:eastAsia="Times New Roman" w:hAnsi="Times New Roman" w:cs="Times New Roman"/>
          <w:color w:val="6A9955"/>
          <w:sz w:val="24"/>
          <w:szCs w:val="24"/>
          <w:lang w:val="en-IN" w:eastAsia="en-IN"/>
        </w:rPr>
        <w:t># header</w:t>
      </w:r>
    </w:p>
    <w:p w14:paraId="4B24191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html.Img</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"logo"</w:t>
      </w:r>
      <w:r w:rsidRPr="0050458B">
        <w:rPr>
          <w:rFonts w:ascii="Times New Roman" w:eastAsia="Times New Roman" w:hAnsi="Times New Roman" w:cs="Times New Roman"/>
          <w:color w:val="D4D4D4"/>
          <w:sz w:val="24"/>
          <w:szCs w:val="24"/>
          <w:lang w:val="en-IN" w:eastAsia="en-IN"/>
        </w:rPr>
        <w:t>),</w:t>
      </w:r>
    </w:p>
    <w:p w14:paraId="42E413C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html.P</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"ticker"</w:t>
      </w:r>
      <w:r w:rsidRPr="0050458B">
        <w:rPr>
          <w:rFonts w:ascii="Times New Roman" w:eastAsia="Times New Roman" w:hAnsi="Times New Roman" w:cs="Times New Roman"/>
          <w:color w:val="D4D4D4"/>
          <w:sz w:val="24"/>
          <w:szCs w:val="24"/>
          <w:lang w:val="en-IN" w:eastAsia="en-IN"/>
        </w:rPr>
        <w:t>)</w:t>
      </w:r>
    </w:p>
    <w:p w14:paraId="42D678A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38DF789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"header"</w:t>
      </w:r>
      <w:r w:rsidRPr="0050458B">
        <w:rPr>
          <w:rFonts w:ascii="Times New Roman" w:eastAsia="Times New Roman" w:hAnsi="Times New Roman" w:cs="Times New Roman"/>
          <w:color w:val="D4D4D4"/>
          <w:sz w:val="24"/>
          <w:szCs w:val="24"/>
          <w:lang w:val="en-IN" w:eastAsia="en-IN"/>
        </w:rPr>
        <w:t>),</w:t>
      </w:r>
    </w:p>
    <w:p w14:paraId="7021C4C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"description"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decription_ticker</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5A868ED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"graphs-content"</w:t>
      </w:r>
      <w:r w:rsidRPr="0050458B">
        <w:rPr>
          <w:rFonts w:ascii="Times New Roman" w:eastAsia="Times New Roman" w:hAnsi="Times New Roman" w:cs="Times New Roman"/>
          <w:color w:val="D4D4D4"/>
          <w:sz w:val="24"/>
          <w:szCs w:val="24"/>
          <w:lang w:val="en-IN" w:eastAsia="en-IN"/>
        </w:rPr>
        <w:t>),</w:t>
      </w:r>
    </w:p>
    <w:p w14:paraId="7722767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"main-content"</w:t>
      </w:r>
      <w:r w:rsidRPr="0050458B">
        <w:rPr>
          <w:rFonts w:ascii="Times New Roman" w:eastAsia="Times New Roman" w:hAnsi="Times New Roman" w:cs="Times New Roman"/>
          <w:color w:val="D4D4D4"/>
          <w:sz w:val="24"/>
          <w:szCs w:val="24"/>
          <w:lang w:val="en-IN" w:eastAsia="en-IN"/>
        </w:rPr>
        <w:t>),</w:t>
      </w:r>
    </w:p>
    <w:p w14:paraId="002895F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html.Div</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id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"forecast-content"</w:t>
      </w:r>
      <w:r w:rsidRPr="0050458B">
        <w:rPr>
          <w:rFonts w:ascii="Times New Roman" w:eastAsia="Times New Roman" w:hAnsi="Times New Roman" w:cs="Times New Roman"/>
          <w:color w:val="D4D4D4"/>
          <w:sz w:val="24"/>
          <w:szCs w:val="24"/>
          <w:lang w:val="en-IN" w:eastAsia="en-IN"/>
        </w:rPr>
        <w:t>)</w:t>
      </w:r>
    </w:p>
    <w:p w14:paraId="300D143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00CC8D3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"content"</w:t>
      </w:r>
      <w:r w:rsidRPr="0050458B">
        <w:rPr>
          <w:rFonts w:ascii="Times New Roman" w:eastAsia="Times New Roman" w:hAnsi="Times New Roman" w:cs="Times New Roman"/>
          <w:color w:val="D4D4D4"/>
          <w:sz w:val="24"/>
          <w:szCs w:val="24"/>
          <w:lang w:val="en-IN" w:eastAsia="en-IN"/>
        </w:rPr>
        <w:t>),</w:t>
      </w:r>
    </w:p>
    <w:p w14:paraId="42536BE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155F315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className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"container"</w:t>
      </w:r>
      <w:r w:rsidRPr="0050458B">
        <w:rPr>
          <w:rFonts w:ascii="Times New Roman" w:eastAsia="Times New Roman" w:hAnsi="Times New Roman" w:cs="Times New Roman"/>
          <w:color w:val="D4D4D4"/>
          <w:sz w:val="24"/>
          <w:szCs w:val="24"/>
          <w:lang w:val="en-IN" w:eastAsia="en-IN"/>
        </w:rPr>
        <w:t>)</w:t>
      </w:r>
    </w:p>
    <w:p w14:paraId="7FF5CE24"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13F249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callback</w:t>
      </w:r>
      <w:proofErr w:type="spellEnd"/>
      <w:r w:rsidRPr="0050458B">
        <w:rPr>
          <w:rFonts w:ascii="Times New Roman" w:eastAsia="Times New Roman" w:hAnsi="Times New Roman" w:cs="Times New Roman"/>
          <w:color w:val="6A9955"/>
          <w:sz w:val="24"/>
          <w:szCs w:val="24"/>
          <w:lang w:val="en-IN" w:eastAsia="en-IN"/>
        </w:rPr>
        <w:t xml:space="preserve"> for company info</w:t>
      </w:r>
    </w:p>
    <w:p w14:paraId="510C718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CDCAA"/>
          <w:sz w:val="24"/>
          <w:szCs w:val="24"/>
          <w:lang w:val="en-IN" w:eastAsia="en-IN"/>
        </w:rPr>
        <w:t>@app.callback</w:t>
      </w:r>
      <w:r w:rsidRPr="0050458B">
        <w:rPr>
          <w:rFonts w:ascii="Times New Roman" w:eastAsia="Times New Roman" w:hAnsi="Times New Roman" w:cs="Times New Roman"/>
          <w:color w:val="D4D4D4"/>
          <w:sz w:val="24"/>
          <w:szCs w:val="24"/>
          <w:lang w:val="en-IN" w:eastAsia="en-IN"/>
        </w:rPr>
        <w:t>([</w:t>
      </w:r>
    </w:p>
    <w:p w14:paraId="656D32D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"description"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"children"</w:t>
      </w:r>
      <w:r w:rsidRPr="0050458B">
        <w:rPr>
          <w:rFonts w:ascii="Times New Roman" w:eastAsia="Times New Roman" w:hAnsi="Times New Roman" w:cs="Times New Roman"/>
          <w:color w:val="D4D4D4"/>
          <w:sz w:val="24"/>
          <w:szCs w:val="24"/>
          <w:lang w:val="en-IN" w:eastAsia="en-IN"/>
        </w:rPr>
        <w:t>),</w:t>
      </w:r>
    </w:p>
    <w:p w14:paraId="294475A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"logo"</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src</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4261E10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"ticker"</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"children"</w:t>
      </w:r>
      <w:r w:rsidRPr="0050458B">
        <w:rPr>
          <w:rFonts w:ascii="Times New Roman" w:eastAsia="Times New Roman" w:hAnsi="Times New Roman" w:cs="Times New Roman"/>
          <w:color w:val="D4D4D4"/>
          <w:sz w:val="24"/>
          <w:szCs w:val="24"/>
          <w:lang w:val="en-IN" w:eastAsia="en-IN"/>
        </w:rPr>
        <w:t>),</w:t>
      </w:r>
    </w:p>
    <w:p w14:paraId="4001C7B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"stock"</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1F56B37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"indicators"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5C2F676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"forecast"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219E6A0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"submit"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[State(</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dropdown_tickers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"value"</w:t>
      </w:r>
      <w:r w:rsidRPr="0050458B">
        <w:rPr>
          <w:rFonts w:ascii="Times New Roman" w:eastAsia="Times New Roman" w:hAnsi="Times New Roman" w:cs="Times New Roman"/>
          <w:color w:val="D4D4D4"/>
          <w:sz w:val="24"/>
          <w:szCs w:val="24"/>
          <w:lang w:val="en-IN" w:eastAsia="en-IN"/>
        </w:rPr>
        <w:t>)])</w:t>
      </w:r>
    </w:p>
    <w:p w14:paraId="555579C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update_data</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inpur</w:t>
      </w:r>
      <w:proofErr w:type="spellEnd"/>
      <w:r w:rsidRPr="0050458B">
        <w:rPr>
          <w:rFonts w:ascii="Times New Roman" w:eastAsia="Times New Roman" w:hAnsi="Times New Roman" w:cs="Times New Roman"/>
          <w:color w:val="6A9955"/>
          <w:sz w:val="24"/>
          <w:szCs w:val="24"/>
          <w:lang w:val="en-IN" w:eastAsia="en-IN"/>
        </w:rPr>
        <w:t xml:space="preserve"> parameter(s)</w:t>
      </w:r>
    </w:p>
    <w:p w14:paraId="4B2EE50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n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6115D7F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"Hey there! Please enter a legitimate stock code to get details."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"https://i.ibb.co/x6wqHBk/stonk-img.png"</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PredictO</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p>
    <w:p w14:paraId="1E0A4FE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raise </w:t>
      </w:r>
      <w:proofErr w:type="spellStart"/>
      <w:r w:rsidRPr="0050458B">
        <w:rPr>
          <w:rFonts w:ascii="Times New Roman" w:eastAsia="Times New Roman" w:hAnsi="Times New Roman" w:cs="Times New Roman"/>
          <w:color w:val="6A9955"/>
          <w:sz w:val="24"/>
          <w:szCs w:val="24"/>
          <w:lang w:val="en-IN" w:eastAsia="en-IN"/>
        </w:rPr>
        <w:t>PreventUpdate</w:t>
      </w:r>
      <w:proofErr w:type="spellEnd"/>
    </w:p>
    <w:p w14:paraId="0CA84DD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else</w:t>
      </w:r>
      <w:r w:rsidRPr="0050458B">
        <w:rPr>
          <w:rFonts w:ascii="Times New Roman" w:eastAsia="Times New Roman" w:hAnsi="Times New Roman" w:cs="Times New Roman"/>
          <w:color w:val="D4D4D4"/>
          <w:sz w:val="24"/>
          <w:szCs w:val="24"/>
          <w:lang w:val="en-IN" w:eastAsia="en-IN"/>
        </w:rPr>
        <w:t>:</w:t>
      </w:r>
    </w:p>
    <w:p w14:paraId="2FBE69A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36E6EE0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raise</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PreventUpdate</w:t>
      </w:r>
      <w:proofErr w:type="spellEnd"/>
    </w:p>
    <w:p w14:paraId="5446404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else</w:t>
      </w:r>
      <w:r w:rsidRPr="0050458B">
        <w:rPr>
          <w:rFonts w:ascii="Times New Roman" w:eastAsia="Times New Roman" w:hAnsi="Times New Roman" w:cs="Times New Roman"/>
          <w:color w:val="D4D4D4"/>
          <w:sz w:val="24"/>
          <w:szCs w:val="24"/>
          <w:lang w:val="en-IN" w:eastAsia="en-IN"/>
        </w:rPr>
        <w:t>:</w:t>
      </w:r>
    </w:p>
    <w:p w14:paraId="261CFDC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ticker = </w:t>
      </w:r>
      <w:proofErr w:type="spellStart"/>
      <w:r w:rsidRPr="0050458B">
        <w:rPr>
          <w:rFonts w:ascii="Times New Roman" w:eastAsia="Times New Roman" w:hAnsi="Times New Roman" w:cs="Times New Roman"/>
          <w:color w:val="D4D4D4"/>
          <w:sz w:val="24"/>
          <w:szCs w:val="24"/>
          <w:lang w:val="en-IN" w:eastAsia="en-IN"/>
        </w:rPr>
        <w:t>yf.Ticker</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414052D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inf = ticker.info</w:t>
      </w:r>
    </w:p>
    <w:p w14:paraId="5BB61D7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pd.DataFrame</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from_dict</w:t>
      </w:r>
      <w:proofErr w:type="spellEnd"/>
      <w:r w:rsidRPr="0050458B">
        <w:rPr>
          <w:rFonts w:ascii="Times New Roman" w:eastAsia="Times New Roman" w:hAnsi="Times New Roman" w:cs="Times New Roman"/>
          <w:color w:val="D4D4D4"/>
          <w:sz w:val="24"/>
          <w:szCs w:val="24"/>
          <w:lang w:val="en-IN" w:eastAsia="en-IN"/>
        </w:rPr>
        <w:t xml:space="preserve">(inf, </w:t>
      </w:r>
      <w:r w:rsidRPr="0050458B">
        <w:rPr>
          <w:rFonts w:ascii="Times New Roman" w:eastAsia="Times New Roman" w:hAnsi="Times New Roman" w:cs="Times New Roman"/>
          <w:color w:val="9CDCFE"/>
          <w:sz w:val="24"/>
          <w:szCs w:val="24"/>
          <w:lang w:val="en-IN" w:eastAsia="en-IN"/>
        </w:rPr>
        <w:t>orient</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"index"</w:t>
      </w:r>
      <w:r w:rsidRPr="0050458B">
        <w:rPr>
          <w:rFonts w:ascii="Times New Roman" w:eastAsia="Times New Roman" w:hAnsi="Times New Roman" w:cs="Times New Roman"/>
          <w:color w:val="D4D4D4"/>
          <w:sz w:val="24"/>
          <w:szCs w:val="24"/>
          <w:lang w:val="en-IN" w:eastAsia="en-IN"/>
        </w:rPr>
        <w:t>).T</w:t>
      </w:r>
    </w:p>
    <w:p w14:paraId="7495AD5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logo_url</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shortName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longBusinessSummary</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2D2771D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longBusinessSummary</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].values[</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logo_url</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].values[</w:t>
      </w:r>
    </w:p>
    <w:p w14:paraId="5D4633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shortName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].values[</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569CD6"/>
          <w:sz w:val="24"/>
          <w:szCs w:val="24"/>
          <w:lang w:val="en-IN" w:eastAsia="en-IN"/>
        </w:rPr>
        <w:t>None</w:t>
      </w:r>
    </w:p>
    <w:p w14:paraId="69449126"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068159C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callback</w:t>
      </w:r>
      <w:proofErr w:type="spellEnd"/>
      <w:r w:rsidRPr="0050458B">
        <w:rPr>
          <w:rFonts w:ascii="Times New Roman" w:eastAsia="Times New Roman" w:hAnsi="Times New Roman" w:cs="Times New Roman"/>
          <w:color w:val="6A9955"/>
          <w:sz w:val="24"/>
          <w:szCs w:val="24"/>
          <w:lang w:val="en-IN" w:eastAsia="en-IN"/>
        </w:rPr>
        <w:t xml:space="preserve"> for stocks graphs</w:t>
      </w:r>
    </w:p>
    <w:p w14:paraId="2B5D6A7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CDCAA"/>
          <w:sz w:val="24"/>
          <w:szCs w:val="24"/>
          <w:lang w:val="en-IN" w:eastAsia="en-IN"/>
        </w:rPr>
        <w:t>@app.callback</w:t>
      </w:r>
      <w:r w:rsidRPr="0050458B">
        <w:rPr>
          <w:rFonts w:ascii="Times New Roman" w:eastAsia="Times New Roman" w:hAnsi="Times New Roman" w:cs="Times New Roman"/>
          <w:color w:val="D4D4D4"/>
          <w:sz w:val="24"/>
          <w:szCs w:val="24"/>
          <w:lang w:val="en-IN" w:eastAsia="en-IN"/>
        </w:rPr>
        <w:t>([</w:t>
      </w:r>
    </w:p>
    <w:p w14:paraId="39C9AB1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Output(</w:t>
      </w:r>
      <w:r w:rsidRPr="0050458B">
        <w:rPr>
          <w:rFonts w:ascii="Times New Roman" w:eastAsia="Times New Roman" w:hAnsi="Times New Roman" w:cs="Times New Roman"/>
          <w:color w:val="CE9178"/>
          <w:sz w:val="24"/>
          <w:szCs w:val="24"/>
          <w:lang w:val="en-IN" w:eastAsia="en-IN"/>
        </w:rPr>
        <w:t>"graphs-content"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"children"</w:t>
      </w:r>
      <w:r w:rsidRPr="0050458B">
        <w:rPr>
          <w:rFonts w:ascii="Times New Roman" w:eastAsia="Times New Roman" w:hAnsi="Times New Roman" w:cs="Times New Roman"/>
          <w:color w:val="D4D4D4"/>
          <w:sz w:val="24"/>
          <w:szCs w:val="24"/>
          <w:lang w:val="en-IN" w:eastAsia="en-IN"/>
        </w:rPr>
        <w:t>),</w:t>
      </w:r>
    </w:p>
    <w:p w14:paraId="08B5B87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3E71C98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"stock"</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2E4C166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'my-date-picker-range'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start_date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380464A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'my-date-picker-range'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end_date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1B954DF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[State(</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dropdown_tickers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"value"</w:t>
      </w:r>
      <w:r w:rsidRPr="0050458B">
        <w:rPr>
          <w:rFonts w:ascii="Times New Roman" w:eastAsia="Times New Roman" w:hAnsi="Times New Roman" w:cs="Times New Roman"/>
          <w:color w:val="D4D4D4"/>
          <w:sz w:val="24"/>
          <w:szCs w:val="24"/>
          <w:lang w:val="en-IN" w:eastAsia="en-IN"/>
        </w:rPr>
        <w:t>)])</w:t>
      </w:r>
    </w:p>
    <w:p w14:paraId="49DC5ED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lastRenderedPageBreak/>
        <w:t>def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stock_price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end_date</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262EFF6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n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7407D23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6B18D86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#raise </w:t>
      </w:r>
      <w:proofErr w:type="spellStart"/>
      <w:r w:rsidRPr="0050458B">
        <w:rPr>
          <w:rFonts w:ascii="Times New Roman" w:eastAsia="Times New Roman" w:hAnsi="Times New Roman" w:cs="Times New Roman"/>
          <w:color w:val="6A9955"/>
          <w:sz w:val="24"/>
          <w:szCs w:val="24"/>
          <w:lang w:val="en-IN" w:eastAsia="en-IN"/>
        </w:rPr>
        <w:t>PreventUpdate</w:t>
      </w:r>
      <w:proofErr w:type="spellEnd"/>
    </w:p>
    <w:p w14:paraId="3333DA6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674DED7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raise</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PreventUpdate</w:t>
      </w:r>
      <w:proofErr w:type="spellEnd"/>
    </w:p>
    <w:p w14:paraId="339CD95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else</w:t>
      </w:r>
      <w:r w:rsidRPr="0050458B">
        <w:rPr>
          <w:rFonts w:ascii="Times New Roman" w:eastAsia="Times New Roman" w:hAnsi="Times New Roman" w:cs="Times New Roman"/>
          <w:color w:val="D4D4D4"/>
          <w:sz w:val="24"/>
          <w:szCs w:val="24"/>
          <w:lang w:val="en-IN" w:eastAsia="en-IN"/>
        </w:rPr>
        <w:t>:</w:t>
      </w:r>
    </w:p>
    <w:p w14:paraId="234A749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7A66744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yf.download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str</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str</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end_date</w:t>
      </w:r>
      <w:proofErr w:type="spellEnd"/>
      <w:r w:rsidRPr="0050458B">
        <w:rPr>
          <w:rFonts w:ascii="Times New Roman" w:eastAsia="Times New Roman" w:hAnsi="Times New Roman" w:cs="Times New Roman"/>
          <w:color w:val="D4D4D4"/>
          <w:sz w:val="24"/>
          <w:szCs w:val="24"/>
          <w:lang w:val="en-IN" w:eastAsia="en-IN"/>
        </w:rPr>
        <w:t>))</w:t>
      </w:r>
    </w:p>
    <w:p w14:paraId="4786C77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else</w:t>
      </w:r>
      <w:r w:rsidRPr="0050458B">
        <w:rPr>
          <w:rFonts w:ascii="Times New Roman" w:eastAsia="Times New Roman" w:hAnsi="Times New Roman" w:cs="Times New Roman"/>
          <w:color w:val="D4D4D4"/>
          <w:sz w:val="24"/>
          <w:szCs w:val="24"/>
          <w:lang w:val="en-IN" w:eastAsia="en-IN"/>
        </w:rPr>
        <w:t>:</w:t>
      </w:r>
    </w:p>
    <w:p w14:paraId="189E0E3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yf.download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02936D5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6CD60F3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df.reset_index</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inplace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True</w:t>
      </w:r>
      <w:r w:rsidRPr="0050458B">
        <w:rPr>
          <w:rFonts w:ascii="Times New Roman" w:eastAsia="Times New Roman" w:hAnsi="Times New Roman" w:cs="Times New Roman"/>
          <w:color w:val="D4D4D4"/>
          <w:sz w:val="24"/>
          <w:szCs w:val="24"/>
          <w:lang w:val="en-IN" w:eastAsia="en-IN"/>
        </w:rPr>
        <w:t>)</w:t>
      </w:r>
    </w:p>
    <w:p w14:paraId="6B11EFA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fig = </w:t>
      </w:r>
      <w:proofErr w:type="spellStart"/>
      <w:r w:rsidRPr="0050458B">
        <w:rPr>
          <w:rFonts w:ascii="Times New Roman" w:eastAsia="Times New Roman" w:hAnsi="Times New Roman" w:cs="Times New Roman"/>
          <w:color w:val="D4D4D4"/>
          <w:sz w:val="24"/>
          <w:szCs w:val="24"/>
          <w:lang w:val="en-IN" w:eastAsia="en-IN"/>
        </w:rPr>
        <w:t>get_stock_price_fig</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p>
    <w:p w14:paraId="2A236EE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dcc.Graph</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figure</w:t>
      </w:r>
      <w:r w:rsidRPr="0050458B">
        <w:rPr>
          <w:rFonts w:ascii="Times New Roman" w:eastAsia="Times New Roman" w:hAnsi="Times New Roman" w:cs="Times New Roman"/>
          <w:color w:val="D4D4D4"/>
          <w:sz w:val="24"/>
          <w:szCs w:val="24"/>
          <w:lang w:val="en-IN" w:eastAsia="en-IN"/>
        </w:rPr>
        <w:t>=fig)]</w:t>
      </w:r>
    </w:p>
    <w:p w14:paraId="2C614A70"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2B7173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callback</w:t>
      </w:r>
      <w:proofErr w:type="spellEnd"/>
      <w:r w:rsidRPr="0050458B">
        <w:rPr>
          <w:rFonts w:ascii="Times New Roman" w:eastAsia="Times New Roman" w:hAnsi="Times New Roman" w:cs="Times New Roman"/>
          <w:color w:val="6A9955"/>
          <w:sz w:val="24"/>
          <w:szCs w:val="24"/>
          <w:lang w:val="en-IN" w:eastAsia="en-IN"/>
        </w:rPr>
        <w:t xml:space="preserve"> for indicators</w:t>
      </w:r>
    </w:p>
    <w:p w14:paraId="3A7ABD4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CDCAA"/>
          <w:sz w:val="24"/>
          <w:szCs w:val="24"/>
          <w:lang w:val="en-IN" w:eastAsia="en-IN"/>
        </w:rPr>
        <w:t>@app.callback</w:t>
      </w:r>
      <w:r w:rsidRPr="0050458B">
        <w:rPr>
          <w:rFonts w:ascii="Times New Roman" w:eastAsia="Times New Roman" w:hAnsi="Times New Roman" w:cs="Times New Roman"/>
          <w:color w:val="D4D4D4"/>
          <w:sz w:val="24"/>
          <w:szCs w:val="24"/>
          <w:lang w:val="en-IN" w:eastAsia="en-IN"/>
        </w:rPr>
        <w:t>([Output(</w:t>
      </w:r>
      <w:r w:rsidRPr="0050458B">
        <w:rPr>
          <w:rFonts w:ascii="Times New Roman" w:eastAsia="Times New Roman" w:hAnsi="Times New Roman" w:cs="Times New Roman"/>
          <w:color w:val="CE9178"/>
          <w:sz w:val="24"/>
          <w:szCs w:val="24"/>
          <w:lang w:val="en-IN" w:eastAsia="en-IN"/>
        </w:rPr>
        <w:t>"main-content"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"children"</w:t>
      </w:r>
      <w:r w:rsidRPr="0050458B">
        <w:rPr>
          <w:rFonts w:ascii="Times New Roman" w:eastAsia="Times New Roman" w:hAnsi="Times New Roman" w:cs="Times New Roman"/>
          <w:color w:val="D4D4D4"/>
          <w:sz w:val="24"/>
          <w:szCs w:val="24"/>
          <w:lang w:val="en-IN" w:eastAsia="en-IN"/>
        </w:rPr>
        <w:t>)], [</w:t>
      </w:r>
    </w:p>
    <w:p w14:paraId="11BCDC0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"indicators"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15520D6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'my-date-picker-range'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start_date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07D9E55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'my-date-picker-range'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end_date</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4D4107A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[State(</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dropdown_tickers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"value"</w:t>
      </w:r>
      <w:r w:rsidRPr="0050458B">
        <w:rPr>
          <w:rFonts w:ascii="Times New Roman" w:eastAsia="Times New Roman" w:hAnsi="Times New Roman" w:cs="Times New Roman"/>
          <w:color w:val="D4D4D4"/>
          <w:sz w:val="24"/>
          <w:szCs w:val="24"/>
          <w:lang w:val="en-IN" w:eastAsia="en-IN"/>
        </w:rPr>
        <w:t>)])</w:t>
      </w:r>
    </w:p>
    <w:p w14:paraId="52CFC7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CDCAA"/>
          <w:sz w:val="24"/>
          <w:szCs w:val="24"/>
          <w:lang w:val="en-IN" w:eastAsia="en-IN"/>
        </w:rPr>
        <w:t>indicators</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end_date</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081D6D7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n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6BFDA40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7C89AD8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48D2F4E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600AFCB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208CEEE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59B64DF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df_more</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yf.download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41D9D71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else</w:t>
      </w:r>
      <w:r w:rsidRPr="0050458B">
        <w:rPr>
          <w:rFonts w:ascii="Times New Roman" w:eastAsia="Times New Roman" w:hAnsi="Times New Roman" w:cs="Times New Roman"/>
          <w:color w:val="D4D4D4"/>
          <w:sz w:val="24"/>
          <w:szCs w:val="24"/>
          <w:lang w:val="en-IN" w:eastAsia="en-IN"/>
        </w:rPr>
        <w:t>:</w:t>
      </w:r>
    </w:p>
    <w:p w14:paraId="5D1D8FC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df_more</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yf.download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str</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start_date</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str</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end_date</w:t>
      </w:r>
      <w:proofErr w:type="spellEnd"/>
      <w:r w:rsidRPr="0050458B">
        <w:rPr>
          <w:rFonts w:ascii="Times New Roman" w:eastAsia="Times New Roman" w:hAnsi="Times New Roman" w:cs="Times New Roman"/>
          <w:color w:val="D4D4D4"/>
          <w:sz w:val="24"/>
          <w:szCs w:val="24"/>
          <w:lang w:val="en-IN" w:eastAsia="en-IN"/>
        </w:rPr>
        <w:t>))</w:t>
      </w:r>
    </w:p>
    <w:p w14:paraId="5222B4B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187CADE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df_more.reset_index</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inplace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True</w:t>
      </w:r>
      <w:r w:rsidRPr="0050458B">
        <w:rPr>
          <w:rFonts w:ascii="Times New Roman" w:eastAsia="Times New Roman" w:hAnsi="Times New Roman" w:cs="Times New Roman"/>
          <w:color w:val="D4D4D4"/>
          <w:sz w:val="24"/>
          <w:szCs w:val="24"/>
          <w:lang w:val="en-IN" w:eastAsia="en-IN"/>
        </w:rPr>
        <w:t>)</w:t>
      </w:r>
    </w:p>
    <w:p w14:paraId="02271D7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fig = </w:t>
      </w:r>
      <w:proofErr w:type="spellStart"/>
      <w:r w:rsidRPr="0050458B">
        <w:rPr>
          <w:rFonts w:ascii="Times New Roman" w:eastAsia="Times New Roman" w:hAnsi="Times New Roman" w:cs="Times New Roman"/>
          <w:color w:val="D4D4D4"/>
          <w:sz w:val="24"/>
          <w:szCs w:val="24"/>
          <w:lang w:val="en-IN" w:eastAsia="en-IN"/>
        </w:rPr>
        <w:t>get_more</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df_more</w:t>
      </w:r>
      <w:proofErr w:type="spellEnd"/>
      <w:r w:rsidRPr="0050458B">
        <w:rPr>
          <w:rFonts w:ascii="Times New Roman" w:eastAsia="Times New Roman" w:hAnsi="Times New Roman" w:cs="Times New Roman"/>
          <w:color w:val="D4D4D4"/>
          <w:sz w:val="24"/>
          <w:szCs w:val="24"/>
          <w:lang w:val="en-IN" w:eastAsia="en-IN"/>
        </w:rPr>
        <w:t>)</w:t>
      </w:r>
    </w:p>
    <w:p w14:paraId="31A2A68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dcc.Graph</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figure</w:t>
      </w:r>
      <w:r w:rsidRPr="0050458B">
        <w:rPr>
          <w:rFonts w:ascii="Times New Roman" w:eastAsia="Times New Roman" w:hAnsi="Times New Roman" w:cs="Times New Roman"/>
          <w:color w:val="D4D4D4"/>
          <w:sz w:val="24"/>
          <w:szCs w:val="24"/>
          <w:lang w:val="en-IN" w:eastAsia="en-IN"/>
        </w:rPr>
        <w:t>=fig)]</w:t>
      </w:r>
    </w:p>
    <w:p w14:paraId="47DADD96"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3273A6D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callback</w:t>
      </w:r>
      <w:proofErr w:type="spellEnd"/>
      <w:r w:rsidRPr="0050458B">
        <w:rPr>
          <w:rFonts w:ascii="Times New Roman" w:eastAsia="Times New Roman" w:hAnsi="Times New Roman" w:cs="Times New Roman"/>
          <w:color w:val="6A9955"/>
          <w:sz w:val="24"/>
          <w:szCs w:val="24"/>
          <w:lang w:val="en-IN" w:eastAsia="en-IN"/>
        </w:rPr>
        <w:t xml:space="preserve"> for forecast</w:t>
      </w:r>
    </w:p>
    <w:p w14:paraId="19D4A72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CDCAA"/>
          <w:sz w:val="24"/>
          <w:szCs w:val="24"/>
          <w:lang w:val="en-IN" w:eastAsia="en-IN"/>
        </w:rPr>
        <w:t>@app.callback</w:t>
      </w:r>
      <w:r w:rsidRPr="0050458B">
        <w:rPr>
          <w:rFonts w:ascii="Times New Roman" w:eastAsia="Times New Roman" w:hAnsi="Times New Roman" w:cs="Times New Roman"/>
          <w:color w:val="D4D4D4"/>
          <w:sz w:val="24"/>
          <w:szCs w:val="24"/>
          <w:lang w:val="en-IN" w:eastAsia="en-IN"/>
        </w:rPr>
        <w:t>([Output(</w:t>
      </w:r>
      <w:r w:rsidRPr="0050458B">
        <w:rPr>
          <w:rFonts w:ascii="Times New Roman" w:eastAsia="Times New Roman" w:hAnsi="Times New Roman" w:cs="Times New Roman"/>
          <w:color w:val="CE9178"/>
          <w:sz w:val="24"/>
          <w:szCs w:val="24"/>
          <w:lang w:val="en-IN" w:eastAsia="en-IN"/>
        </w:rPr>
        <w:t>"forecast-content"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"children"</w:t>
      </w:r>
      <w:r w:rsidRPr="0050458B">
        <w:rPr>
          <w:rFonts w:ascii="Times New Roman" w:eastAsia="Times New Roman" w:hAnsi="Times New Roman" w:cs="Times New Roman"/>
          <w:color w:val="D4D4D4"/>
          <w:sz w:val="24"/>
          <w:szCs w:val="24"/>
          <w:lang w:val="en-IN" w:eastAsia="en-IN"/>
        </w:rPr>
        <w:t>)],</w:t>
      </w:r>
    </w:p>
    <w:p w14:paraId="0E1C5DB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[Input(</w:t>
      </w:r>
      <w:r w:rsidRPr="0050458B">
        <w:rPr>
          <w:rFonts w:ascii="Times New Roman" w:eastAsia="Times New Roman" w:hAnsi="Times New Roman" w:cs="Times New Roman"/>
          <w:color w:val="CE9178"/>
          <w:sz w:val="24"/>
          <w:szCs w:val="24"/>
          <w:lang w:val="en-IN" w:eastAsia="en-IN"/>
        </w:rPr>
        <w:t>"forecast"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n_clicks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7144800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[State(</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n_days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"value"</w:t>
      </w:r>
      <w:r w:rsidRPr="0050458B">
        <w:rPr>
          <w:rFonts w:ascii="Times New Roman" w:eastAsia="Times New Roman" w:hAnsi="Times New Roman" w:cs="Times New Roman"/>
          <w:color w:val="D4D4D4"/>
          <w:sz w:val="24"/>
          <w:szCs w:val="24"/>
          <w:lang w:val="en-IN" w:eastAsia="en-IN"/>
        </w:rPr>
        <w:t>),</w:t>
      </w:r>
    </w:p>
    <w:p w14:paraId="6BEFCBF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State(</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dropdown_tickers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"value"</w:t>
      </w:r>
      <w:r w:rsidRPr="0050458B">
        <w:rPr>
          <w:rFonts w:ascii="Times New Roman" w:eastAsia="Times New Roman" w:hAnsi="Times New Roman" w:cs="Times New Roman"/>
          <w:color w:val="D4D4D4"/>
          <w:sz w:val="24"/>
          <w:szCs w:val="24"/>
          <w:lang w:val="en-IN" w:eastAsia="en-IN"/>
        </w:rPr>
        <w:t>)])</w:t>
      </w:r>
    </w:p>
    <w:p w14:paraId="697039F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CDCAA"/>
          <w:sz w:val="24"/>
          <w:szCs w:val="24"/>
          <w:lang w:val="en-IN" w:eastAsia="en-IN"/>
        </w:rPr>
        <w:t>forecast</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w:t>
      </w:r>
    </w:p>
    <w:p w14:paraId="116C88F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n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0BCFCD4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3E02798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569CD6"/>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7FFC0E7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raise</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PreventUpdate</w:t>
      </w:r>
      <w:proofErr w:type="spellEnd"/>
    </w:p>
    <w:p w14:paraId="03C506A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fig = prediction(</w:t>
      </w:r>
      <w:proofErr w:type="spellStart"/>
      <w:r w:rsidRPr="0050458B">
        <w:rPr>
          <w:rFonts w:ascii="Times New Roman" w:eastAsia="Times New Roman" w:hAnsi="Times New Roman" w:cs="Times New Roman"/>
          <w:color w:val="D4D4D4"/>
          <w:sz w:val="24"/>
          <w:szCs w:val="24"/>
          <w:lang w:val="en-IN" w:eastAsia="en-IN"/>
        </w:rPr>
        <w:t>val</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int</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4D4D4"/>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w:t>
      </w:r>
    </w:p>
    <w:p w14:paraId="389D6A3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dcc.Graph</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figure</w:t>
      </w:r>
      <w:r w:rsidRPr="0050458B">
        <w:rPr>
          <w:rFonts w:ascii="Times New Roman" w:eastAsia="Times New Roman" w:hAnsi="Times New Roman" w:cs="Times New Roman"/>
          <w:color w:val="D4D4D4"/>
          <w:sz w:val="24"/>
          <w:szCs w:val="24"/>
          <w:lang w:val="en-IN" w:eastAsia="en-IN"/>
        </w:rPr>
        <w:t>=fig)]</w:t>
      </w:r>
    </w:p>
    <w:p w14:paraId="0A00C49B" w14:textId="77777777" w:rsidR="00FE0489" w:rsidRPr="0050458B" w:rsidRDefault="00FE0489" w:rsidP="00FE0489">
      <w:pPr>
        <w:shd w:val="clear" w:color="auto" w:fill="1E1E1E"/>
        <w:spacing w:after="240" w:line="285" w:lineRule="atLeast"/>
        <w:rPr>
          <w:rFonts w:ascii="Times New Roman" w:eastAsia="Times New Roman" w:hAnsi="Times New Roman" w:cs="Times New Roman"/>
          <w:color w:val="D4D4D4"/>
          <w:sz w:val="24"/>
          <w:szCs w:val="24"/>
          <w:lang w:val="en-IN" w:eastAsia="en-IN"/>
        </w:rPr>
      </w:pPr>
    </w:p>
    <w:p w14:paraId="5A83351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C586C0"/>
          <w:sz w:val="24"/>
          <w:szCs w:val="24"/>
          <w:lang w:val="en-IN" w:eastAsia="en-IN"/>
        </w:rPr>
        <w:t>if</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__name__</w:t>
      </w:r>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CE9178"/>
          <w:sz w:val="24"/>
          <w:szCs w:val="24"/>
          <w:lang w:val="en-IN" w:eastAsia="en-IN"/>
        </w:rPr>
        <w:t>'__main__'</w:t>
      </w:r>
      <w:r w:rsidRPr="0050458B">
        <w:rPr>
          <w:rFonts w:ascii="Times New Roman" w:eastAsia="Times New Roman" w:hAnsi="Times New Roman" w:cs="Times New Roman"/>
          <w:color w:val="D4D4D4"/>
          <w:sz w:val="24"/>
          <w:szCs w:val="24"/>
          <w:lang w:val="en-IN" w:eastAsia="en-IN"/>
        </w:rPr>
        <w:t>:</w:t>
      </w:r>
    </w:p>
    <w:p w14:paraId="76998C5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app.run_server</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debug</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True</w:t>
      </w:r>
      <w:r w:rsidRPr="0050458B">
        <w:rPr>
          <w:rFonts w:ascii="Times New Roman" w:eastAsia="Times New Roman" w:hAnsi="Times New Roman" w:cs="Times New Roman"/>
          <w:color w:val="D4D4D4"/>
          <w:sz w:val="24"/>
          <w:szCs w:val="24"/>
          <w:lang w:val="en-IN" w:eastAsia="en-IN"/>
        </w:rPr>
        <w:t>)</w:t>
      </w:r>
    </w:p>
    <w:p w14:paraId="7BA9307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24B5C0EB" w14:textId="77777777" w:rsidR="00FE0489" w:rsidRPr="0050458B" w:rsidRDefault="00FE0489" w:rsidP="00FE0489">
      <w:pPr>
        <w:pStyle w:val="BodyText"/>
        <w:rPr>
          <w:rFonts w:ascii="Times New Roman" w:hAnsi="Times New Roman" w:cs="Times New Roman"/>
          <w:b/>
          <w:sz w:val="24"/>
          <w:szCs w:val="24"/>
        </w:rPr>
      </w:pPr>
    </w:p>
    <w:p w14:paraId="56689460" w14:textId="7735CB15"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13.1</w:t>
      </w:r>
    </w:p>
    <w:p w14:paraId="6BB6AFF1" w14:textId="77777777" w:rsidR="00FE0489" w:rsidRPr="0050458B" w:rsidRDefault="00FE0489" w:rsidP="00FE0489">
      <w:pPr>
        <w:pStyle w:val="BodyText"/>
        <w:rPr>
          <w:rFonts w:ascii="Times New Roman" w:hAnsi="Times New Roman" w:cs="Times New Roman"/>
          <w:b/>
          <w:sz w:val="24"/>
          <w:szCs w:val="24"/>
        </w:rPr>
      </w:pPr>
    </w:p>
    <w:p w14:paraId="5A888FB5" w14:textId="77777777" w:rsidR="00FE0489" w:rsidRPr="0050458B" w:rsidRDefault="00FE0489" w:rsidP="00FE0489">
      <w:pPr>
        <w:pStyle w:val="BodyText"/>
        <w:rPr>
          <w:rFonts w:ascii="Times New Roman" w:hAnsi="Times New Roman" w:cs="Times New Roman"/>
          <w:b/>
          <w:sz w:val="24"/>
          <w:szCs w:val="24"/>
        </w:rPr>
      </w:pPr>
      <w:r w:rsidRPr="0050458B">
        <w:rPr>
          <w:rFonts w:ascii="Times New Roman" w:hAnsi="Times New Roman" w:cs="Times New Roman"/>
          <w:noProof/>
          <w:sz w:val="24"/>
          <w:szCs w:val="24"/>
        </w:rPr>
        <mc:AlternateContent>
          <mc:Choice Requires="wpg">
            <w:drawing>
              <wp:anchor distT="0" distB="0" distL="114300" distR="114300" simplePos="0" relativeHeight="251683840" behindDoc="1" locked="0" layoutInCell="1" allowOverlap="1" wp14:anchorId="47165AD3" wp14:editId="3FA7246C">
                <wp:simplePos x="0" y="0"/>
                <wp:positionH relativeFrom="page">
                  <wp:posOffset>304800</wp:posOffset>
                </wp:positionH>
                <wp:positionV relativeFrom="page">
                  <wp:posOffset>304800</wp:posOffset>
                </wp:positionV>
                <wp:extent cx="6951345" cy="10083165"/>
                <wp:effectExtent l="0" t="0" r="0" b="635"/>
                <wp:wrapNone/>
                <wp:docPr id="81113728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3165"/>
                          <a:chOff x="480" y="480"/>
                          <a:chExt cx="10947" cy="15879"/>
                        </a:xfrm>
                      </wpg:grpSpPr>
                      <wps:wsp>
                        <wps:cNvPr id="811137285" name="AutoShape 43"/>
                        <wps:cNvSpPr>
                          <a:spLocks/>
                        </wps:cNvSpPr>
                        <wps:spPr bwMode="auto">
                          <a:xfrm>
                            <a:off x="480" y="480"/>
                            <a:ext cx="48" cy="48"/>
                          </a:xfrm>
                          <a:custGeom>
                            <a:avLst/>
                            <a:gdLst>
                              <a:gd name="T0" fmla="+- 0 528 480"/>
                              <a:gd name="T1" fmla="*/ T0 w 48"/>
                              <a:gd name="T2" fmla="+- 0 518 480"/>
                              <a:gd name="T3" fmla="*/ 518 h 48"/>
                              <a:gd name="T4" fmla="+- 0 518 480"/>
                              <a:gd name="T5" fmla="*/ T4 w 48"/>
                              <a:gd name="T6" fmla="+- 0 518 480"/>
                              <a:gd name="T7" fmla="*/ 518 h 48"/>
                              <a:gd name="T8" fmla="+- 0 518 480"/>
                              <a:gd name="T9" fmla="*/ T8 w 48"/>
                              <a:gd name="T10" fmla="+- 0 528 480"/>
                              <a:gd name="T11" fmla="*/ 528 h 48"/>
                              <a:gd name="T12" fmla="+- 0 528 480"/>
                              <a:gd name="T13" fmla="*/ T12 w 48"/>
                              <a:gd name="T14" fmla="+- 0 528 480"/>
                              <a:gd name="T15" fmla="*/ 528 h 48"/>
                              <a:gd name="T16" fmla="+- 0 528 480"/>
                              <a:gd name="T17" fmla="*/ T16 w 48"/>
                              <a:gd name="T18" fmla="+- 0 518 480"/>
                              <a:gd name="T19" fmla="*/ 518 h 48"/>
                              <a:gd name="T20" fmla="+- 0 528 480"/>
                              <a:gd name="T21" fmla="*/ T20 w 48"/>
                              <a:gd name="T22" fmla="+- 0 499 480"/>
                              <a:gd name="T23" fmla="*/ 499 h 48"/>
                              <a:gd name="T24" fmla="+- 0 509 480"/>
                              <a:gd name="T25" fmla="*/ T24 w 48"/>
                              <a:gd name="T26" fmla="+- 0 499 480"/>
                              <a:gd name="T27" fmla="*/ 499 h 48"/>
                              <a:gd name="T28" fmla="+- 0 499 480"/>
                              <a:gd name="T29" fmla="*/ T28 w 48"/>
                              <a:gd name="T30" fmla="+- 0 499 480"/>
                              <a:gd name="T31" fmla="*/ 499 h 48"/>
                              <a:gd name="T32" fmla="+- 0 499 480"/>
                              <a:gd name="T33" fmla="*/ T32 w 48"/>
                              <a:gd name="T34" fmla="+- 0 509 480"/>
                              <a:gd name="T35" fmla="*/ 509 h 48"/>
                              <a:gd name="T36" fmla="+- 0 499 480"/>
                              <a:gd name="T37" fmla="*/ T36 w 48"/>
                              <a:gd name="T38" fmla="+- 0 528 480"/>
                              <a:gd name="T39" fmla="*/ 528 h 48"/>
                              <a:gd name="T40" fmla="+- 0 509 480"/>
                              <a:gd name="T41" fmla="*/ T40 w 48"/>
                              <a:gd name="T42" fmla="+- 0 528 480"/>
                              <a:gd name="T43" fmla="*/ 528 h 48"/>
                              <a:gd name="T44" fmla="+- 0 509 480"/>
                              <a:gd name="T45" fmla="*/ T44 w 48"/>
                              <a:gd name="T46" fmla="+- 0 509 480"/>
                              <a:gd name="T47" fmla="*/ 509 h 48"/>
                              <a:gd name="T48" fmla="+- 0 528 480"/>
                              <a:gd name="T49" fmla="*/ T48 w 48"/>
                              <a:gd name="T50" fmla="+- 0 509 480"/>
                              <a:gd name="T51" fmla="*/ 509 h 48"/>
                              <a:gd name="T52" fmla="+- 0 528 480"/>
                              <a:gd name="T53" fmla="*/ T52 w 48"/>
                              <a:gd name="T54" fmla="+- 0 499 480"/>
                              <a:gd name="T55" fmla="*/ 499 h 48"/>
                              <a:gd name="T56" fmla="+- 0 528 480"/>
                              <a:gd name="T57" fmla="*/ T56 w 48"/>
                              <a:gd name="T58" fmla="+- 0 480 480"/>
                              <a:gd name="T59" fmla="*/ 480 h 48"/>
                              <a:gd name="T60" fmla="+- 0 490 480"/>
                              <a:gd name="T61" fmla="*/ T60 w 48"/>
                              <a:gd name="T62" fmla="+- 0 480 480"/>
                              <a:gd name="T63" fmla="*/ 480 h 48"/>
                              <a:gd name="T64" fmla="+- 0 480 480"/>
                              <a:gd name="T65" fmla="*/ T64 w 48"/>
                              <a:gd name="T66" fmla="+- 0 480 480"/>
                              <a:gd name="T67" fmla="*/ 480 h 48"/>
                              <a:gd name="T68" fmla="+- 0 480 480"/>
                              <a:gd name="T69" fmla="*/ T68 w 48"/>
                              <a:gd name="T70" fmla="+- 0 490 480"/>
                              <a:gd name="T71" fmla="*/ 490 h 48"/>
                              <a:gd name="T72" fmla="+- 0 480 480"/>
                              <a:gd name="T73" fmla="*/ T72 w 48"/>
                              <a:gd name="T74" fmla="+- 0 528 480"/>
                              <a:gd name="T75" fmla="*/ 528 h 48"/>
                              <a:gd name="T76" fmla="+- 0 490 480"/>
                              <a:gd name="T77" fmla="*/ T76 w 48"/>
                              <a:gd name="T78" fmla="+- 0 528 480"/>
                              <a:gd name="T79" fmla="*/ 528 h 48"/>
                              <a:gd name="T80" fmla="+- 0 490 480"/>
                              <a:gd name="T81" fmla="*/ T80 w 48"/>
                              <a:gd name="T82" fmla="+- 0 490 480"/>
                              <a:gd name="T83" fmla="*/ 490 h 48"/>
                              <a:gd name="T84" fmla="+- 0 528 480"/>
                              <a:gd name="T85" fmla="*/ T84 w 48"/>
                              <a:gd name="T86" fmla="+- 0 490 480"/>
                              <a:gd name="T87" fmla="*/ 490 h 48"/>
                              <a:gd name="T88" fmla="+- 0 528 480"/>
                              <a:gd name="T89" fmla="*/ T88 w 48"/>
                              <a:gd name="T90" fmla="+- 0 480 480"/>
                              <a:gd name="T91" fmla="*/ 48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 h="48">
                                <a:moveTo>
                                  <a:pt x="48" y="38"/>
                                </a:moveTo>
                                <a:lnTo>
                                  <a:pt x="38" y="38"/>
                                </a:lnTo>
                                <a:lnTo>
                                  <a:pt x="38" y="48"/>
                                </a:lnTo>
                                <a:lnTo>
                                  <a:pt x="48" y="48"/>
                                </a:lnTo>
                                <a:lnTo>
                                  <a:pt x="48" y="38"/>
                                </a:lnTo>
                                <a:close/>
                                <a:moveTo>
                                  <a:pt x="48" y="19"/>
                                </a:moveTo>
                                <a:lnTo>
                                  <a:pt x="29" y="19"/>
                                </a:lnTo>
                                <a:lnTo>
                                  <a:pt x="19" y="19"/>
                                </a:lnTo>
                                <a:lnTo>
                                  <a:pt x="19" y="29"/>
                                </a:lnTo>
                                <a:lnTo>
                                  <a:pt x="19" y="48"/>
                                </a:lnTo>
                                <a:lnTo>
                                  <a:pt x="29" y="48"/>
                                </a:lnTo>
                                <a:lnTo>
                                  <a:pt x="29" y="29"/>
                                </a:lnTo>
                                <a:lnTo>
                                  <a:pt x="48" y="29"/>
                                </a:lnTo>
                                <a:lnTo>
                                  <a:pt x="48" y="19"/>
                                </a:lnTo>
                                <a:close/>
                                <a:moveTo>
                                  <a:pt x="48" y="0"/>
                                </a:moveTo>
                                <a:lnTo>
                                  <a:pt x="10" y="0"/>
                                </a:lnTo>
                                <a:lnTo>
                                  <a:pt x="0" y="0"/>
                                </a:lnTo>
                                <a:lnTo>
                                  <a:pt x="0" y="10"/>
                                </a:lnTo>
                                <a:lnTo>
                                  <a:pt x="0" y="48"/>
                                </a:lnTo>
                                <a:lnTo>
                                  <a:pt x="10" y="48"/>
                                </a:lnTo>
                                <a:lnTo>
                                  <a:pt x="10" y="10"/>
                                </a:lnTo>
                                <a:lnTo>
                                  <a:pt x="48" y="10"/>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1137286" name="Picture 4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48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811137287" name="AutoShape 41"/>
                        <wps:cNvSpPr>
                          <a:spLocks/>
                        </wps:cNvSpPr>
                        <wps:spPr bwMode="auto">
                          <a:xfrm>
                            <a:off x="480" y="480"/>
                            <a:ext cx="10947" cy="15879"/>
                          </a:xfrm>
                          <a:custGeom>
                            <a:avLst/>
                            <a:gdLst>
                              <a:gd name="T0" fmla="+- 0 528 480"/>
                              <a:gd name="T1" fmla="*/ T0 w 10947"/>
                              <a:gd name="T2" fmla="+- 0 16349 480"/>
                              <a:gd name="T3" fmla="*/ 16349 h 15879"/>
                              <a:gd name="T4" fmla="+- 0 490 480"/>
                              <a:gd name="T5" fmla="*/ T4 w 10947"/>
                              <a:gd name="T6" fmla="+- 0 16349 480"/>
                              <a:gd name="T7" fmla="*/ 16349 h 15879"/>
                              <a:gd name="T8" fmla="+- 0 490 480"/>
                              <a:gd name="T9" fmla="*/ T8 w 10947"/>
                              <a:gd name="T10" fmla="+- 0 16310 480"/>
                              <a:gd name="T11" fmla="*/ 16310 h 15879"/>
                              <a:gd name="T12" fmla="+- 0 490 480"/>
                              <a:gd name="T13" fmla="*/ T12 w 10947"/>
                              <a:gd name="T14" fmla="+- 0 528 480"/>
                              <a:gd name="T15" fmla="*/ 528 h 15879"/>
                              <a:gd name="T16" fmla="+- 0 480 480"/>
                              <a:gd name="T17" fmla="*/ T16 w 10947"/>
                              <a:gd name="T18" fmla="+- 0 528 480"/>
                              <a:gd name="T19" fmla="*/ 528 h 15879"/>
                              <a:gd name="T20" fmla="+- 0 480 480"/>
                              <a:gd name="T21" fmla="*/ T20 w 10947"/>
                              <a:gd name="T22" fmla="+- 0 16310 480"/>
                              <a:gd name="T23" fmla="*/ 16310 h 15879"/>
                              <a:gd name="T24" fmla="+- 0 480 480"/>
                              <a:gd name="T25" fmla="*/ T24 w 10947"/>
                              <a:gd name="T26" fmla="+- 0 16349 480"/>
                              <a:gd name="T27" fmla="*/ 16349 h 15879"/>
                              <a:gd name="T28" fmla="+- 0 480 480"/>
                              <a:gd name="T29" fmla="*/ T28 w 10947"/>
                              <a:gd name="T30" fmla="+- 0 16358 480"/>
                              <a:gd name="T31" fmla="*/ 16358 h 15879"/>
                              <a:gd name="T32" fmla="+- 0 490 480"/>
                              <a:gd name="T33" fmla="*/ T32 w 10947"/>
                              <a:gd name="T34" fmla="+- 0 16358 480"/>
                              <a:gd name="T35" fmla="*/ 16358 h 15879"/>
                              <a:gd name="T36" fmla="+- 0 528 480"/>
                              <a:gd name="T37" fmla="*/ T36 w 10947"/>
                              <a:gd name="T38" fmla="+- 0 16358 480"/>
                              <a:gd name="T39" fmla="*/ 16358 h 15879"/>
                              <a:gd name="T40" fmla="+- 0 528 480"/>
                              <a:gd name="T41" fmla="*/ T40 w 10947"/>
                              <a:gd name="T42" fmla="+- 0 16349 480"/>
                              <a:gd name="T43" fmla="*/ 16349 h 15879"/>
                              <a:gd name="T44" fmla="+- 0 528 480"/>
                              <a:gd name="T45" fmla="*/ T44 w 10947"/>
                              <a:gd name="T46" fmla="+- 0 16330 480"/>
                              <a:gd name="T47" fmla="*/ 16330 h 15879"/>
                              <a:gd name="T48" fmla="+- 0 509 480"/>
                              <a:gd name="T49" fmla="*/ T48 w 10947"/>
                              <a:gd name="T50" fmla="+- 0 16330 480"/>
                              <a:gd name="T51" fmla="*/ 16330 h 15879"/>
                              <a:gd name="T52" fmla="+- 0 509 480"/>
                              <a:gd name="T53" fmla="*/ T52 w 10947"/>
                              <a:gd name="T54" fmla="+- 0 16310 480"/>
                              <a:gd name="T55" fmla="*/ 16310 h 15879"/>
                              <a:gd name="T56" fmla="+- 0 509 480"/>
                              <a:gd name="T57" fmla="*/ T56 w 10947"/>
                              <a:gd name="T58" fmla="+- 0 528 480"/>
                              <a:gd name="T59" fmla="*/ 528 h 15879"/>
                              <a:gd name="T60" fmla="+- 0 499 480"/>
                              <a:gd name="T61" fmla="*/ T60 w 10947"/>
                              <a:gd name="T62" fmla="+- 0 528 480"/>
                              <a:gd name="T63" fmla="*/ 528 h 15879"/>
                              <a:gd name="T64" fmla="+- 0 499 480"/>
                              <a:gd name="T65" fmla="*/ T64 w 10947"/>
                              <a:gd name="T66" fmla="+- 0 16310 480"/>
                              <a:gd name="T67" fmla="*/ 16310 h 15879"/>
                              <a:gd name="T68" fmla="+- 0 499 480"/>
                              <a:gd name="T69" fmla="*/ T68 w 10947"/>
                              <a:gd name="T70" fmla="+- 0 16330 480"/>
                              <a:gd name="T71" fmla="*/ 16330 h 15879"/>
                              <a:gd name="T72" fmla="+- 0 499 480"/>
                              <a:gd name="T73" fmla="*/ T72 w 10947"/>
                              <a:gd name="T74" fmla="+- 0 16339 480"/>
                              <a:gd name="T75" fmla="*/ 16339 h 15879"/>
                              <a:gd name="T76" fmla="+- 0 509 480"/>
                              <a:gd name="T77" fmla="*/ T76 w 10947"/>
                              <a:gd name="T78" fmla="+- 0 16339 480"/>
                              <a:gd name="T79" fmla="*/ 16339 h 15879"/>
                              <a:gd name="T80" fmla="+- 0 528 480"/>
                              <a:gd name="T81" fmla="*/ T80 w 10947"/>
                              <a:gd name="T82" fmla="+- 0 16339 480"/>
                              <a:gd name="T83" fmla="*/ 16339 h 15879"/>
                              <a:gd name="T84" fmla="+- 0 528 480"/>
                              <a:gd name="T85" fmla="*/ T84 w 10947"/>
                              <a:gd name="T86" fmla="+- 0 16330 480"/>
                              <a:gd name="T87" fmla="*/ 16330 h 15879"/>
                              <a:gd name="T88" fmla="+- 0 528 480"/>
                              <a:gd name="T89" fmla="*/ T88 w 10947"/>
                              <a:gd name="T90" fmla="+- 0 528 480"/>
                              <a:gd name="T91" fmla="*/ 528 h 15879"/>
                              <a:gd name="T92" fmla="+- 0 518 480"/>
                              <a:gd name="T93" fmla="*/ T92 w 10947"/>
                              <a:gd name="T94" fmla="+- 0 528 480"/>
                              <a:gd name="T95" fmla="*/ 528 h 15879"/>
                              <a:gd name="T96" fmla="+- 0 518 480"/>
                              <a:gd name="T97" fmla="*/ T96 w 10947"/>
                              <a:gd name="T98" fmla="+- 0 16310 480"/>
                              <a:gd name="T99" fmla="*/ 16310 h 15879"/>
                              <a:gd name="T100" fmla="+- 0 518 480"/>
                              <a:gd name="T101" fmla="*/ T100 w 10947"/>
                              <a:gd name="T102" fmla="+- 0 16320 480"/>
                              <a:gd name="T103" fmla="*/ 16320 h 15879"/>
                              <a:gd name="T104" fmla="+- 0 528 480"/>
                              <a:gd name="T105" fmla="*/ T104 w 10947"/>
                              <a:gd name="T106" fmla="+- 0 16320 480"/>
                              <a:gd name="T107" fmla="*/ 16320 h 15879"/>
                              <a:gd name="T108" fmla="+- 0 528 480"/>
                              <a:gd name="T109" fmla="*/ T108 w 10947"/>
                              <a:gd name="T110" fmla="+- 0 16310 480"/>
                              <a:gd name="T111" fmla="*/ 16310 h 15879"/>
                              <a:gd name="T112" fmla="+- 0 528 480"/>
                              <a:gd name="T113" fmla="*/ T112 w 10947"/>
                              <a:gd name="T114" fmla="+- 0 528 480"/>
                              <a:gd name="T115" fmla="*/ 528 h 15879"/>
                              <a:gd name="T116" fmla="+- 0 11388 480"/>
                              <a:gd name="T117" fmla="*/ T116 w 10947"/>
                              <a:gd name="T118" fmla="+- 0 518 480"/>
                              <a:gd name="T119" fmla="*/ 518 h 15879"/>
                              <a:gd name="T120" fmla="+- 0 11378 480"/>
                              <a:gd name="T121" fmla="*/ T120 w 10947"/>
                              <a:gd name="T122" fmla="+- 0 518 480"/>
                              <a:gd name="T123" fmla="*/ 518 h 15879"/>
                              <a:gd name="T124" fmla="+- 0 11378 480"/>
                              <a:gd name="T125" fmla="*/ T124 w 10947"/>
                              <a:gd name="T126" fmla="+- 0 528 480"/>
                              <a:gd name="T127" fmla="*/ 528 h 15879"/>
                              <a:gd name="T128" fmla="+- 0 11378 480"/>
                              <a:gd name="T129" fmla="*/ T128 w 10947"/>
                              <a:gd name="T130" fmla="+- 0 16310 480"/>
                              <a:gd name="T131" fmla="*/ 16310 h 15879"/>
                              <a:gd name="T132" fmla="+- 0 11388 480"/>
                              <a:gd name="T133" fmla="*/ T132 w 10947"/>
                              <a:gd name="T134" fmla="+- 0 16310 480"/>
                              <a:gd name="T135" fmla="*/ 16310 h 15879"/>
                              <a:gd name="T136" fmla="+- 0 11388 480"/>
                              <a:gd name="T137" fmla="*/ T136 w 10947"/>
                              <a:gd name="T138" fmla="+- 0 528 480"/>
                              <a:gd name="T139" fmla="*/ 528 h 15879"/>
                              <a:gd name="T140" fmla="+- 0 11388 480"/>
                              <a:gd name="T141" fmla="*/ T140 w 10947"/>
                              <a:gd name="T142" fmla="+- 0 518 480"/>
                              <a:gd name="T143" fmla="*/ 518 h 15879"/>
                              <a:gd name="T144" fmla="+- 0 11407 480"/>
                              <a:gd name="T145" fmla="*/ T144 w 10947"/>
                              <a:gd name="T146" fmla="+- 0 499 480"/>
                              <a:gd name="T147" fmla="*/ 499 h 15879"/>
                              <a:gd name="T148" fmla="+- 0 11398 480"/>
                              <a:gd name="T149" fmla="*/ T148 w 10947"/>
                              <a:gd name="T150" fmla="+- 0 499 480"/>
                              <a:gd name="T151" fmla="*/ 499 h 15879"/>
                              <a:gd name="T152" fmla="+- 0 11378 480"/>
                              <a:gd name="T153" fmla="*/ T152 w 10947"/>
                              <a:gd name="T154" fmla="+- 0 499 480"/>
                              <a:gd name="T155" fmla="*/ 499 h 15879"/>
                              <a:gd name="T156" fmla="+- 0 11378 480"/>
                              <a:gd name="T157" fmla="*/ T156 w 10947"/>
                              <a:gd name="T158" fmla="+- 0 509 480"/>
                              <a:gd name="T159" fmla="*/ 509 h 15879"/>
                              <a:gd name="T160" fmla="+- 0 11398 480"/>
                              <a:gd name="T161" fmla="*/ T160 w 10947"/>
                              <a:gd name="T162" fmla="+- 0 509 480"/>
                              <a:gd name="T163" fmla="*/ 509 h 15879"/>
                              <a:gd name="T164" fmla="+- 0 11398 480"/>
                              <a:gd name="T165" fmla="*/ T164 w 10947"/>
                              <a:gd name="T166" fmla="+- 0 528 480"/>
                              <a:gd name="T167" fmla="*/ 528 h 15879"/>
                              <a:gd name="T168" fmla="+- 0 11398 480"/>
                              <a:gd name="T169" fmla="*/ T168 w 10947"/>
                              <a:gd name="T170" fmla="+- 0 16310 480"/>
                              <a:gd name="T171" fmla="*/ 16310 h 15879"/>
                              <a:gd name="T172" fmla="+- 0 11407 480"/>
                              <a:gd name="T173" fmla="*/ T172 w 10947"/>
                              <a:gd name="T174" fmla="+- 0 16310 480"/>
                              <a:gd name="T175" fmla="*/ 16310 h 15879"/>
                              <a:gd name="T176" fmla="+- 0 11407 480"/>
                              <a:gd name="T177" fmla="*/ T176 w 10947"/>
                              <a:gd name="T178" fmla="+- 0 528 480"/>
                              <a:gd name="T179" fmla="*/ 528 h 15879"/>
                              <a:gd name="T180" fmla="+- 0 11407 480"/>
                              <a:gd name="T181" fmla="*/ T180 w 10947"/>
                              <a:gd name="T182" fmla="+- 0 509 480"/>
                              <a:gd name="T183" fmla="*/ 509 h 15879"/>
                              <a:gd name="T184" fmla="+- 0 11407 480"/>
                              <a:gd name="T185" fmla="*/ T184 w 10947"/>
                              <a:gd name="T186" fmla="+- 0 499 480"/>
                              <a:gd name="T187" fmla="*/ 499 h 15879"/>
                              <a:gd name="T188" fmla="+- 0 11426 480"/>
                              <a:gd name="T189" fmla="*/ T188 w 10947"/>
                              <a:gd name="T190" fmla="+- 0 480 480"/>
                              <a:gd name="T191" fmla="*/ 480 h 15879"/>
                              <a:gd name="T192" fmla="+- 0 11417 480"/>
                              <a:gd name="T193" fmla="*/ T192 w 10947"/>
                              <a:gd name="T194" fmla="+- 0 480 480"/>
                              <a:gd name="T195" fmla="*/ 480 h 15879"/>
                              <a:gd name="T196" fmla="+- 0 11378 480"/>
                              <a:gd name="T197" fmla="*/ T196 w 10947"/>
                              <a:gd name="T198" fmla="+- 0 480 480"/>
                              <a:gd name="T199" fmla="*/ 480 h 15879"/>
                              <a:gd name="T200" fmla="+- 0 11378 480"/>
                              <a:gd name="T201" fmla="*/ T200 w 10947"/>
                              <a:gd name="T202" fmla="+- 0 490 480"/>
                              <a:gd name="T203" fmla="*/ 490 h 15879"/>
                              <a:gd name="T204" fmla="+- 0 11417 480"/>
                              <a:gd name="T205" fmla="*/ T204 w 10947"/>
                              <a:gd name="T206" fmla="+- 0 490 480"/>
                              <a:gd name="T207" fmla="*/ 490 h 15879"/>
                              <a:gd name="T208" fmla="+- 0 11417 480"/>
                              <a:gd name="T209" fmla="*/ T208 w 10947"/>
                              <a:gd name="T210" fmla="+- 0 528 480"/>
                              <a:gd name="T211" fmla="*/ 528 h 15879"/>
                              <a:gd name="T212" fmla="+- 0 11417 480"/>
                              <a:gd name="T213" fmla="*/ T212 w 10947"/>
                              <a:gd name="T214" fmla="+- 0 528 480"/>
                              <a:gd name="T215" fmla="*/ 528 h 15879"/>
                              <a:gd name="T216" fmla="+- 0 11417 480"/>
                              <a:gd name="T217" fmla="*/ T216 w 10947"/>
                              <a:gd name="T218" fmla="+- 0 16310 480"/>
                              <a:gd name="T219" fmla="*/ 16310 h 15879"/>
                              <a:gd name="T220" fmla="+- 0 11426 480"/>
                              <a:gd name="T221" fmla="*/ T220 w 10947"/>
                              <a:gd name="T222" fmla="+- 0 16310 480"/>
                              <a:gd name="T223" fmla="*/ 16310 h 15879"/>
                              <a:gd name="T224" fmla="+- 0 11426 480"/>
                              <a:gd name="T225" fmla="*/ T224 w 10947"/>
                              <a:gd name="T226" fmla="+- 0 528 480"/>
                              <a:gd name="T227" fmla="*/ 528 h 15879"/>
                              <a:gd name="T228" fmla="+- 0 11426 480"/>
                              <a:gd name="T229" fmla="*/ T228 w 10947"/>
                              <a:gd name="T230" fmla="+- 0 490 480"/>
                              <a:gd name="T231" fmla="*/ 490 h 15879"/>
                              <a:gd name="T232" fmla="+- 0 11426 480"/>
                              <a:gd name="T233" fmla="*/ T232 w 10947"/>
                              <a:gd name="T234" fmla="+- 0 480 480"/>
                              <a:gd name="T235"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947" h="15879">
                                <a:moveTo>
                                  <a:pt x="48" y="15869"/>
                                </a:moveTo>
                                <a:lnTo>
                                  <a:pt x="10" y="15869"/>
                                </a:lnTo>
                                <a:lnTo>
                                  <a:pt x="10" y="15830"/>
                                </a:lnTo>
                                <a:lnTo>
                                  <a:pt x="10" y="48"/>
                                </a:lnTo>
                                <a:lnTo>
                                  <a:pt x="0" y="48"/>
                                </a:lnTo>
                                <a:lnTo>
                                  <a:pt x="0" y="15830"/>
                                </a:lnTo>
                                <a:lnTo>
                                  <a:pt x="0" y="15869"/>
                                </a:lnTo>
                                <a:lnTo>
                                  <a:pt x="0" y="15878"/>
                                </a:lnTo>
                                <a:lnTo>
                                  <a:pt x="10" y="15878"/>
                                </a:lnTo>
                                <a:lnTo>
                                  <a:pt x="48" y="15878"/>
                                </a:lnTo>
                                <a:lnTo>
                                  <a:pt x="48" y="15869"/>
                                </a:lnTo>
                                <a:close/>
                                <a:moveTo>
                                  <a:pt x="48" y="15850"/>
                                </a:moveTo>
                                <a:lnTo>
                                  <a:pt x="29" y="15850"/>
                                </a:lnTo>
                                <a:lnTo>
                                  <a:pt x="29" y="15830"/>
                                </a:lnTo>
                                <a:lnTo>
                                  <a:pt x="29" y="48"/>
                                </a:lnTo>
                                <a:lnTo>
                                  <a:pt x="19" y="48"/>
                                </a:lnTo>
                                <a:lnTo>
                                  <a:pt x="19" y="15830"/>
                                </a:lnTo>
                                <a:lnTo>
                                  <a:pt x="19" y="15850"/>
                                </a:lnTo>
                                <a:lnTo>
                                  <a:pt x="19" y="15859"/>
                                </a:lnTo>
                                <a:lnTo>
                                  <a:pt x="29" y="15859"/>
                                </a:lnTo>
                                <a:lnTo>
                                  <a:pt x="48" y="15859"/>
                                </a:lnTo>
                                <a:lnTo>
                                  <a:pt x="48" y="15850"/>
                                </a:lnTo>
                                <a:close/>
                                <a:moveTo>
                                  <a:pt x="48" y="48"/>
                                </a:moveTo>
                                <a:lnTo>
                                  <a:pt x="38" y="48"/>
                                </a:lnTo>
                                <a:lnTo>
                                  <a:pt x="38" y="15830"/>
                                </a:lnTo>
                                <a:lnTo>
                                  <a:pt x="38" y="15840"/>
                                </a:lnTo>
                                <a:lnTo>
                                  <a:pt x="48" y="15840"/>
                                </a:lnTo>
                                <a:lnTo>
                                  <a:pt x="48" y="15830"/>
                                </a:lnTo>
                                <a:lnTo>
                                  <a:pt x="48" y="48"/>
                                </a:lnTo>
                                <a:close/>
                                <a:moveTo>
                                  <a:pt x="10908" y="38"/>
                                </a:moveTo>
                                <a:lnTo>
                                  <a:pt x="10898" y="38"/>
                                </a:lnTo>
                                <a:lnTo>
                                  <a:pt x="10898" y="48"/>
                                </a:lnTo>
                                <a:lnTo>
                                  <a:pt x="10898" y="15830"/>
                                </a:lnTo>
                                <a:lnTo>
                                  <a:pt x="10908" y="15830"/>
                                </a:lnTo>
                                <a:lnTo>
                                  <a:pt x="10908" y="48"/>
                                </a:lnTo>
                                <a:lnTo>
                                  <a:pt x="10908" y="38"/>
                                </a:lnTo>
                                <a:close/>
                                <a:moveTo>
                                  <a:pt x="10927" y="19"/>
                                </a:moveTo>
                                <a:lnTo>
                                  <a:pt x="10918" y="19"/>
                                </a:lnTo>
                                <a:lnTo>
                                  <a:pt x="10898" y="19"/>
                                </a:lnTo>
                                <a:lnTo>
                                  <a:pt x="10898" y="29"/>
                                </a:lnTo>
                                <a:lnTo>
                                  <a:pt x="10918" y="29"/>
                                </a:lnTo>
                                <a:lnTo>
                                  <a:pt x="10918" y="48"/>
                                </a:lnTo>
                                <a:lnTo>
                                  <a:pt x="10918" y="15830"/>
                                </a:lnTo>
                                <a:lnTo>
                                  <a:pt x="10927" y="15830"/>
                                </a:lnTo>
                                <a:lnTo>
                                  <a:pt x="10927" y="48"/>
                                </a:lnTo>
                                <a:lnTo>
                                  <a:pt x="10927" y="29"/>
                                </a:lnTo>
                                <a:lnTo>
                                  <a:pt x="10927" y="19"/>
                                </a:lnTo>
                                <a:close/>
                                <a:moveTo>
                                  <a:pt x="10946" y="0"/>
                                </a:moveTo>
                                <a:lnTo>
                                  <a:pt x="10937" y="0"/>
                                </a:lnTo>
                                <a:lnTo>
                                  <a:pt x="10898" y="0"/>
                                </a:lnTo>
                                <a:lnTo>
                                  <a:pt x="10898" y="10"/>
                                </a:lnTo>
                                <a:lnTo>
                                  <a:pt x="10937" y="10"/>
                                </a:lnTo>
                                <a:lnTo>
                                  <a:pt x="10937" y="48"/>
                                </a:lnTo>
                                <a:lnTo>
                                  <a:pt x="10937" y="15830"/>
                                </a:lnTo>
                                <a:lnTo>
                                  <a:pt x="10946" y="15830"/>
                                </a:lnTo>
                                <a:lnTo>
                                  <a:pt x="10946" y="48"/>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1137288" name="Picture 4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528" y="16310"/>
                            <a:ext cx="10851" cy="48"/>
                          </a:xfrm>
                          <a:prstGeom prst="rect">
                            <a:avLst/>
                          </a:prstGeom>
                          <a:noFill/>
                          <a:extLst>
                            <a:ext uri="{909E8E84-426E-40DD-AFC4-6F175D3DCCD1}">
                              <a14:hiddenFill xmlns:a14="http://schemas.microsoft.com/office/drawing/2010/main">
                                <a:solidFill>
                                  <a:srgbClr val="FFFFFF"/>
                                </a:solidFill>
                              </a14:hiddenFill>
                            </a:ext>
                          </a:extLst>
                        </pic:spPr>
                      </pic:pic>
                      <wps:wsp>
                        <wps:cNvPr id="811137289" name="AutoShape 39"/>
                        <wps:cNvSpPr>
                          <a:spLocks/>
                        </wps:cNvSpPr>
                        <wps:spPr bwMode="auto">
                          <a:xfrm>
                            <a:off x="11378" y="16310"/>
                            <a:ext cx="49" cy="49"/>
                          </a:xfrm>
                          <a:custGeom>
                            <a:avLst/>
                            <a:gdLst>
                              <a:gd name="T0" fmla="+- 0 11388 11378"/>
                              <a:gd name="T1" fmla="*/ T0 w 49"/>
                              <a:gd name="T2" fmla="+- 0 16310 16310"/>
                              <a:gd name="T3" fmla="*/ 16310 h 49"/>
                              <a:gd name="T4" fmla="+- 0 11378 11378"/>
                              <a:gd name="T5" fmla="*/ T4 w 49"/>
                              <a:gd name="T6" fmla="+- 0 16310 16310"/>
                              <a:gd name="T7" fmla="*/ 16310 h 49"/>
                              <a:gd name="T8" fmla="+- 0 11378 11378"/>
                              <a:gd name="T9" fmla="*/ T8 w 49"/>
                              <a:gd name="T10" fmla="+- 0 16320 16310"/>
                              <a:gd name="T11" fmla="*/ 16320 h 49"/>
                              <a:gd name="T12" fmla="+- 0 11388 11378"/>
                              <a:gd name="T13" fmla="*/ T12 w 49"/>
                              <a:gd name="T14" fmla="+- 0 16320 16310"/>
                              <a:gd name="T15" fmla="*/ 16320 h 49"/>
                              <a:gd name="T16" fmla="+- 0 11388 11378"/>
                              <a:gd name="T17" fmla="*/ T16 w 49"/>
                              <a:gd name="T18" fmla="+- 0 16310 16310"/>
                              <a:gd name="T19" fmla="*/ 16310 h 49"/>
                              <a:gd name="T20" fmla="+- 0 11407 11378"/>
                              <a:gd name="T21" fmla="*/ T20 w 49"/>
                              <a:gd name="T22" fmla="+- 0 16310 16310"/>
                              <a:gd name="T23" fmla="*/ 16310 h 49"/>
                              <a:gd name="T24" fmla="+- 0 11398 11378"/>
                              <a:gd name="T25" fmla="*/ T24 w 49"/>
                              <a:gd name="T26" fmla="+- 0 16310 16310"/>
                              <a:gd name="T27" fmla="*/ 16310 h 49"/>
                              <a:gd name="T28" fmla="+- 0 11398 11378"/>
                              <a:gd name="T29" fmla="*/ T28 w 49"/>
                              <a:gd name="T30" fmla="+- 0 16330 16310"/>
                              <a:gd name="T31" fmla="*/ 16330 h 49"/>
                              <a:gd name="T32" fmla="+- 0 11378 11378"/>
                              <a:gd name="T33" fmla="*/ T32 w 49"/>
                              <a:gd name="T34" fmla="+- 0 16330 16310"/>
                              <a:gd name="T35" fmla="*/ 16330 h 49"/>
                              <a:gd name="T36" fmla="+- 0 11378 11378"/>
                              <a:gd name="T37" fmla="*/ T36 w 49"/>
                              <a:gd name="T38" fmla="+- 0 16339 16310"/>
                              <a:gd name="T39" fmla="*/ 16339 h 49"/>
                              <a:gd name="T40" fmla="+- 0 11398 11378"/>
                              <a:gd name="T41" fmla="*/ T40 w 49"/>
                              <a:gd name="T42" fmla="+- 0 16339 16310"/>
                              <a:gd name="T43" fmla="*/ 16339 h 49"/>
                              <a:gd name="T44" fmla="+- 0 11407 11378"/>
                              <a:gd name="T45" fmla="*/ T44 w 49"/>
                              <a:gd name="T46" fmla="+- 0 16339 16310"/>
                              <a:gd name="T47" fmla="*/ 16339 h 49"/>
                              <a:gd name="T48" fmla="+- 0 11407 11378"/>
                              <a:gd name="T49" fmla="*/ T48 w 49"/>
                              <a:gd name="T50" fmla="+- 0 16330 16310"/>
                              <a:gd name="T51" fmla="*/ 16330 h 49"/>
                              <a:gd name="T52" fmla="+- 0 11407 11378"/>
                              <a:gd name="T53" fmla="*/ T52 w 49"/>
                              <a:gd name="T54" fmla="+- 0 16310 16310"/>
                              <a:gd name="T55" fmla="*/ 16310 h 49"/>
                              <a:gd name="T56" fmla="+- 0 11426 11378"/>
                              <a:gd name="T57" fmla="*/ T56 w 49"/>
                              <a:gd name="T58" fmla="+- 0 16310 16310"/>
                              <a:gd name="T59" fmla="*/ 16310 h 49"/>
                              <a:gd name="T60" fmla="+- 0 11417 11378"/>
                              <a:gd name="T61" fmla="*/ T60 w 49"/>
                              <a:gd name="T62" fmla="+- 0 16310 16310"/>
                              <a:gd name="T63" fmla="*/ 16310 h 49"/>
                              <a:gd name="T64" fmla="+- 0 11417 11378"/>
                              <a:gd name="T65" fmla="*/ T64 w 49"/>
                              <a:gd name="T66" fmla="+- 0 16349 16310"/>
                              <a:gd name="T67" fmla="*/ 16349 h 49"/>
                              <a:gd name="T68" fmla="+- 0 11378 11378"/>
                              <a:gd name="T69" fmla="*/ T68 w 49"/>
                              <a:gd name="T70" fmla="+- 0 16349 16310"/>
                              <a:gd name="T71" fmla="*/ 16349 h 49"/>
                              <a:gd name="T72" fmla="+- 0 11378 11378"/>
                              <a:gd name="T73" fmla="*/ T72 w 49"/>
                              <a:gd name="T74" fmla="+- 0 16358 16310"/>
                              <a:gd name="T75" fmla="*/ 16358 h 49"/>
                              <a:gd name="T76" fmla="+- 0 11417 11378"/>
                              <a:gd name="T77" fmla="*/ T76 w 49"/>
                              <a:gd name="T78" fmla="+- 0 16358 16310"/>
                              <a:gd name="T79" fmla="*/ 16358 h 49"/>
                              <a:gd name="T80" fmla="+- 0 11426 11378"/>
                              <a:gd name="T81" fmla="*/ T80 w 49"/>
                              <a:gd name="T82" fmla="+- 0 16358 16310"/>
                              <a:gd name="T83" fmla="*/ 16358 h 49"/>
                              <a:gd name="T84" fmla="+- 0 11426 11378"/>
                              <a:gd name="T85" fmla="*/ T84 w 49"/>
                              <a:gd name="T86" fmla="+- 0 16349 16310"/>
                              <a:gd name="T87" fmla="*/ 16349 h 49"/>
                              <a:gd name="T88" fmla="+- 0 11426 11378"/>
                              <a:gd name="T89" fmla="*/ T88 w 49"/>
                              <a:gd name="T90" fmla="+- 0 16310 16310"/>
                              <a:gd name="T91" fmla="*/ 1631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9" h="49">
                                <a:moveTo>
                                  <a:pt x="10" y="0"/>
                                </a:moveTo>
                                <a:lnTo>
                                  <a:pt x="0" y="0"/>
                                </a:lnTo>
                                <a:lnTo>
                                  <a:pt x="0" y="10"/>
                                </a:lnTo>
                                <a:lnTo>
                                  <a:pt x="10" y="10"/>
                                </a:lnTo>
                                <a:lnTo>
                                  <a:pt x="10" y="0"/>
                                </a:lnTo>
                                <a:close/>
                                <a:moveTo>
                                  <a:pt x="29" y="0"/>
                                </a:moveTo>
                                <a:lnTo>
                                  <a:pt x="20" y="0"/>
                                </a:lnTo>
                                <a:lnTo>
                                  <a:pt x="20" y="20"/>
                                </a:lnTo>
                                <a:lnTo>
                                  <a:pt x="0" y="20"/>
                                </a:lnTo>
                                <a:lnTo>
                                  <a:pt x="0" y="29"/>
                                </a:lnTo>
                                <a:lnTo>
                                  <a:pt x="20" y="29"/>
                                </a:lnTo>
                                <a:lnTo>
                                  <a:pt x="29" y="29"/>
                                </a:lnTo>
                                <a:lnTo>
                                  <a:pt x="29" y="20"/>
                                </a:lnTo>
                                <a:lnTo>
                                  <a:pt x="29" y="0"/>
                                </a:lnTo>
                                <a:close/>
                                <a:moveTo>
                                  <a:pt x="48" y="0"/>
                                </a:moveTo>
                                <a:lnTo>
                                  <a:pt x="39" y="0"/>
                                </a:lnTo>
                                <a:lnTo>
                                  <a:pt x="39" y="39"/>
                                </a:lnTo>
                                <a:lnTo>
                                  <a:pt x="0" y="39"/>
                                </a:lnTo>
                                <a:lnTo>
                                  <a:pt x="0" y="48"/>
                                </a:lnTo>
                                <a:lnTo>
                                  <a:pt x="39" y="48"/>
                                </a:lnTo>
                                <a:lnTo>
                                  <a:pt x="48" y="48"/>
                                </a:lnTo>
                                <a:lnTo>
                                  <a:pt x="48" y="39"/>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98358" id="Group 38" o:spid="_x0000_s1026" style="position:absolute;margin-left:24pt;margin-top:24pt;width:547.35pt;height:793.95pt;z-index:-251632640;mso-position-horizontal-relative:page;mso-position-vertical-relative:page" coordorigin="480,480" coordsize="10947,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">
                <v:shape id="AutoShape 43" o:spid="_x0000_s1027" style="position:absolute;left:480;top:48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" path="m48,38r-10,l38,48r10,l48,38xm48,19r-19,l19,19r,10l19,48r10,l29,29r19,l48,19xm48,l10,,,,,10,,48r10,l10,10r38,l48,xe" fillcolor="black" stroked="f">
                  <v:path arrowok="t" o:connecttype="custom" o:connectlocs="48,518;38,518;38,528;48,528;48,518;48,499;29,499;19,499;19,509;19,528;29,528;29,509;48,509;48,499;48,480;10,480;0,480;0,490;0,528;10,528;10,490;48,490;48,480" o:connectangles="0,0,0,0,0,0,0,0,0,0,0,0,0,0,0,0,0,0,0,0,0,0,0"/>
                </v:shape>
                <v:shape id="Picture 42" o:spid="_x0000_s1028" type="#_x0000_t75" style="position:absolute;left:528;top:48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">
                  <v:imagedata r:id="rId55" o:title=""/>
                  <o:lock v:ext="edit" aspectratio="f"/>
                </v:shape>
                <v:shape id="AutoShape 41" o:spid="_x0000_s1029" style="position:absolute;left:480;top:480;width:10947;height:15879;visibility:visible;mso-wrap-style:square;v-text-anchor:top" coordsize="10947,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" path="m48,15869r-38,l10,15830,10,48,,48,,15830r,39l,15878r10,l48,15878r,-9xm48,15850r-19,l29,15830,29,48r-10,l19,15830r,20l19,15859r10,l48,15859r,-9xm48,48r-10,l38,15830r,10l48,15840r,-10l48,48xm10908,38r-10,l10898,48r,15782l10908,15830r,-15782l10908,38xm10927,19r-9,l10898,19r,10l10918,29r,19l10918,15830r9,l10927,48r,-19l10927,19xm10946,r-9,l10898,r,10l10937,10r,38l10937,15830r9,l10946,48r,-38l10946,xe" fillcolor="black" stroked="f">
                  <v:path arrowok="t" o:connecttype="custom" o:connectlocs="48,16349;10,16349;10,16310;10,528;0,528;0,16310;0,16349;0,16358;10,16358;48,16358;48,16349;48,16330;29,16330;29,16310;29,528;19,528;19,16310;19,16330;19,16339;29,16339;48,16339;48,16330;48,528;38,528;38,16310;38,16320;48,16320;48,16310;48,528;10908,518;10898,518;10898,528;10898,16310;10908,16310;10908,528;10908,518;10927,499;10918,499;10898,499;10898,509;10918,509;10918,528;10918,16310;10927,16310;10927,528;10927,509;10927,499;10946,480;10937,480;10898,480;10898,490;10937,490;10937,528;10937,528;10937,16310;10946,16310;10946,528;10946,490;10946,480" o:connectangles="0,0,0,0,0,0,0,0,0,0,0,0,0,0,0,0,0,0,0,0,0,0,0,0,0,0,0,0,0,0,0,0,0,0,0,0,0,0,0,0,0,0,0,0,0,0,0,0,0,0,0,0,0,0,0,0,0,0,0"/>
                </v:shape>
                <v:shape id="Picture 40" o:spid="_x0000_s1030" type="#_x0000_t75" style="position:absolute;left:528;top:16310;width:108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">
                  <v:imagedata r:id="rId55" o:title=""/>
                  <o:lock v:ext="edit" aspectratio="f"/>
                </v:shape>
                <v:shape id="AutoShape 39" o:spid="_x0000_s1031" style="position:absolute;left:11378;top:163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" path="m10,l,,,10r10,l10,xm29,l20,r,20l,20r,9l20,29r9,l29,20,29,xm48,l39,r,39l,39r,9l39,48r9,l48,39,48,xe" fillcolor="black" stroked="f">
                  <v:path arrowok="t" o:connecttype="custom" o:connectlocs="10,16310;0,16310;0,16320;10,16320;10,16310;29,16310;20,16310;20,16330;0,16330;0,16339;20,16339;29,16339;29,16330;29,16310;48,16310;39,16310;39,16349;0,16349;0,16358;39,16358;48,16358;48,16349;48,16310" o:connectangles="0,0,0,0,0,0,0,0,0,0,0,0,0,0,0,0,0,0,0,0,0,0,0"/>
                </v:shape>
                <w10:wrap anchorx="page" anchory="page"/>
              </v:group>
            </w:pict>
          </mc:Fallback>
        </mc:AlternateContent>
      </w:r>
      <w:r w:rsidRPr="0050458B">
        <w:rPr>
          <w:rFonts w:ascii="Times New Roman" w:hAnsi="Times New Roman" w:cs="Times New Roman"/>
          <w:b/>
          <w:sz w:val="24"/>
          <w:szCs w:val="24"/>
        </w:rPr>
        <w:t>MODEL.PY</w:t>
      </w:r>
    </w:p>
    <w:p w14:paraId="43FE06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def</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CDCAA"/>
          <w:sz w:val="24"/>
          <w:szCs w:val="24"/>
          <w:lang w:val="en-IN" w:eastAsia="en-IN"/>
        </w:rPr>
        <w:t>prediction</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stock</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w:t>
      </w:r>
    </w:p>
    <w:p w14:paraId="035E275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dash</w:t>
      </w:r>
    </w:p>
    <w:p w14:paraId="4E1921B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dash_core_components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dcc</w:t>
      </w:r>
    </w:p>
    <w:p w14:paraId="352FE1F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dash_html_components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html</w:t>
      </w:r>
    </w:p>
    <w:p w14:paraId="08FBC0A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datetime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datetime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dt</w:t>
      </w:r>
    </w:p>
    <w:p w14:paraId="3D1B9CC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yfinance</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4EC9B0"/>
          <w:sz w:val="24"/>
          <w:szCs w:val="24"/>
          <w:lang w:val="en-IN" w:eastAsia="en-IN"/>
        </w:rPr>
        <w:t>yf</w:t>
      </w:r>
      <w:proofErr w:type="spellEnd"/>
    </w:p>
    <w:p w14:paraId="675AD97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dash.dependencies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Input, Output, State</w:t>
      </w:r>
    </w:p>
    <w:p w14:paraId="235542C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dash.exceptions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PreventUpdate</w:t>
      </w:r>
      <w:proofErr w:type="spellEnd"/>
    </w:p>
    <w:p w14:paraId="18F0C8D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pandas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pd</w:t>
      </w:r>
    </w:p>
    <w:p w14:paraId="6856423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plotly.graph_objs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go</w:t>
      </w:r>
    </w:p>
    <w:p w14:paraId="5037FF5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plotly.express</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4EC9B0"/>
          <w:sz w:val="24"/>
          <w:szCs w:val="24"/>
          <w:lang w:val="en-IN" w:eastAsia="en-IN"/>
        </w:rPr>
        <w:t>px</w:t>
      </w:r>
      <w:proofErr w:type="spellEnd"/>
    </w:p>
    <w:p w14:paraId="0F4B9D0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model</w:t>
      </w:r>
    </w:p>
    <w:p w14:paraId="62D2CE2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model</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CDCAA"/>
          <w:sz w:val="24"/>
          <w:szCs w:val="24"/>
          <w:lang w:val="en-IN" w:eastAsia="en-IN"/>
        </w:rPr>
        <w:t>prediction</w:t>
      </w:r>
    </w:p>
    <w:p w14:paraId="4C3BC77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sklearn.model_selection</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train_test_split</w:t>
      </w:r>
      <w:proofErr w:type="spellEnd"/>
    </w:p>
    <w:p w14:paraId="2C6038D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sklearn.model_selection</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GridSearchCV</w:t>
      </w:r>
      <w:proofErr w:type="spellEnd"/>
    </w:p>
    <w:p w14:paraId="027229D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numpy</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as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np</w:t>
      </w:r>
    </w:p>
    <w:p w14:paraId="70BBCF6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4D4D4"/>
          <w:sz w:val="24"/>
          <w:szCs w:val="24"/>
          <w:lang w:val="en-IN" w:eastAsia="en-IN"/>
        </w:rPr>
        <w:t>sklearn.svm</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SVR</w:t>
      </w:r>
    </w:p>
    <w:p w14:paraId="700FB7D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from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datetime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import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date</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4EC9B0"/>
          <w:sz w:val="24"/>
          <w:szCs w:val="24"/>
          <w:lang w:val="en-IN" w:eastAsia="en-IN"/>
        </w:rPr>
        <w:t>timedelta</w:t>
      </w:r>
      <w:proofErr w:type="spellEnd"/>
    </w:p>
    <w:p w14:paraId="260DCBB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load the data</w:t>
      </w:r>
    </w:p>
    <w:p w14:paraId="7A4C0B8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52625BA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4EC9B0"/>
          <w:sz w:val="24"/>
          <w:szCs w:val="24"/>
          <w:lang w:val="en-IN" w:eastAsia="en-IN"/>
        </w:rPr>
        <w:t>yf</w:t>
      </w:r>
      <w:r w:rsidRPr="0050458B">
        <w:rPr>
          <w:rFonts w:ascii="Times New Roman" w:eastAsia="Times New Roman" w:hAnsi="Times New Roman" w:cs="Times New Roman"/>
          <w:color w:val="D4D4D4"/>
          <w:sz w:val="24"/>
          <w:szCs w:val="24"/>
          <w:lang w:val="en-IN" w:eastAsia="en-IN"/>
        </w:rPr>
        <w:t>.download</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stock</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period</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'60d'</w:t>
      </w:r>
      <w:r w:rsidRPr="0050458B">
        <w:rPr>
          <w:rFonts w:ascii="Times New Roman" w:eastAsia="Times New Roman" w:hAnsi="Times New Roman" w:cs="Times New Roman"/>
          <w:color w:val="D4D4D4"/>
          <w:sz w:val="24"/>
          <w:szCs w:val="24"/>
          <w:lang w:val="en-IN" w:eastAsia="en-IN"/>
        </w:rPr>
        <w:t>)</w:t>
      </w:r>
    </w:p>
    <w:p w14:paraId="226234C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df</w:t>
      </w:r>
      <w:r w:rsidRPr="0050458B">
        <w:rPr>
          <w:rFonts w:ascii="Times New Roman" w:eastAsia="Times New Roman" w:hAnsi="Times New Roman" w:cs="Times New Roman"/>
          <w:color w:val="D4D4D4"/>
          <w:sz w:val="24"/>
          <w:szCs w:val="24"/>
          <w:lang w:val="en-IN" w:eastAsia="en-IN"/>
        </w:rPr>
        <w:t>.reset_index</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inplace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True</w:t>
      </w:r>
      <w:r w:rsidRPr="0050458B">
        <w:rPr>
          <w:rFonts w:ascii="Times New Roman" w:eastAsia="Times New Roman" w:hAnsi="Times New Roman" w:cs="Times New Roman"/>
          <w:color w:val="D4D4D4"/>
          <w:sz w:val="24"/>
          <w:szCs w:val="24"/>
          <w:lang w:val="en-IN" w:eastAsia="en-IN"/>
        </w:rPr>
        <w:t>)</w:t>
      </w:r>
    </w:p>
    <w:p w14:paraId="2C8FE22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'Day'</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df</w:t>
      </w:r>
      <w:r w:rsidRPr="0050458B">
        <w:rPr>
          <w:rFonts w:ascii="Times New Roman" w:eastAsia="Times New Roman" w:hAnsi="Times New Roman" w:cs="Times New Roman"/>
          <w:color w:val="D4D4D4"/>
          <w:sz w:val="24"/>
          <w:szCs w:val="24"/>
          <w:lang w:val="en-IN" w:eastAsia="en-IN"/>
        </w:rPr>
        <w:t>.index</w:t>
      </w:r>
      <w:proofErr w:type="spellEnd"/>
    </w:p>
    <w:p w14:paraId="26E4CC6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282BFD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days</w:t>
      </w:r>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4EC9B0"/>
          <w:sz w:val="24"/>
          <w:szCs w:val="24"/>
          <w:lang w:val="en-IN" w:eastAsia="en-IN"/>
        </w:rPr>
        <w:t>list</w:t>
      </w:r>
      <w:r w:rsidRPr="0050458B">
        <w:rPr>
          <w:rFonts w:ascii="Times New Roman" w:eastAsia="Times New Roman" w:hAnsi="Times New Roman" w:cs="Times New Roman"/>
          <w:color w:val="D4D4D4"/>
          <w:sz w:val="24"/>
          <w:szCs w:val="24"/>
          <w:lang w:val="en-IN" w:eastAsia="en-IN"/>
        </w:rPr>
        <w:t>()</w:t>
      </w:r>
    </w:p>
    <w:p w14:paraId="5D06AA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for</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i</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range</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DCDCAA"/>
          <w:sz w:val="24"/>
          <w:szCs w:val="24"/>
          <w:lang w:val="en-IN" w:eastAsia="en-IN"/>
        </w:rPr>
        <w:t>len</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df</w:t>
      </w:r>
      <w:r w:rsidRPr="0050458B">
        <w:rPr>
          <w:rFonts w:ascii="Times New Roman" w:eastAsia="Times New Roman" w:hAnsi="Times New Roman" w:cs="Times New Roman"/>
          <w:color w:val="D4D4D4"/>
          <w:sz w:val="24"/>
          <w:szCs w:val="24"/>
          <w:lang w:val="en-IN" w:eastAsia="en-IN"/>
        </w:rPr>
        <w:t>.Day</w:t>
      </w:r>
      <w:proofErr w:type="spellEnd"/>
      <w:r w:rsidRPr="0050458B">
        <w:rPr>
          <w:rFonts w:ascii="Times New Roman" w:eastAsia="Times New Roman" w:hAnsi="Times New Roman" w:cs="Times New Roman"/>
          <w:color w:val="D4D4D4"/>
          <w:sz w:val="24"/>
          <w:szCs w:val="24"/>
          <w:lang w:val="en-IN" w:eastAsia="en-IN"/>
        </w:rPr>
        <w:t>)):</w:t>
      </w:r>
    </w:p>
    <w:p w14:paraId="63BFDD8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days</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DCDCAA"/>
          <w:sz w:val="24"/>
          <w:szCs w:val="24"/>
          <w:lang w:val="en-IN" w:eastAsia="en-IN"/>
        </w:rPr>
        <w:t>append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i</w:t>
      </w:r>
      <w:proofErr w:type="spellEnd"/>
      <w:r w:rsidRPr="0050458B">
        <w:rPr>
          <w:rFonts w:ascii="Times New Roman" w:eastAsia="Times New Roman" w:hAnsi="Times New Roman" w:cs="Times New Roman"/>
          <w:color w:val="D4D4D4"/>
          <w:sz w:val="24"/>
          <w:szCs w:val="24"/>
          <w:lang w:val="en-IN" w:eastAsia="en-IN"/>
        </w:rPr>
        <w:t>])</w:t>
      </w:r>
    </w:p>
    <w:p w14:paraId="52A18B0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1A5FA4B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Splitting the dataset</w:t>
      </w:r>
    </w:p>
    <w:p w14:paraId="623E24F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051E066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FC1FF"/>
          <w:sz w:val="24"/>
          <w:szCs w:val="24"/>
          <w:lang w:val="en-IN" w:eastAsia="en-IN"/>
        </w:rPr>
        <w:t>X</w:t>
      </w:r>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9CDCFE"/>
          <w:sz w:val="24"/>
          <w:szCs w:val="24"/>
          <w:lang w:val="en-IN" w:eastAsia="en-IN"/>
        </w:rPr>
        <w:t>days</w:t>
      </w:r>
    </w:p>
    <w:p w14:paraId="6BE981D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FC1FF"/>
          <w:sz w:val="24"/>
          <w:szCs w:val="24"/>
          <w:lang w:val="en-IN" w:eastAsia="en-IN"/>
        </w:rPr>
        <w:t>Y</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df</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'Close'</w:t>
      </w:r>
      <w:r w:rsidRPr="0050458B">
        <w:rPr>
          <w:rFonts w:ascii="Times New Roman" w:eastAsia="Times New Roman" w:hAnsi="Times New Roman" w:cs="Times New Roman"/>
          <w:color w:val="D4D4D4"/>
          <w:sz w:val="24"/>
          <w:szCs w:val="24"/>
          <w:lang w:val="en-IN" w:eastAsia="en-IN"/>
        </w:rPr>
        <w:t>]]</w:t>
      </w:r>
    </w:p>
    <w:p w14:paraId="7827648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1A47A0A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x_train</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x_test</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y_train</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y_test</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train_test_split</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4FC1FF"/>
          <w:sz w:val="24"/>
          <w:szCs w:val="24"/>
          <w:lang w:val="en-IN" w:eastAsia="en-IN"/>
        </w:rPr>
        <w:t>X</w:t>
      </w:r>
      <w:r w:rsidRPr="0050458B">
        <w:rPr>
          <w:rFonts w:ascii="Times New Roman" w:eastAsia="Times New Roman" w:hAnsi="Times New Roman" w:cs="Times New Roman"/>
          <w:color w:val="D4D4D4"/>
          <w:sz w:val="24"/>
          <w:szCs w:val="24"/>
          <w:lang w:val="en-IN" w:eastAsia="en-IN"/>
        </w:rPr>
        <w:t>,</w:t>
      </w:r>
    </w:p>
    <w:p w14:paraId="48EBD16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FC1FF"/>
          <w:sz w:val="24"/>
          <w:szCs w:val="24"/>
          <w:lang w:val="en-IN" w:eastAsia="en-IN"/>
        </w:rPr>
        <w:t>Y</w:t>
      </w:r>
      <w:r w:rsidRPr="0050458B">
        <w:rPr>
          <w:rFonts w:ascii="Times New Roman" w:eastAsia="Times New Roman" w:hAnsi="Times New Roman" w:cs="Times New Roman"/>
          <w:color w:val="D4D4D4"/>
          <w:sz w:val="24"/>
          <w:szCs w:val="24"/>
          <w:lang w:val="en-IN" w:eastAsia="en-IN"/>
        </w:rPr>
        <w:t>,</w:t>
      </w:r>
    </w:p>
    <w:p w14:paraId="19CD645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test_size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0.1</w:t>
      </w:r>
      <w:r w:rsidRPr="0050458B">
        <w:rPr>
          <w:rFonts w:ascii="Times New Roman" w:eastAsia="Times New Roman" w:hAnsi="Times New Roman" w:cs="Times New Roman"/>
          <w:color w:val="D4D4D4"/>
          <w:sz w:val="24"/>
          <w:szCs w:val="24"/>
          <w:lang w:val="en-IN" w:eastAsia="en-IN"/>
        </w:rPr>
        <w:t>,</w:t>
      </w:r>
    </w:p>
    <w:p w14:paraId="778F241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shuffle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569CD6"/>
          <w:sz w:val="24"/>
          <w:szCs w:val="24"/>
          <w:lang w:val="en-IN" w:eastAsia="en-IN"/>
        </w:rPr>
        <w:t>False</w:t>
      </w:r>
      <w:r w:rsidRPr="0050458B">
        <w:rPr>
          <w:rFonts w:ascii="Times New Roman" w:eastAsia="Times New Roman" w:hAnsi="Times New Roman" w:cs="Times New Roman"/>
          <w:color w:val="D4D4D4"/>
          <w:sz w:val="24"/>
          <w:szCs w:val="24"/>
          <w:lang w:val="en-IN" w:eastAsia="en-IN"/>
        </w:rPr>
        <w:t>)</w:t>
      </w:r>
    </w:p>
    <w:p w14:paraId="4969437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664D879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gsc</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D4D4D4"/>
          <w:sz w:val="24"/>
          <w:szCs w:val="24"/>
          <w:lang w:val="en-IN" w:eastAsia="en-IN"/>
        </w:rPr>
        <w:t>GridSearchCV</w:t>
      </w:r>
      <w:proofErr w:type="spellEnd"/>
      <w:r w:rsidRPr="0050458B">
        <w:rPr>
          <w:rFonts w:ascii="Times New Roman" w:eastAsia="Times New Roman" w:hAnsi="Times New Roman" w:cs="Times New Roman"/>
          <w:color w:val="D4D4D4"/>
          <w:sz w:val="24"/>
          <w:szCs w:val="24"/>
          <w:lang w:val="en-IN" w:eastAsia="en-IN"/>
        </w:rPr>
        <w:t>(</w:t>
      </w:r>
    </w:p>
    <w:p w14:paraId="47578C8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estimator</w:t>
      </w:r>
      <w:r w:rsidRPr="0050458B">
        <w:rPr>
          <w:rFonts w:ascii="Times New Roman" w:eastAsia="Times New Roman" w:hAnsi="Times New Roman" w:cs="Times New Roman"/>
          <w:color w:val="D4D4D4"/>
          <w:sz w:val="24"/>
          <w:szCs w:val="24"/>
          <w:lang w:val="en-IN" w:eastAsia="en-IN"/>
        </w:rPr>
        <w:t>=SVR(</w:t>
      </w:r>
      <w:r w:rsidRPr="0050458B">
        <w:rPr>
          <w:rFonts w:ascii="Times New Roman" w:eastAsia="Times New Roman" w:hAnsi="Times New Roman" w:cs="Times New Roman"/>
          <w:color w:val="9CDCFE"/>
          <w:sz w:val="24"/>
          <w:szCs w:val="24"/>
          <w:lang w:val="en-IN" w:eastAsia="en-IN"/>
        </w:rPr>
        <w:t>kernel</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rbf</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04B6639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param_grid</w:t>
      </w:r>
      <w:proofErr w:type="spellEnd"/>
      <w:r w:rsidRPr="0050458B">
        <w:rPr>
          <w:rFonts w:ascii="Times New Roman" w:eastAsia="Times New Roman" w:hAnsi="Times New Roman" w:cs="Times New Roman"/>
          <w:color w:val="D4D4D4"/>
          <w:sz w:val="24"/>
          <w:szCs w:val="24"/>
          <w:lang w:val="en-IN" w:eastAsia="en-IN"/>
        </w:rPr>
        <w:t>={</w:t>
      </w:r>
    </w:p>
    <w:p w14:paraId="641693A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w:t>
      </w: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B5CEA8"/>
          <w:sz w:val="24"/>
          <w:szCs w:val="24"/>
          <w:lang w:val="en-IN" w:eastAsia="en-IN"/>
        </w:rPr>
        <w:t>0.001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1000</w:t>
      </w:r>
      <w:r w:rsidRPr="0050458B">
        <w:rPr>
          <w:rFonts w:ascii="Times New Roman" w:eastAsia="Times New Roman" w:hAnsi="Times New Roman" w:cs="Times New Roman"/>
          <w:color w:val="D4D4D4"/>
          <w:sz w:val="24"/>
          <w:szCs w:val="24"/>
          <w:lang w:val="en-IN" w:eastAsia="en-IN"/>
        </w:rPr>
        <w:t>],</w:t>
      </w:r>
    </w:p>
    <w:p w14:paraId="512C6A8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'epsilon'</w:t>
      </w:r>
      <w:r w:rsidRPr="0050458B">
        <w:rPr>
          <w:rFonts w:ascii="Times New Roman" w:eastAsia="Times New Roman" w:hAnsi="Times New Roman" w:cs="Times New Roman"/>
          <w:color w:val="D4D4D4"/>
          <w:sz w:val="24"/>
          <w:szCs w:val="24"/>
          <w:lang w:val="en-IN" w:eastAsia="en-IN"/>
        </w:rPr>
        <w:t>: [</w:t>
      </w:r>
    </w:p>
    <w:p w14:paraId="2FFFA19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0.0005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w:t>
      </w:r>
      <w:r w:rsidRPr="0050458B">
        <w:rPr>
          <w:rFonts w:ascii="Times New Roman" w:eastAsia="Times New Roman" w:hAnsi="Times New Roman" w:cs="Times New Roman"/>
          <w:color w:val="D4D4D4"/>
          <w:sz w:val="24"/>
          <w:szCs w:val="24"/>
          <w:lang w:val="en-IN" w:eastAsia="en-IN"/>
        </w:rPr>
        <w:t>,</w:t>
      </w:r>
    </w:p>
    <w:p w14:paraId="7CE73B4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150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1000</w:t>
      </w:r>
    </w:p>
    <w:p w14:paraId="4DDA04A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3FF28B0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'gamma'</w:t>
      </w: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B5CEA8"/>
          <w:sz w:val="24"/>
          <w:szCs w:val="24"/>
          <w:lang w:val="en-IN" w:eastAsia="en-IN"/>
        </w:rPr>
        <w:t>0.0001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0.005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3</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8</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40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1000</w:t>
      </w:r>
      <w:r w:rsidRPr="0050458B">
        <w:rPr>
          <w:rFonts w:ascii="Times New Roman" w:eastAsia="Times New Roman" w:hAnsi="Times New Roman" w:cs="Times New Roman"/>
          <w:color w:val="D4D4D4"/>
          <w:sz w:val="24"/>
          <w:szCs w:val="24"/>
          <w:lang w:val="en-IN" w:eastAsia="en-IN"/>
        </w:rPr>
        <w:t>]</w:t>
      </w:r>
    </w:p>
    <w:p w14:paraId="56CBB8F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6083FBD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cv</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5</w:t>
      </w:r>
      <w:r w:rsidRPr="0050458B">
        <w:rPr>
          <w:rFonts w:ascii="Times New Roman" w:eastAsia="Times New Roman" w:hAnsi="Times New Roman" w:cs="Times New Roman"/>
          <w:color w:val="D4D4D4"/>
          <w:sz w:val="24"/>
          <w:szCs w:val="24"/>
          <w:lang w:val="en-IN" w:eastAsia="en-IN"/>
        </w:rPr>
        <w:t>,</w:t>
      </w:r>
    </w:p>
    <w:p w14:paraId="4261BA6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scoring</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neg_mean_absolute_error</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3A38E3F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verbose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338DB5A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n_jobs</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w:t>
      </w:r>
    </w:p>
    <w:p w14:paraId="5E7E690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28F6B6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y_train</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y_train</w:t>
      </w:r>
      <w:r w:rsidRPr="0050458B">
        <w:rPr>
          <w:rFonts w:ascii="Times New Roman" w:eastAsia="Times New Roman" w:hAnsi="Times New Roman" w:cs="Times New Roman"/>
          <w:color w:val="D4D4D4"/>
          <w:sz w:val="24"/>
          <w:szCs w:val="24"/>
          <w:lang w:val="en-IN" w:eastAsia="en-IN"/>
        </w:rPr>
        <w:t>.values.ravel</w:t>
      </w:r>
      <w:proofErr w:type="spellEnd"/>
      <w:r w:rsidRPr="0050458B">
        <w:rPr>
          <w:rFonts w:ascii="Times New Roman" w:eastAsia="Times New Roman" w:hAnsi="Times New Roman" w:cs="Times New Roman"/>
          <w:color w:val="D4D4D4"/>
          <w:sz w:val="24"/>
          <w:szCs w:val="24"/>
          <w:lang w:val="en-IN" w:eastAsia="en-IN"/>
        </w:rPr>
        <w:t>()</w:t>
      </w:r>
    </w:p>
    <w:p w14:paraId="4318746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y_train</w:t>
      </w:r>
      <w:proofErr w:type="spellEnd"/>
    </w:p>
    <w:p w14:paraId="1C35BA4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grid_result</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gsc</w:t>
      </w:r>
      <w:r w:rsidRPr="0050458B">
        <w:rPr>
          <w:rFonts w:ascii="Times New Roman" w:eastAsia="Times New Roman" w:hAnsi="Times New Roman" w:cs="Times New Roman"/>
          <w:color w:val="D4D4D4"/>
          <w:sz w:val="24"/>
          <w:szCs w:val="24"/>
          <w:lang w:val="en-IN" w:eastAsia="en-IN"/>
        </w:rPr>
        <w:t>.fit</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x_train</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y_train</w:t>
      </w:r>
      <w:proofErr w:type="spellEnd"/>
      <w:r w:rsidRPr="0050458B">
        <w:rPr>
          <w:rFonts w:ascii="Times New Roman" w:eastAsia="Times New Roman" w:hAnsi="Times New Roman" w:cs="Times New Roman"/>
          <w:color w:val="D4D4D4"/>
          <w:sz w:val="24"/>
          <w:szCs w:val="24"/>
          <w:lang w:val="en-IN" w:eastAsia="en-IN"/>
        </w:rPr>
        <w:t>)</w:t>
      </w:r>
    </w:p>
    <w:p w14:paraId="5437239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best_params</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grid_result</w:t>
      </w:r>
      <w:r w:rsidRPr="0050458B">
        <w:rPr>
          <w:rFonts w:ascii="Times New Roman" w:eastAsia="Times New Roman" w:hAnsi="Times New Roman" w:cs="Times New Roman"/>
          <w:color w:val="D4D4D4"/>
          <w:sz w:val="24"/>
          <w:szCs w:val="24"/>
          <w:lang w:val="en-IN" w:eastAsia="en-IN"/>
        </w:rPr>
        <w:t>.best_params</w:t>
      </w:r>
      <w:proofErr w:type="spellEnd"/>
      <w:r w:rsidRPr="0050458B">
        <w:rPr>
          <w:rFonts w:ascii="Times New Roman" w:eastAsia="Times New Roman" w:hAnsi="Times New Roman" w:cs="Times New Roman"/>
          <w:color w:val="D4D4D4"/>
          <w:sz w:val="24"/>
          <w:szCs w:val="24"/>
          <w:lang w:val="en-IN" w:eastAsia="en-IN"/>
        </w:rPr>
        <w:t>_</w:t>
      </w:r>
    </w:p>
    <w:p w14:paraId="625DE2E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best_svr</w:t>
      </w:r>
      <w:proofErr w:type="spellEnd"/>
      <w:r w:rsidRPr="0050458B">
        <w:rPr>
          <w:rFonts w:ascii="Times New Roman" w:eastAsia="Times New Roman" w:hAnsi="Times New Roman" w:cs="Times New Roman"/>
          <w:color w:val="D4D4D4"/>
          <w:sz w:val="24"/>
          <w:szCs w:val="24"/>
          <w:lang w:val="en-IN" w:eastAsia="en-IN"/>
        </w:rPr>
        <w:t xml:space="preserve"> = SVR(</w:t>
      </w:r>
      <w:r w:rsidRPr="0050458B">
        <w:rPr>
          <w:rFonts w:ascii="Times New Roman" w:eastAsia="Times New Roman" w:hAnsi="Times New Roman" w:cs="Times New Roman"/>
          <w:color w:val="9CDCFE"/>
          <w:sz w:val="24"/>
          <w:szCs w:val="24"/>
          <w:lang w:val="en-IN" w:eastAsia="en-IN"/>
        </w:rPr>
        <w:t>kernel</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rbf</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46D6797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C</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best_params</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w:t>
      </w:r>
      <w:r w:rsidRPr="0050458B">
        <w:rPr>
          <w:rFonts w:ascii="Times New Roman" w:eastAsia="Times New Roman" w:hAnsi="Times New Roman" w:cs="Times New Roman"/>
          <w:color w:val="D4D4D4"/>
          <w:sz w:val="24"/>
          <w:szCs w:val="24"/>
          <w:lang w:val="en-IN" w:eastAsia="en-IN"/>
        </w:rPr>
        <w:t>],</w:t>
      </w:r>
    </w:p>
    <w:p w14:paraId="2CFF3B0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epsilon</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best_params</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"epsilon"</w:t>
      </w:r>
      <w:r w:rsidRPr="0050458B">
        <w:rPr>
          <w:rFonts w:ascii="Times New Roman" w:eastAsia="Times New Roman" w:hAnsi="Times New Roman" w:cs="Times New Roman"/>
          <w:color w:val="D4D4D4"/>
          <w:sz w:val="24"/>
          <w:szCs w:val="24"/>
          <w:lang w:val="en-IN" w:eastAsia="en-IN"/>
        </w:rPr>
        <w:t>],</w:t>
      </w:r>
    </w:p>
    <w:p w14:paraId="5689339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9CDCFE"/>
          <w:sz w:val="24"/>
          <w:szCs w:val="24"/>
          <w:lang w:val="en-IN" w:eastAsia="en-IN"/>
        </w:rPr>
        <w:t>gamma</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best_params</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"gamma"</w:t>
      </w:r>
      <w:r w:rsidRPr="0050458B">
        <w:rPr>
          <w:rFonts w:ascii="Times New Roman" w:eastAsia="Times New Roman" w:hAnsi="Times New Roman" w:cs="Times New Roman"/>
          <w:color w:val="D4D4D4"/>
          <w:sz w:val="24"/>
          <w:szCs w:val="24"/>
          <w:lang w:val="en-IN" w:eastAsia="en-IN"/>
        </w:rPr>
        <w:t>],</w:t>
      </w:r>
    </w:p>
    <w:p w14:paraId="688E22B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roofErr w:type="spellStart"/>
      <w:r w:rsidRPr="0050458B">
        <w:rPr>
          <w:rFonts w:ascii="Times New Roman" w:eastAsia="Times New Roman" w:hAnsi="Times New Roman" w:cs="Times New Roman"/>
          <w:color w:val="9CDCFE"/>
          <w:sz w:val="24"/>
          <w:szCs w:val="24"/>
          <w:lang w:val="en-IN" w:eastAsia="en-IN"/>
        </w:rPr>
        <w:t>max_iter</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w:t>
      </w:r>
    </w:p>
    <w:p w14:paraId="2FD5C88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77AAFE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Support Vector Regression Models</w:t>
      </w:r>
    </w:p>
    <w:p w14:paraId="78BBB22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53AE253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RBF model</w:t>
      </w:r>
    </w:p>
    <w:p w14:paraId="5AD748E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#rbf_svr = SVR(kernel='</w:t>
      </w:r>
      <w:proofErr w:type="spellStart"/>
      <w:r w:rsidRPr="0050458B">
        <w:rPr>
          <w:rFonts w:ascii="Times New Roman" w:eastAsia="Times New Roman" w:hAnsi="Times New Roman" w:cs="Times New Roman"/>
          <w:color w:val="6A9955"/>
          <w:sz w:val="24"/>
          <w:szCs w:val="24"/>
          <w:lang w:val="en-IN" w:eastAsia="en-IN"/>
        </w:rPr>
        <w:t>rbf</w:t>
      </w:r>
      <w:proofErr w:type="spellEnd"/>
      <w:r w:rsidRPr="0050458B">
        <w:rPr>
          <w:rFonts w:ascii="Times New Roman" w:eastAsia="Times New Roman" w:hAnsi="Times New Roman" w:cs="Times New Roman"/>
          <w:color w:val="6A9955"/>
          <w:sz w:val="24"/>
          <w:szCs w:val="24"/>
          <w:lang w:val="en-IN" w:eastAsia="en-IN"/>
        </w:rPr>
        <w:t>', C=1000.0, gamma=4.0)</w:t>
      </w:r>
    </w:p>
    <w:p w14:paraId="1015E65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rbf_svr</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best_svr</w:t>
      </w:r>
      <w:proofErr w:type="spellEnd"/>
    </w:p>
    <w:p w14:paraId="3333936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5CAB3F9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rbf_svr</w:t>
      </w:r>
      <w:r w:rsidRPr="0050458B">
        <w:rPr>
          <w:rFonts w:ascii="Times New Roman" w:eastAsia="Times New Roman" w:hAnsi="Times New Roman" w:cs="Times New Roman"/>
          <w:color w:val="D4D4D4"/>
          <w:sz w:val="24"/>
          <w:szCs w:val="24"/>
          <w:lang w:val="en-IN" w:eastAsia="en-IN"/>
        </w:rPr>
        <w:t>.fit</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x_train</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y_train</w:t>
      </w:r>
      <w:proofErr w:type="spellEnd"/>
      <w:r w:rsidRPr="0050458B">
        <w:rPr>
          <w:rFonts w:ascii="Times New Roman" w:eastAsia="Times New Roman" w:hAnsi="Times New Roman" w:cs="Times New Roman"/>
          <w:color w:val="D4D4D4"/>
          <w:sz w:val="24"/>
          <w:szCs w:val="24"/>
          <w:lang w:val="en-IN" w:eastAsia="en-IN"/>
        </w:rPr>
        <w:t>)</w:t>
      </w:r>
    </w:p>
    <w:p w14:paraId="30B38E4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7364F38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output_days</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4EC9B0"/>
          <w:sz w:val="24"/>
          <w:szCs w:val="24"/>
          <w:lang w:val="en-IN" w:eastAsia="en-IN"/>
        </w:rPr>
        <w:t>list</w:t>
      </w:r>
      <w:r w:rsidRPr="0050458B">
        <w:rPr>
          <w:rFonts w:ascii="Times New Roman" w:eastAsia="Times New Roman" w:hAnsi="Times New Roman" w:cs="Times New Roman"/>
          <w:color w:val="D4D4D4"/>
          <w:sz w:val="24"/>
          <w:szCs w:val="24"/>
          <w:lang w:val="en-IN" w:eastAsia="en-IN"/>
        </w:rPr>
        <w:t>()</w:t>
      </w:r>
    </w:p>
    <w:p w14:paraId="02DF90C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for</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i</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range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w:t>
      </w:r>
    </w:p>
    <w:p w14:paraId="55C2238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output_days</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DCDCAA"/>
          <w:sz w:val="24"/>
          <w:szCs w:val="24"/>
          <w:lang w:val="en-IN" w:eastAsia="en-IN"/>
        </w:rPr>
        <w:t>append</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i</w:t>
      </w:r>
      <w:proofErr w:type="spellEnd"/>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9CDCFE"/>
          <w:sz w:val="24"/>
          <w:szCs w:val="24"/>
          <w:lang w:val="en-IN" w:eastAsia="en-IN"/>
        </w:rPr>
        <w:t>x_test</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13DA720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3E54471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dates</w:t>
      </w:r>
      <w:r w:rsidRPr="0050458B">
        <w:rPr>
          <w:rFonts w:ascii="Times New Roman" w:eastAsia="Times New Roman" w:hAnsi="Times New Roman" w:cs="Times New Roman"/>
          <w:color w:val="D4D4D4"/>
          <w:sz w:val="24"/>
          <w:szCs w:val="24"/>
          <w:lang w:val="en-IN" w:eastAsia="en-IN"/>
        </w:rPr>
        <w:t xml:space="preserve"> = []</w:t>
      </w:r>
    </w:p>
    <w:p w14:paraId="4236FB3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current</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4EC9B0"/>
          <w:sz w:val="24"/>
          <w:szCs w:val="24"/>
          <w:lang w:val="en-IN" w:eastAsia="en-IN"/>
        </w:rPr>
        <w:t>date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DCDCAA"/>
          <w:sz w:val="24"/>
          <w:szCs w:val="24"/>
          <w:lang w:val="en-IN" w:eastAsia="en-IN"/>
        </w:rPr>
        <w:t>today</w:t>
      </w:r>
      <w:proofErr w:type="spellEnd"/>
      <w:r w:rsidRPr="0050458B">
        <w:rPr>
          <w:rFonts w:ascii="Times New Roman" w:eastAsia="Times New Roman" w:hAnsi="Times New Roman" w:cs="Times New Roman"/>
          <w:color w:val="D4D4D4"/>
          <w:sz w:val="24"/>
          <w:szCs w:val="24"/>
          <w:lang w:val="en-IN" w:eastAsia="en-IN"/>
        </w:rPr>
        <w:t>()</w:t>
      </w:r>
    </w:p>
    <w:p w14:paraId="525054F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for</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i</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in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4EC9B0"/>
          <w:sz w:val="24"/>
          <w:szCs w:val="24"/>
          <w:lang w:val="en-IN" w:eastAsia="en-IN"/>
        </w:rPr>
        <w:t>range</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w:t>
      </w:r>
    </w:p>
    <w:p w14:paraId="6ED8FF8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current</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4EC9B0"/>
          <w:sz w:val="24"/>
          <w:szCs w:val="24"/>
          <w:lang w:val="en-IN" w:eastAsia="en-IN"/>
        </w:rPr>
        <w:t>timedelta</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days</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w:t>
      </w:r>
    </w:p>
    <w:p w14:paraId="15CF5F1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dates</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DCDCAA"/>
          <w:sz w:val="24"/>
          <w:szCs w:val="24"/>
          <w:lang w:val="en-IN" w:eastAsia="en-IN"/>
        </w:rPr>
        <w:t>append</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current</w:t>
      </w:r>
      <w:r w:rsidRPr="0050458B">
        <w:rPr>
          <w:rFonts w:ascii="Times New Roman" w:eastAsia="Times New Roman" w:hAnsi="Times New Roman" w:cs="Times New Roman"/>
          <w:color w:val="D4D4D4"/>
          <w:sz w:val="24"/>
          <w:szCs w:val="24"/>
          <w:lang w:val="en-IN" w:eastAsia="en-IN"/>
        </w:rPr>
        <w:t>)</w:t>
      </w:r>
    </w:p>
    <w:p w14:paraId="4F7FE42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78615E9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plot Results</w:t>
      </w:r>
    </w:p>
    <w:p w14:paraId="4A77F68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fig = </w:t>
      </w:r>
      <w:proofErr w:type="spellStart"/>
      <w:r w:rsidRPr="0050458B">
        <w:rPr>
          <w:rFonts w:ascii="Times New Roman" w:eastAsia="Times New Roman" w:hAnsi="Times New Roman" w:cs="Times New Roman"/>
          <w:color w:val="6A9955"/>
          <w:sz w:val="24"/>
          <w:szCs w:val="24"/>
          <w:lang w:val="en-IN" w:eastAsia="en-IN"/>
        </w:rPr>
        <w:t>go.Figure</w:t>
      </w:r>
      <w:proofErr w:type="spellEnd"/>
      <w:r w:rsidRPr="0050458B">
        <w:rPr>
          <w:rFonts w:ascii="Times New Roman" w:eastAsia="Times New Roman" w:hAnsi="Times New Roman" w:cs="Times New Roman"/>
          <w:color w:val="6A9955"/>
          <w:sz w:val="24"/>
          <w:szCs w:val="24"/>
          <w:lang w:val="en-IN" w:eastAsia="en-IN"/>
        </w:rPr>
        <w:t>()</w:t>
      </w:r>
    </w:p>
    <w:p w14:paraId="7739106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fig.add_trace</w:t>
      </w:r>
      <w:proofErr w:type="spellEnd"/>
      <w:r w:rsidRPr="0050458B">
        <w:rPr>
          <w:rFonts w:ascii="Times New Roman" w:eastAsia="Times New Roman" w:hAnsi="Times New Roman" w:cs="Times New Roman"/>
          <w:color w:val="6A9955"/>
          <w:sz w:val="24"/>
          <w:szCs w:val="24"/>
          <w:lang w:val="en-IN" w:eastAsia="en-IN"/>
        </w:rPr>
        <w:t>(</w:t>
      </w:r>
    </w:p>
    <w:p w14:paraId="633803B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go.Scatter</w:t>
      </w:r>
      <w:proofErr w:type="spellEnd"/>
      <w:r w:rsidRPr="0050458B">
        <w:rPr>
          <w:rFonts w:ascii="Times New Roman" w:eastAsia="Times New Roman" w:hAnsi="Times New Roman" w:cs="Times New Roman"/>
          <w:color w:val="6A9955"/>
          <w:sz w:val="24"/>
          <w:szCs w:val="24"/>
          <w:lang w:val="en-IN" w:eastAsia="en-IN"/>
        </w:rPr>
        <w:t>(x=</w:t>
      </w:r>
      <w:proofErr w:type="spellStart"/>
      <w:r w:rsidRPr="0050458B">
        <w:rPr>
          <w:rFonts w:ascii="Times New Roman" w:eastAsia="Times New Roman" w:hAnsi="Times New Roman" w:cs="Times New Roman"/>
          <w:color w:val="6A9955"/>
          <w:sz w:val="24"/>
          <w:szCs w:val="24"/>
          <w:lang w:val="en-IN" w:eastAsia="en-IN"/>
        </w:rPr>
        <w:t>np.array</w:t>
      </w:r>
      <w:proofErr w:type="spellEnd"/>
      <w:r w:rsidRPr="0050458B">
        <w:rPr>
          <w:rFonts w:ascii="Times New Roman" w:eastAsia="Times New Roman" w:hAnsi="Times New Roman" w:cs="Times New Roman"/>
          <w:color w:val="6A9955"/>
          <w:sz w:val="24"/>
          <w:szCs w:val="24"/>
          <w:lang w:val="en-IN" w:eastAsia="en-IN"/>
        </w:rPr>
        <w:t>(</w:t>
      </w:r>
      <w:proofErr w:type="spellStart"/>
      <w:r w:rsidRPr="0050458B">
        <w:rPr>
          <w:rFonts w:ascii="Times New Roman" w:eastAsia="Times New Roman" w:hAnsi="Times New Roman" w:cs="Times New Roman"/>
          <w:color w:val="6A9955"/>
          <w:sz w:val="24"/>
          <w:szCs w:val="24"/>
          <w:lang w:val="en-IN" w:eastAsia="en-IN"/>
        </w:rPr>
        <w:t>x_test</w:t>
      </w:r>
      <w:proofErr w:type="spellEnd"/>
      <w:r w:rsidRPr="0050458B">
        <w:rPr>
          <w:rFonts w:ascii="Times New Roman" w:eastAsia="Times New Roman" w:hAnsi="Times New Roman" w:cs="Times New Roman"/>
          <w:color w:val="6A9955"/>
          <w:sz w:val="24"/>
          <w:szCs w:val="24"/>
          <w:lang w:val="en-IN" w:eastAsia="en-IN"/>
        </w:rPr>
        <w:t>).flatten(),</w:t>
      </w:r>
    </w:p>
    <w:p w14:paraId="76F315F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xml:space="preserve">    </w:t>
      </w:r>
      <w:r w:rsidRPr="0050458B">
        <w:rPr>
          <w:rFonts w:ascii="Times New Roman" w:eastAsia="Times New Roman" w:hAnsi="Times New Roman" w:cs="Times New Roman"/>
          <w:color w:val="6A9955"/>
          <w:sz w:val="24"/>
          <w:szCs w:val="24"/>
          <w:lang w:val="en-IN" w:eastAsia="en-IN"/>
        </w:rPr>
        <w:t>#                y=</w:t>
      </w:r>
      <w:proofErr w:type="spellStart"/>
      <w:r w:rsidRPr="0050458B">
        <w:rPr>
          <w:rFonts w:ascii="Times New Roman" w:eastAsia="Times New Roman" w:hAnsi="Times New Roman" w:cs="Times New Roman"/>
          <w:color w:val="6A9955"/>
          <w:sz w:val="24"/>
          <w:szCs w:val="24"/>
          <w:lang w:val="en-IN" w:eastAsia="en-IN"/>
        </w:rPr>
        <w:t>y_test.values.flatten</w:t>
      </w:r>
      <w:proofErr w:type="spellEnd"/>
      <w:r w:rsidRPr="0050458B">
        <w:rPr>
          <w:rFonts w:ascii="Times New Roman" w:eastAsia="Times New Roman" w:hAnsi="Times New Roman" w:cs="Times New Roman"/>
          <w:color w:val="6A9955"/>
          <w:sz w:val="24"/>
          <w:szCs w:val="24"/>
          <w:lang w:val="en-IN" w:eastAsia="en-IN"/>
        </w:rPr>
        <w:t>(),</w:t>
      </w:r>
    </w:p>
    <w:p w14:paraId="669F5F9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mode='markers',</w:t>
      </w:r>
    </w:p>
    <w:p w14:paraId="0B22948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name='data'))</w:t>
      </w:r>
    </w:p>
    <w:p w14:paraId="48A79CE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fig.add_trace</w:t>
      </w:r>
      <w:proofErr w:type="spellEnd"/>
      <w:r w:rsidRPr="0050458B">
        <w:rPr>
          <w:rFonts w:ascii="Times New Roman" w:eastAsia="Times New Roman" w:hAnsi="Times New Roman" w:cs="Times New Roman"/>
          <w:color w:val="6A9955"/>
          <w:sz w:val="24"/>
          <w:szCs w:val="24"/>
          <w:lang w:val="en-IN" w:eastAsia="en-IN"/>
        </w:rPr>
        <w:t>(</w:t>
      </w:r>
    </w:p>
    <w:p w14:paraId="613B692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go.Scatter</w:t>
      </w:r>
      <w:proofErr w:type="spellEnd"/>
      <w:r w:rsidRPr="0050458B">
        <w:rPr>
          <w:rFonts w:ascii="Times New Roman" w:eastAsia="Times New Roman" w:hAnsi="Times New Roman" w:cs="Times New Roman"/>
          <w:color w:val="6A9955"/>
          <w:sz w:val="24"/>
          <w:szCs w:val="24"/>
          <w:lang w:val="en-IN" w:eastAsia="en-IN"/>
        </w:rPr>
        <w:t>(x=</w:t>
      </w:r>
      <w:proofErr w:type="spellStart"/>
      <w:r w:rsidRPr="0050458B">
        <w:rPr>
          <w:rFonts w:ascii="Times New Roman" w:eastAsia="Times New Roman" w:hAnsi="Times New Roman" w:cs="Times New Roman"/>
          <w:color w:val="6A9955"/>
          <w:sz w:val="24"/>
          <w:szCs w:val="24"/>
          <w:lang w:val="en-IN" w:eastAsia="en-IN"/>
        </w:rPr>
        <w:t>np.array</w:t>
      </w:r>
      <w:proofErr w:type="spellEnd"/>
      <w:r w:rsidRPr="0050458B">
        <w:rPr>
          <w:rFonts w:ascii="Times New Roman" w:eastAsia="Times New Roman" w:hAnsi="Times New Roman" w:cs="Times New Roman"/>
          <w:color w:val="6A9955"/>
          <w:sz w:val="24"/>
          <w:szCs w:val="24"/>
          <w:lang w:val="en-IN" w:eastAsia="en-IN"/>
        </w:rPr>
        <w:t>(</w:t>
      </w:r>
      <w:proofErr w:type="spellStart"/>
      <w:r w:rsidRPr="0050458B">
        <w:rPr>
          <w:rFonts w:ascii="Times New Roman" w:eastAsia="Times New Roman" w:hAnsi="Times New Roman" w:cs="Times New Roman"/>
          <w:color w:val="6A9955"/>
          <w:sz w:val="24"/>
          <w:szCs w:val="24"/>
          <w:lang w:val="en-IN" w:eastAsia="en-IN"/>
        </w:rPr>
        <w:t>x_test</w:t>
      </w:r>
      <w:proofErr w:type="spellEnd"/>
      <w:r w:rsidRPr="0050458B">
        <w:rPr>
          <w:rFonts w:ascii="Times New Roman" w:eastAsia="Times New Roman" w:hAnsi="Times New Roman" w:cs="Times New Roman"/>
          <w:color w:val="6A9955"/>
          <w:sz w:val="24"/>
          <w:szCs w:val="24"/>
          <w:lang w:val="en-IN" w:eastAsia="en-IN"/>
        </w:rPr>
        <w:t>).flatten(),</w:t>
      </w:r>
    </w:p>
    <w:p w14:paraId="3F3D636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y=</w:t>
      </w:r>
      <w:proofErr w:type="spellStart"/>
      <w:r w:rsidRPr="0050458B">
        <w:rPr>
          <w:rFonts w:ascii="Times New Roman" w:eastAsia="Times New Roman" w:hAnsi="Times New Roman" w:cs="Times New Roman"/>
          <w:color w:val="6A9955"/>
          <w:sz w:val="24"/>
          <w:szCs w:val="24"/>
          <w:lang w:val="en-IN" w:eastAsia="en-IN"/>
        </w:rPr>
        <w:t>rbf_svr.predict</w:t>
      </w:r>
      <w:proofErr w:type="spellEnd"/>
      <w:r w:rsidRPr="0050458B">
        <w:rPr>
          <w:rFonts w:ascii="Times New Roman" w:eastAsia="Times New Roman" w:hAnsi="Times New Roman" w:cs="Times New Roman"/>
          <w:color w:val="6A9955"/>
          <w:sz w:val="24"/>
          <w:szCs w:val="24"/>
          <w:lang w:val="en-IN" w:eastAsia="en-IN"/>
        </w:rPr>
        <w:t>(</w:t>
      </w:r>
      <w:proofErr w:type="spellStart"/>
      <w:r w:rsidRPr="0050458B">
        <w:rPr>
          <w:rFonts w:ascii="Times New Roman" w:eastAsia="Times New Roman" w:hAnsi="Times New Roman" w:cs="Times New Roman"/>
          <w:color w:val="6A9955"/>
          <w:sz w:val="24"/>
          <w:szCs w:val="24"/>
          <w:lang w:val="en-IN" w:eastAsia="en-IN"/>
        </w:rPr>
        <w:t>x_test</w:t>
      </w:r>
      <w:proofErr w:type="spellEnd"/>
      <w:r w:rsidRPr="0050458B">
        <w:rPr>
          <w:rFonts w:ascii="Times New Roman" w:eastAsia="Times New Roman" w:hAnsi="Times New Roman" w:cs="Times New Roman"/>
          <w:color w:val="6A9955"/>
          <w:sz w:val="24"/>
          <w:szCs w:val="24"/>
          <w:lang w:val="en-IN" w:eastAsia="en-IN"/>
        </w:rPr>
        <w:t>),</w:t>
      </w:r>
    </w:p>
    <w:p w14:paraId="311AE0F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mode='</w:t>
      </w:r>
      <w:proofErr w:type="spellStart"/>
      <w:r w:rsidRPr="0050458B">
        <w:rPr>
          <w:rFonts w:ascii="Times New Roman" w:eastAsia="Times New Roman" w:hAnsi="Times New Roman" w:cs="Times New Roman"/>
          <w:color w:val="6A9955"/>
          <w:sz w:val="24"/>
          <w:szCs w:val="24"/>
          <w:lang w:val="en-IN" w:eastAsia="en-IN"/>
        </w:rPr>
        <w:t>lines+markers</w:t>
      </w:r>
      <w:proofErr w:type="spellEnd"/>
      <w:r w:rsidRPr="0050458B">
        <w:rPr>
          <w:rFonts w:ascii="Times New Roman" w:eastAsia="Times New Roman" w:hAnsi="Times New Roman" w:cs="Times New Roman"/>
          <w:color w:val="6A9955"/>
          <w:sz w:val="24"/>
          <w:szCs w:val="24"/>
          <w:lang w:val="en-IN" w:eastAsia="en-IN"/>
        </w:rPr>
        <w:t>',</w:t>
      </w:r>
    </w:p>
    <w:p w14:paraId="6F349A2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name='test'))</w:t>
      </w:r>
    </w:p>
    <w:p w14:paraId="500A95C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fig</w:t>
      </w:r>
      <w:r w:rsidRPr="0050458B">
        <w:rPr>
          <w:rFonts w:ascii="Times New Roman" w:eastAsia="Times New Roman" w:hAnsi="Times New Roman" w:cs="Times New Roman"/>
          <w:color w:val="D4D4D4"/>
          <w:sz w:val="24"/>
          <w:szCs w:val="24"/>
          <w:lang w:val="en-IN" w:eastAsia="en-IN"/>
        </w:rPr>
        <w:t xml:space="preserve"> = </w:t>
      </w:r>
      <w:proofErr w:type="spellStart"/>
      <w:r w:rsidRPr="0050458B">
        <w:rPr>
          <w:rFonts w:ascii="Times New Roman" w:eastAsia="Times New Roman" w:hAnsi="Times New Roman" w:cs="Times New Roman"/>
          <w:color w:val="4EC9B0"/>
          <w:sz w:val="24"/>
          <w:szCs w:val="24"/>
          <w:lang w:val="en-IN" w:eastAsia="en-IN"/>
        </w:rPr>
        <w:t>go</w:t>
      </w:r>
      <w:r w:rsidRPr="0050458B">
        <w:rPr>
          <w:rFonts w:ascii="Times New Roman" w:eastAsia="Times New Roman" w:hAnsi="Times New Roman" w:cs="Times New Roman"/>
          <w:color w:val="D4D4D4"/>
          <w:sz w:val="24"/>
          <w:szCs w:val="24"/>
          <w:lang w:val="en-IN" w:eastAsia="en-IN"/>
        </w:rPr>
        <w:t>.Figure</w:t>
      </w:r>
      <w:proofErr w:type="spellEnd"/>
      <w:r w:rsidRPr="0050458B">
        <w:rPr>
          <w:rFonts w:ascii="Times New Roman" w:eastAsia="Times New Roman" w:hAnsi="Times New Roman" w:cs="Times New Roman"/>
          <w:color w:val="D4D4D4"/>
          <w:sz w:val="24"/>
          <w:szCs w:val="24"/>
          <w:lang w:val="en-IN" w:eastAsia="en-IN"/>
        </w:rPr>
        <w:t>()</w:t>
      </w:r>
    </w:p>
    <w:p w14:paraId="41208B0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fig</w:t>
      </w:r>
      <w:r w:rsidRPr="0050458B">
        <w:rPr>
          <w:rFonts w:ascii="Times New Roman" w:eastAsia="Times New Roman" w:hAnsi="Times New Roman" w:cs="Times New Roman"/>
          <w:color w:val="D4D4D4"/>
          <w:sz w:val="24"/>
          <w:szCs w:val="24"/>
          <w:lang w:val="en-IN" w:eastAsia="en-IN"/>
        </w:rPr>
        <w:t>.add_trace</w:t>
      </w:r>
      <w:proofErr w:type="spellEnd"/>
      <w:r w:rsidRPr="0050458B">
        <w:rPr>
          <w:rFonts w:ascii="Times New Roman" w:eastAsia="Times New Roman" w:hAnsi="Times New Roman" w:cs="Times New Roman"/>
          <w:color w:val="D4D4D4"/>
          <w:sz w:val="24"/>
          <w:szCs w:val="24"/>
          <w:lang w:val="en-IN" w:eastAsia="en-IN"/>
        </w:rPr>
        <w:t>(</w:t>
      </w:r>
    </w:p>
    <w:p w14:paraId="1883151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4EC9B0"/>
          <w:sz w:val="24"/>
          <w:szCs w:val="24"/>
          <w:lang w:val="en-IN" w:eastAsia="en-IN"/>
        </w:rPr>
        <w:t>go</w:t>
      </w:r>
      <w:r w:rsidRPr="0050458B">
        <w:rPr>
          <w:rFonts w:ascii="Times New Roman" w:eastAsia="Times New Roman" w:hAnsi="Times New Roman" w:cs="Times New Roman"/>
          <w:color w:val="D4D4D4"/>
          <w:sz w:val="24"/>
          <w:szCs w:val="24"/>
          <w:lang w:val="en-IN" w:eastAsia="en-IN"/>
        </w:rPr>
        <w:t>.Scatter</w:t>
      </w:r>
      <w:proofErr w:type="spellEnd"/>
      <w:r w:rsidRPr="0050458B">
        <w:rPr>
          <w:rFonts w:ascii="Times New Roman" w:eastAsia="Times New Roman" w:hAnsi="Times New Roman" w:cs="Times New Roman"/>
          <w:color w:val="D4D4D4"/>
          <w:sz w:val="24"/>
          <w:szCs w:val="24"/>
          <w:lang w:val="en-IN" w:eastAsia="en-IN"/>
        </w:rPr>
        <w:t>(</w:t>
      </w:r>
    </w:p>
    <w:p w14:paraId="77CCE30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x</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9CDCFE"/>
          <w:sz w:val="24"/>
          <w:szCs w:val="24"/>
          <w:lang w:val="en-IN" w:eastAsia="en-IN"/>
        </w:rPr>
        <w:t>dates</w:t>
      </w:r>
      <w:r w:rsidRPr="0050458B">
        <w:rPr>
          <w:rFonts w:ascii="Times New Roman" w:eastAsia="Times New Roman" w:hAnsi="Times New Roman" w:cs="Times New Roman"/>
          <w:color w:val="D4D4D4"/>
          <w:sz w:val="24"/>
          <w:szCs w:val="24"/>
          <w:lang w:val="en-IN" w:eastAsia="en-IN"/>
        </w:rPr>
        <w:t>,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np.array</w:t>
      </w:r>
      <w:proofErr w:type="spellEnd"/>
      <w:r w:rsidRPr="0050458B">
        <w:rPr>
          <w:rFonts w:ascii="Times New Roman" w:eastAsia="Times New Roman" w:hAnsi="Times New Roman" w:cs="Times New Roman"/>
          <w:color w:val="6A9955"/>
          <w:sz w:val="24"/>
          <w:szCs w:val="24"/>
          <w:lang w:val="en-IN" w:eastAsia="en-IN"/>
        </w:rPr>
        <w:t>(</w:t>
      </w:r>
      <w:proofErr w:type="spellStart"/>
      <w:r w:rsidRPr="0050458B">
        <w:rPr>
          <w:rFonts w:ascii="Times New Roman" w:eastAsia="Times New Roman" w:hAnsi="Times New Roman" w:cs="Times New Roman"/>
          <w:color w:val="6A9955"/>
          <w:sz w:val="24"/>
          <w:szCs w:val="24"/>
          <w:lang w:val="en-IN" w:eastAsia="en-IN"/>
        </w:rPr>
        <w:t>ten_days</w:t>
      </w:r>
      <w:proofErr w:type="spellEnd"/>
      <w:r w:rsidRPr="0050458B">
        <w:rPr>
          <w:rFonts w:ascii="Times New Roman" w:eastAsia="Times New Roman" w:hAnsi="Times New Roman" w:cs="Times New Roman"/>
          <w:color w:val="6A9955"/>
          <w:sz w:val="24"/>
          <w:szCs w:val="24"/>
          <w:lang w:val="en-IN" w:eastAsia="en-IN"/>
        </w:rPr>
        <w:t xml:space="preserve">).flatten(), </w:t>
      </w:r>
    </w:p>
    <w:p w14:paraId="0A2D7A6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y</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rbf_svr</w:t>
      </w:r>
      <w:r w:rsidRPr="0050458B">
        <w:rPr>
          <w:rFonts w:ascii="Times New Roman" w:eastAsia="Times New Roman" w:hAnsi="Times New Roman" w:cs="Times New Roman"/>
          <w:color w:val="D4D4D4"/>
          <w:sz w:val="24"/>
          <w:szCs w:val="24"/>
          <w:lang w:val="en-IN" w:eastAsia="en-IN"/>
        </w:rPr>
        <w:t>.predict</w:t>
      </w:r>
      <w:proofErr w:type="spellEnd"/>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output_days</w:t>
      </w:r>
      <w:proofErr w:type="spellEnd"/>
      <w:r w:rsidRPr="0050458B">
        <w:rPr>
          <w:rFonts w:ascii="Times New Roman" w:eastAsia="Times New Roman" w:hAnsi="Times New Roman" w:cs="Times New Roman"/>
          <w:color w:val="D4D4D4"/>
          <w:sz w:val="24"/>
          <w:szCs w:val="24"/>
          <w:lang w:val="en-IN" w:eastAsia="en-IN"/>
        </w:rPr>
        <w:t>),</w:t>
      </w:r>
    </w:p>
    <w:p w14:paraId="0DBE722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mode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w:t>
      </w:r>
      <w:proofErr w:type="spellStart"/>
      <w:r w:rsidRPr="0050458B">
        <w:rPr>
          <w:rFonts w:ascii="Times New Roman" w:eastAsia="Times New Roman" w:hAnsi="Times New Roman" w:cs="Times New Roman"/>
          <w:color w:val="CE9178"/>
          <w:sz w:val="24"/>
          <w:szCs w:val="24"/>
          <w:lang w:val="en-IN" w:eastAsia="en-IN"/>
        </w:rPr>
        <w:t>lines+markers</w:t>
      </w:r>
      <w:proofErr w:type="spellEnd"/>
      <w:r w:rsidRPr="0050458B">
        <w:rPr>
          <w:rFonts w:ascii="Times New Roman" w:eastAsia="Times New Roman" w:hAnsi="Times New Roman" w:cs="Times New Roman"/>
          <w:color w:val="CE9178"/>
          <w:sz w:val="24"/>
          <w:szCs w:val="24"/>
          <w:lang w:val="en-IN" w:eastAsia="en-IN"/>
        </w:rPr>
        <w:t>'</w:t>
      </w:r>
      <w:r w:rsidRPr="0050458B">
        <w:rPr>
          <w:rFonts w:ascii="Times New Roman" w:eastAsia="Times New Roman" w:hAnsi="Times New Roman" w:cs="Times New Roman"/>
          <w:color w:val="D4D4D4"/>
          <w:sz w:val="24"/>
          <w:szCs w:val="24"/>
          <w:lang w:val="en-IN" w:eastAsia="en-IN"/>
        </w:rPr>
        <w:t>,</w:t>
      </w:r>
    </w:p>
    <w:p w14:paraId="5E2E11B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name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'data'</w:t>
      </w:r>
      <w:r w:rsidRPr="0050458B">
        <w:rPr>
          <w:rFonts w:ascii="Times New Roman" w:eastAsia="Times New Roman" w:hAnsi="Times New Roman" w:cs="Times New Roman"/>
          <w:color w:val="D4D4D4"/>
          <w:sz w:val="24"/>
          <w:szCs w:val="24"/>
          <w:lang w:val="en-IN" w:eastAsia="en-IN"/>
        </w:rPr>
        <w:t>))</w:t>
      </w:r>
    </w:p>
    <w:p w14:paraId="286B7C1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fig</w:t>
      </w:r>
      <w:r w:rsidRPr="0050458B">
        <w:rPr>
          <w:rFonts w:ascii="Times New Roman" w:eastAsia="Times New Roman" w:hAnsi="Times New Roman" w:cs="Times New Roman"/>
          <w:color w:val="D4D4D4"/>
          <w:sz w:val="24"/>
          <w:szCs w:val="24"/>
          <w:lang w:val="en-IN" w:eastAsia="en-IN"/>
        </w:rPr>
        <w:t>.update_layout</w:t>
      </w:r>
      <w:proofErr w:type="spellEnd"/>
      <w:r w:rsidRPr="0050458B">
        <w:rPr>
          <w:rFonts w:ascii="Times New Roman" w:eastAsia="Times New Roman" w:hAnsi="Times New Roman" w:cs="Times New Roman"/>
          <w:color w:val="D4D4D4"/>
          <w:sz w:val="24"/>
          <w:szCs w:val="24"/>
          <w:lang w:val="en-IN" w:eastAsia="en-IN"/>
        </w:rPr>
        <w:t>(</w:t>
      </w:r>
    </w:p>
    <w:p w14:paraId="3E85596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title</w:t>
      </w:r>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"Predicted Close Price of next "</w:t>
      </w:r>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4EC9B0"/>
          <w:sz w:val="24"/>
          <w:szCs w:val="24"/>
          <w:lang w:val="en-IN" w:eastAsia="en-IN"/>
        </w:rPr>
        <w:t>str</w:t>
      </w:r>
      <w:r w:rsidRPr="0050458B">
        <w:rPr>
          <w:rFonts w:ascii="Times New Roman" w:eastAsia="Times New Roman" w:hAnsi="Times New Roman" w:cs="Times New Roman"/>
          <w:color w:val="D4D4D4"/>
          <w:sz w:val="24"/>
          <w:szCs w:val="24"/>
          <w:lang w:val="en-IN" w:eastAsia="en-IN"/>
        </w:rPr>
        <w:t>(</w:t>
      </w:r>
      <w:proofErr w:type="spellStart"/>
      <w:r w:rsidRPr="0050458B">
        <w:rPr>
          <w:rFonts w:ascii="Times New Roman" w:eastAsia="Times New Roman" w:hAnsi="Times New Roman" w:cs="Times New Roman"/>
          <w:color w:val="9CDCFE"/>
          <w:sz w:val="24"/>
          <w:szCs w:val="24"/>
          <w:lang w:val="en-IN" w:eastAsia="en-IN"/>
        </w:rPr>
        <w:t>n_days</w:t>
      </w:r>
      <w:proofErr w:type="spellEnd"/>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B5CEA8"/>
          <w:sz w:val="24"/>
          <w:szCs w:val="24"/>
          <w:lang w:val="en-IN" w:eastAsia="en-IN"/>
        </w:rPr>
        <w:t>1</w:t>
      </w:r>
      <w:r w:rsidRPr="0050458B">
        <w:rPr>
          <w:rFonts w:ascii="Times New Roman" w:eastAsia="Times New Roman" w:hAnsi="Times New Roman" w:cs="Times New Roman"/>
          <w:color w:val="D4D4D4"/>
          <w:sz w:val="24"/>
          <w:szCs w:val="24"/>
          <w:lang w:val="en-IN" w:eastAsia="en-IN"/>
        </w:rPr>
        <w:t xml:space="preserve">) + </w:t>
      </w:r>
      <w:r w:rsidRPr="0050458B">
        <w:rPr>
          <w:rFonts w:ascii="Times New Roman" w:eastAsia="Times New Roman" w:hAnsi="Times New Roman" w:cs="Times New Roman"/>
          <w:color w:val="CE9178"/>
          <w:sz w:val="24"/>
          <w:szCs w:val="24"/>
          <w:lang w:val="en-IN" w:eastAsia="en-IN"/>
        </w:rPr>
        <w:t>" days"</w:t>
      </w:r>
      <w:r w:rsidRPr="0050458B">
        <w:rPr>
          <w:rFonts w:ascii="Times New Roman" w:eastAsia="Times New Roman" w:hAnsi="Times New Roman" w:cs="Times New Roman"/>
          <w:color w:val="D4D4D4"/>
          <w:sz w:val="24"/>
          <w:szCs w:val="24"/>
          <w:lang w:val="en-IN" w:eastAsia="en-IN"/>
        </w:rPr>
        <w:t>,</w:t>
      </w:r>
    </w:p>
    <w:p w14:paraId="1CC46BD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xaxis_title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"Date"</w:t>
      </w:r>
      <w:r w:rsidRPr="0050458B">
        <w:rPr>
          <w:rFonts w:ascii="Times New Roman" w:eastAsia="Times New Roman" w:hAnsi="Times New Roman" w:cs="Times New Roman"/>
          <w:color w:val="D4D4D4"/>
          <w:sz w:val="24"/>
          <w:szCs w:val="24"/>
          <w:lang w:val="en-IN" w:eastAsia="en-IN"/>
        </w:rPr>
        <w:t>,</w:t>
      </w:r>
    </w:p>
    <w:p w14:paraId="366AB8C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yaxis_title</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CE9178"/>
          <w:sz w:val="24"/>
          <w:szCs w:val="24"/>
          <w:lang w:val="en-IN" w:eastAsia="en-IN"/>
        </w:rPr>
        <w:t>"Closed Price"</w:t>
      </w:r>
      <w:r w:rsidRPr="0050458B">
        <w:rPr>
          <w:rFonts w:ascii="Times New Roman" w:eastAsia="Times New Roman" w:hAnsi="Times New Roman" w:cs="Times New Roman"/>
          <w:color w:val="D4D4D4"/>
          <w:sz w:val="24"/>
          <w:szCs w:val="24"/>
          <w:lang w:val="en-IN" w:eastAsia="en-IN"/>
        </w:rPr>
        <w:t>,</w:t>
      </w:r>
    </w:p>
    <w:p w14:paraId="373F8CA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xml:space="preserve"># </w:t>
      </w:r>
      <w:proofErr w:type="spellStart"/>
      <w:r w:rsidRPr="0050458B">
        <w:rPr>
          <w:rFonts w:ascii="Times New Roman" w:eastAsia="Times New Roman" w:hAnsi="Times New Roman" w:cs="Times New Roman"/>
          <w:color w:val="6A9955"/>
          <w:sz w:val="24"/>
          <w:szCs w:val="24"/>
          <w:lang w:val="en-IN" w:eastAsia="en-IN"/>
        </w:rPr>
        <w:t>legend_title</w:t>
      </w:r>
      <w:proofErr w:type="spellEnd"/>
      <w:r w:rsidRPr="0050458B">
        <w:rPr>
          <w:rFonts w:ascii="Times New Roman" w:eastAsia="Times New Roman" w:hAnsi="Times New Roman" w:cs="Times New Roman"/>
          <w:color w:val="6A9955"/>
          <w:sz w:val="24"/>
          <w:szCs w:val="24"/>
          <w:lang w:val="en-IN" w:eastAsia="en-IN"/>
        </w:rPr>
        <w:t>="Legend Title",</w:t>
      </w:r>
    </w:p>
    <w:p w14:paraId="1C048F4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w:t>
      </w:r>
    </w:p>
    <w:p w14:paraId="75F98D1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01A7176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586C0"/>
          <w:sz w:val="24"/>
          <w:szCs w:val="24"/>
          <w:lang w:val="en-IN" w:eastAsia="en-IN"/>
        </w:rPr>
        <w:t>return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fig</w:t>
      </w:r>
    </w:p>
    <w:p w14:paraId="0238C4AD" w14:textId="65BCDA7D" w:rsidR="00FE0489" w:rsidRDefault="00FE0489" w:rsidP="00FE0489">
      <w:pPr>
        <w:pStyle w:val="BodyText"/>
        <w:rPr>
          <w:rFonts w:ascii="Times New Roman" w:hAnsi="Times New Roman" w:cs="Times New Roman"/>
          <w:color w:val="D4D4D4"/>
          <w:sz w:val="24"/>
          <w:szCs w:val="24"/>
          <w:lang w:val="en-IN" w:eastAsia="en-IN"/>
        </w:rPr>
      </w:pPr>
    </w:p>
    <w:p w14:paraId="1E0E4413" w14:textId="23121EA4"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13.2</w:t>
      </w:r>
    </w:p>
    <w:p w14:paraId="1916E2FA" w14:textId="77777777" w:rsidR="00830137" w:rsidRPr="0050458B" w:rsidRDefault="00830137" w:rsidP="00FE0489">
      <w:pPr>
        <w:pStyle w:val="BodyText"/>
        <w:rPr>
          <w:rFonts w:ascii="Times New Roman" w:hAnsi="Times New Roman" w:cs="Times New Roman"/>
          <w:color w:val="D4D4D4"/>
          <w:sz w:val="24"/>
          <w:szCs w:val="24"/>
          <w:lang w:val="en-IN" w:eastAsia="en-IN"/>
        </w:rPr>
      </w:pPr>
    </w:p>
    <w:p w14:paraId="56DDCB8F" w14:textId="77777777" w:rsidR="00FE0489" w:rsidRPr="0050458B" w:rsidRDefault="00FE0489" w:rsidP="00FE0489">
      <w:pPr>
        <w:pStyle w:val="BodyText"/>
        <w:rPr>
          <w:rFonts w:ascii="Times New Roman" w:hAnsi="Times New Roman" w:cs="Times New Roman"/>
          <w:color w:val="D4D4D4"/>
          <w:sz w:val="24"/>
          <w:szCs w:val="24"/>
          <w:lang w:val="en-IN" w:eastAsia="en-IN"/>
        </w:rPr>
      </w:pPr>
      <w:r w:rsidRPr="0050458B">
        <w:rPr>
          <w:rFonts w:ascii="Times New Roman" w:hAnsi="Times New Roman" w:cs="Times New Roman"/>
          <w:color w:val="D4D4D4"/>
          <w:sz w:val="24"/>
          <w:szCs w:val="24"/>
          <w:lang w:val="en-IN" w:eastAsia="en-IN"/>
        </w:rPr>
        <w:t>STYLE.CSS</w:t>
      </w:r>
    </w:p>
    <w:p w14:paraId="15D70075" w14:textId="77777777" w:rsidR="00FE0489" w:rsidRPr="0050458B" w:rsidRDefault="00FE0489" w:rsidP="00FE0489">
      <w:pPr>
        <w:pStyle w:val="BodyText"/>
        <w:rPr>
          <w:rFonts w:ascii="Times New Roman" w:hAnsi="Times New Roman" w:cs="Times New Roman"/>
          <w:color w:val="D4D4D4"/>
          <w:sz w:val="24"/>
          <w:szCs w:val="24"/>
          <w:lang w:val="en-IN" w:eastAsia="en-IN"/>
        </w:rPr>
      </w:pPr>
    </w:p>
    <w:p w14:paraId="7439490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569CD6"/>
          <w:sz w:val="24"/>
          <w:szCs w:val="24"/>
          <w:lang w:val="en-IN" w:eastAsia="en-IN"/>
        </w:rPr>
        <w:t>*</w:t>
      </w:r>
      <w:r w:rsidRPr="0050458B">
        <w:rPr>
          <w:rFonts w:ascii="Times New Roman" w:eastAsia="Times New Roman" w:hAnsi="Times New Roman" w:cs="Times New Roman"/>
          <w:color w:val="D4D4D4"/>
          <w:sz w:val="24"/>
          <w:szCs w:val="24"/>
          <w:lang w:val="en-IN" w:eastAsia="en-IN"/>
        </w:rPr>
        <w:t xml:space="preserve"> {</w:t>
      </w:r>
    </w:p>
    <w:p w14:paraId="54B3075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732DECE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padding</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43E702C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box-sizing</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1062A5F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font-family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"Roboto"</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sans-serif</w:t>
      </w:r>
      <w:r w:rsidRPr="0050458B">
        <w:rPr>
          <w:rFonts w:ascii="Times New Roman" w:eastAsia="Times New Roman" w:hAnsi="Times New Roman" w:cs="Times New Roman"/>
          <w:color w:val="D4D4D4"/>
          <w:sz w:val="24"/>
          <w:szCs w:val="24"/>
          <w:lang w:val="en-IN" w:eastAsia="en-IN"/>
        </w:rPr>
        <w:t>;</w:t>
      </w:r>
    </w:p>
    <w:p w14:paraId="338609D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3834426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47E4B70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body</w:t>
      </w:r>
      <w:r w:rsidRPr="0050458B">
        <w:rPr>
          <w:rFonts w:ascii="Times New Roman" w:eastAsia="Times New Roman" w:hAnsi="Times New Roman" w:cs="Times New Roman"/>
          <w:color w:val="D4D4D4"/>
          <w:sz w:val="24"/>
          <w:szCs w:val="24"/>
          <w:lang w:val="en-IN" w:eastAsia="en-IN"/>
        </w:rPr>
        <w:t xml:space="preserve"> {</w:t>
      </w:r>
    </w:p>
    <w:p w14:paraId="2C4E24D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overflow-x</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hidden</w:t>
      </w:r>
      <w:r w:rsidRPr="0050458B">
        <w:rPr>
          <w:rFonts w:ascii="Times New Roman" w:eastAsia="Times New Roman" w:hAnsi="Times New Roman" w:cs="Times New Roman"/>
          <w:color w:val="D4D4D4"/>
          <w:sz w:val="24"/>
          <w:szCs w:val="24"/>
          <w:lang w:val="en-IN" w:eastAsia="en-IN"/>
        </w:rPr>
        <w:t>;</w:t>
      </w:r>
    </w:p>
    <w:p w14:paraId="4CE826C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0124252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.container</w:t>
      </w:r>
      <w:r w:rsidRPr="0050458B">
        <w:rPr>
          <w:rFonts w:ascii="Times New Roman" w:eastAsia="Times New Roman" w:hAnsi="Times New Roman" w:cs="Times New Roman"/>
          <w:color w:val="D4D4D4"/>
          <w:sz w:val="24"/>
          <w:szCs w:val="24"/>
          <w:lang w:val="en-IN" w:eastAsia="en-IN"/>
        </w:rPr>
        <w:t xml:space="preserve"> {</w:t>
      </w:r>
    </w:p>
    <w:p w14:paraId="62B28EA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display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w:t>
      </w:r>
      <w:r w:rsidRPr="0050458B">
        <w:rPr>
          <w:rFonts w:ascii="Times New Roman" w:eastAsia="Times New Roman" w:hAnsi="Times New Roman" w:cs="Times New Roman"/>
          <w:color w:val="D4D4D4"/>
          <w:sz w:val="24"/>
          <w:szCs w:val="24"/>
          <w:lang w:val="en-IN" w:eastAsia="en-IN"/>
        </w:rPr>
        <w:t>;</w:t>
      </w:r>
    </w:p>
    <w:p w14:paraId="77187B8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0148F3C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66BD7A4D"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.nav</w:t>
      </w:r>
      <w:r w:rsidRPr="0050458B">
        <w:rPr>
          <w:rFonts w:ascii="Times New Roman" w:eastAsia="Times New Roman" w:hAnsi="Times New Roman" w:cs="Times New Roman"/>
          <w:color w:val="D4D4D4"/>
          <w:sz w:val="24"/>
          <w:szCs w:val="24"/>
          <w:lang w:val="en-IN" w:eastAsia="en-IN"/>
        </w:rPr>
        <w:t xml:space="preserve"> {</w:t>
      </w:r>
    </w:p>
    <w:p w14:paraId="0E09C7B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/*position: fixed;*/</w:t>
      </w:r>
    </w:p>
    <w:p w14:paraId="283FCAC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25vw</w:t>
      </w:r>
      <w:r w:rsidRPr="0050458B">
        <w:rPr>
          <w:rFonts w:ascii="Times New Roman" w:eastAsia="Times New Roman" w:hAnsi="Times New Roman" w:cs="Times New Roman"/>
          <w:color w:val="D4D4D4"/>
          <w:sz w:val="24"/>
          <w:szCs w:val="24"/>
          <w:lang w:val="en-IN" w:eastAsia="en-IN"/>
        </w:rPr>
        <w:t>;</w:t>
      </w:r>
    </w:p>
    <w:p w14:paraId="3253854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6A9955"/>
          <w:sz w:val="24"/>
          <w:szCs w:val="24"/>
          <w:lang w:val="en-IN" w:eastAsia="en-IN"/>
        </w:rPr>
        <w:t>/* height: 100%; */</w:t>
      </w:r>
    </w:p>
    <w:p w14:paraId="492C726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align-items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CE9178"/>
          <w:sz w:val="24"/>
          <w:szCs w:val="24"/>
          <w:lang w:val="en-IN" w:eastAsia="en-IN"/>
        </w:rPr>
        <w:t>center</w:t>
      </w:r>
      <w:proofErr w:type="spellEnd"/>
      <w:r w:rsidRPr="0050458B">
        <w:rPr>
          <w:rFonts w:ascii="Times New Roman" w:eastAsia="Times New Roman" w:hAnsi="Times New Roman" w:cs="Times New Roman"/>
          <w:color w:val="D4D4D4"/>
          <w:sz w:val="24"/>
          <w:szCs w:val="24"/>
          <w:lang w:val="en-IN" w:eastAsia="en-IN"/>
        </w:rPr>
        <w:t>;</w:t>
      </w:r>
    </w:p>
    <w:p w14:paraId="492D6DB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display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w:t>
      </w:r>
      <w:r w:rsidRPr="0050458B">
        <w:rPr>
          <w:rFonts w:ascii="Times New Roman" w:eastAsia="Times New Roman" w:hAnsi="Times New Roman" w:cs="Times New Roman"/>
          <w:color w:val="D4D4D4"/>
          <w:sz w:val="24"/>
          <w:szCs w:val="24"/>
          <w:lang w:val="en-IN" w:eastAsia="en-IN"/>
        </w:rPr>
        <w:t>;</w:t>
      </w:r>
    </w:p>
    <w:p w14:paraId="6ED734A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xml:space="preserve">  </w:t>
      </w:r>
      <w:r w:rsidRPr="0050458B">
        <w:rPr>
          <w:rFonts w:ascii="Times New Roman" w:eastAsia="Times New Roman" w:hAnsi="Times New Roman" w:cs="Times New Roman"/>
          <w:color w:val="9CDCFE"/>
          <w:sz w:val="24"/>
          <w:szCs w:val="24"/>
          <w:lang w:val="en-IN" w:eastAsia="en-IN"/>
        </w:rPr>
        <w:t>justify-content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flex-start</w:t>
      </w:r>
      <w:r w:rsidRPr="0050458B">
        <w:rPr>
          <w:rFonts w:ascii="Times New Roman" w:eastAsia="Times New Roman" w:hAnsi="Times New Roman" w:cs="Times New Roman"/>
          <w:color w:val="D4D4D4"/>
          <w:sz w:val="24"/>
          <w:szCs w:val="24"/>
          <w:lang w:val="en-IN" w:eastAsia="en-IN"/>
        </w:rPr>
        <w:t>;</w:t>
      </w:r>
    </w:p>
    <w:p w14:paraId="510C2B2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flex-direction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column</w:t>
      </w:r>
      <w:r w:rsidRPr="0050458B">
        <w:rPr>
          <w:rFonts w:ascii="Times New Roman" w:eastAsia="Times New Roman" w:hAnsi="Times New Roman" w:cs="Times New Roman"/>
          <w:color w:val="D4D4D4"/>
          <w:sz w:val="24"/>
          <w:szCs w:val="24"/>
          <w:lang w:val="en-IN" w:eastAsia="en-IN"/>
        </w:rPr>
        <w:t>;</w:t>
      </w:r>
    </w:p>
    <w:p w14:paraId="5AE08FC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background-</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rgb</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107</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107</w:t>
      </w:r>
      <w:r w:rsidRPr="0050458B">
        <w:rPr>
          <w:rFonts w:ascii="Times New Roman" w:eastAsia="Times New Roman" w:hAnsi="Times New Roman" w:cs="Times New Roman"/>
          <w:color w:val="D4D4D4"/>
          <w:sz w:val="24"/>
          <w:szCs w:val="24"/>
          <w:lang w:val="en-IN" w:eastAsia="en-IN"/>
        </w:rPr>
        <w:t>);</w:t>
      </w:r>
    </w:p>
    <w:p w14:paraId="73F95F0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40BF41D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044CEAA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.content</w:t>
      </w:r>
      <w:r w:rsidRPr="0050458B">
        <w:rPr>
          <w:rFonts w:ascii="Times New Roman" w:eastAsia="Times New Roman" w:hAnsi="Times New Roman" w:cs="Times New Roman"/>
          <w:color w:val="D4D4D4"/>
          <w:sz w:val="24"/>
          <w:szCs w:val="24"/>
          <w:lang w:val="en-IN" w:eastAsia="en-IN"/>
        </w:rPr>
        <w:t xml:space="preserve"> {</w:t>
      </w:r>
    </w:p>
    <w:p w14:paraId="15D21E6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65vw</w:t>
      </w:r>
      <w:r w:rsidRPr="0050458B">
        <w:rPr>
          <w:rFonts w:ascii="Times New Roman" w:eastAsia="Times New Roman" w:hAnsi="Times New Roman" w:cs="Times New Roman"/>
          <w:color w:val="D4D4D4"/>
          <w:sz w:val="24"/>
          <w:szCs w:val="24"/>
          <w:lang w:val="en-IN" w:eastAsia="en-IN"/>
        </w:rPr>
        <w:t>;</w:t>
      </w:r>
    </w:p>
    <w:p w14:paraId="38E5D95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padding</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1rem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5rem</w:t>
      </w:r>
      <w:r w:rsidRPr="0050458B">
        <w:rPr>
          <w:rFonts w:ascii="Times New Roman" w:eastAsia="Times New Roman" w:hAnsi="Times New Roman" w:cs="Times New Roman"/>
          <w:color w:val="D4D4D4"/>
          <w:sz w:val="24"/>
          <w:szCs w:val="24"/>
          <w:lang w:val="en-IN" w:eastAsia="en-IN"/>
        </w:rPr>
        <w:t>;</w:t>
      </w:r>
    </w:p>
    <w:p w14:paraId="64CFE31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1647558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49A7E42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.start</w:t>
      </w:r>
      <w:r w:rsidRPr="0050458B">
        <w:rPr>
          <w:rFonts w:ascii="Times New Roman" w:eastAsia="Times New Roman" w:hAnsi="Times New Roman" w:cs="Times New Roman"/>
          <w:color w:val="D4D4D4"/>
          <w:sz w:val="24"/>
          <w:szCs w:val="24"/>
          <w:lang w:val="en-IN" w:eastAsia="en-IN"/>
        </w:rPr>
        <w:t xml:space="preserve"> {</w:t>
      </w:r>
    </w:p>
    <w:p w14:paraId="48E9293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margin-top</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33DE72B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margin-bottom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5rem</w:t>
      </w:r>
      <w:r w:rsidRPr="0050458B">
        <w:rPr>
          <w:rFonts w:ascii="Times New Roman" w:eastAsia="Times New Roman" w:hAnsi="Times New Roman" w:cs="Times New Roman"/>
          <w:color w:val="D4D4D4"/>
          <w:sz w:val="24"/>
          <w:szCs w:val="24"/>
          <w:lang w:val="en-IN" w:eastAsia="en-IN"/>
        </w:rPr>
        <w:t>;</w:t>
      </w:r>
    </w:p>
    <w:p w14:paraId="77E4244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text-align</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CE9178"/>
          <w:sz w:val="24"/>
          <w:szCs w:val="24"/>
          <w:lang w:val="en-IN" w:eastAsia="en-IN"/>
        </w:rPr>
        <w:t>center</w:t>
      </w:r>
      <w:proofErr w:type="spellEnd"/>
      <w:r w:rsidRPr="0050458B">
        <w:rPr>
          <w:rFonts w:ascii="Times New Roman" w:eastAsia="Times New Roman" w:hAnsi="Times New Roman" w:cs="Times New Roman"/>
          <w:color w:val="D4D4D4"/>
          <w:sz w:val="24"/>
          <w:szCs w:val="24"/>
          <w:lang w:val="en-IN" w:eastAsia="en-IN"/>
        </w:rPr>
        <w:t>;</w:t>
      </w:r>
    </w:p>
    <w:p w14:paraId="0651C34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font-size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larger</w:t>
      </w:r>
      <w:r w:rsidRPr="0050458B">
        <w:rPr>
          <w:rFonts w:ascii="Times New Roman" w:eastAsia="Times New Roman" w:hAnsi="Times New Roman" w:cs="Times New Roman"/>
          <w:color w:val="D4D4D4"/>
          <w:sz w:val="24"/>
          <w:szCs w:val="24"/>
          <w:lang w:val="en-IN" w:eastAsia="en-IN"/>
        </w:rPr>
        <w:t>;</w:t>
      </w:r>
    </w:p>
    <w:p w14:paraId="09BCD62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rgb</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166</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243</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248</w:t>
      </w:r>
      <w:r w:rsidRPr="0050458B">
        <w:rPr>
          <w:rFonts w:ascii="Times New Roman" w:eastAsia="Times New Roman" w:hAnsi="Times New Roman" w:cs="Times New Roman"/>
          <w:color w:val="D4D4D4"/>
          <w:sz w:val="24"/>
          <w:szCs w:val="24"/>
          <w:lang w:val="en-IN" w:eastAsia="en-IN"/>
        </w:rPr>
        <w:t>);</w:t>
      </w:r>
    </w:p>
    <w:p w14:paraId="2C7076D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718B62A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0B539C7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.input-place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7BA7D"/>
          <w:sz w:val="24"/>
          <w:szCs w:val="24"/>
          <w:lang w:val="en-IN" w:eastAsia="en-IN"/>
        </w:rPr>
        <w:t>p</w:t>
      </w:r>
      <w:r w:rsidRPr="0050458B">
        <w:rPr>
          <w:rFonts w:ascii="Times New Roman" w:eastAsia="Times New Roman" w:hAnsi="Times New Roman" w:cs="Times New Roman"/>
          <w:color w:val="D4D4D4"/>
          <w:sz w:val="24"/>
          <w:szCs w:val="24"/>
          <w:lang w:val="en-IN" w:eastAsia="en-IN"/>
        </w:rPr>
        <w:t xml:space="preserve"> {</w:t>
      </w:r>
    </w:p>
    <w:p w14:paraId="21A77E1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CE9178"/>
          <w:sz w:val="24"/>
          <w:szCs w:val="24"/>
          <w:lang w:val="en-IN" w:eastAsia="en-IN"/>
        </w:rPr>
        <w:t>antiquewhite</w:t>
      </w:r>
      <w:proofErr w:type="spellEnd"/>
      <w:r w:rsidRPr="0050458B">
        <w:rPr>
          <w:rFonts w:ascii="Times New Roman" w:eastAsia="Times New Roman" w:hAnsi="Times New Roman" w:cs="Times New Roman"/>
          <w:color w:val="D4D4D4"/>
          <w:sz w:val="24"/>
          <w:szCs w:val="24"/>
          <w:lang w:val="en-IN" w:eastAsia="en-IN"/>
        </w:rPr>
        <w:t>;</w:t>
      </w:r>
    </w:p>
    <w:p w14:paraId="319D1CE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font-size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larger</w:t>
      </w:r>
      <w:r w:rsidRPr="0050458B">
        <w:rPr>
          <w:rFonts w:ascii="Times New Roman" w:eastAsia="Times New Roman" w:hAnsi="Times New Roman" w:cs="Times New Roman"/>
          <w:color w:val="D4D4D4"/>
          <w:sz w:val="24"/>
          <w:szCs w:val="24"/>
          <w:lang w:val="en-IN" w:eastAsia="en-IN"/>
        </w:rPr>
        <w:t>;</w:t>
      </w:r>
    </w:p>
    <w:p w14:paraId="736AE75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6739E67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.form</w:t>
      </w:r>
      <w:r w:rsidRPr="0050458B">
        <w:rPr>
          <w:rFonts w:ascii="Times New Roman" w:eastAsia="Times New Roman" w:hAnsi="Times New Roman" w:cs="Times New Roman"/>
          <w:color w:val="D4D4D4"/>
          <w:sz w:val="24"/>
          <w:szCs w:val="24"/>
          <w:lang w:val="en-IN" w:eastAsia="en-IN"/>
        </w:rPr>
        <w:t xml:space="preserve"> {</w:t>
      </w:r>
    </w:p>
    <w:p w14:paraId="334C739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display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w:t>
      </w:r>
      <w:r w:rsidRPr="0050458B">
        <w:rPr>
          <w:rFonts w:ascii="Times New Roman" w:eastAsia="Times New Roman" w:hAnsi="Times New Roman" w:cs="Times New Roman"/>
          <w:color w:val="D4D4D4"/>
          <w:sz w:val="24"/>
          <w:szCs w:val="24"/>
          <w:lang w:val="en-IN" w:eastAsia="en-IN"/>
        </w:rPr>
        <w:t>;</w:t>
      </w:r>
    </w:p>
    <w:p w14:paraId="16FA954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margin-top</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1rem</w:t>
      </w:r>
      <w:r w:rsidRPr="0050458B">
        <w:rPr>
          <w:rFonts w:ascii="Times New Roman" w:eastAsia="Times New Roman" w:hAnsi="Times New Roman" w:cs="Times New Roman"/>
          <w:color w:val="D4D4D4"/>
          <w:sz w:val="24"/>
          <w:szCs w:val="24"/>
          <w:lang w:val="en-IN" w:eastAsia="en-IN"/>
        </w:rPr>
        <w:t>;</w:t>
      </w:r>
    </w:p>
    <w:p w14:paraId="263DE4E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margin-bottom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2F83C53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1.5rem</w:t>
      </w:r>
      <w:r w:rsidRPr="0050458B">
        <w:rPr>
          <w:rFonts w:ascii="Times New Roman" w:eastAsia="Times New Roman" w:hAnsi="Times New Roman" w:cs="Times New Roman"/>
          <w:color w:val="D4D4D4"/>
          <w:sz w:val="24"/>
          <w:szCs w:val="24"/>
          <w:lang w:val="en-IN" w:eastAsia="en-IN"/>
        </w:rPr>
        <w:t>;</w:t>
      </w:r>
    </w:p>
    <w:p w14:paraId="6D31B18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2673C2F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.form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7BA7D"/>
          <w:sz w:val="24"/>
          <w:szCs w:val="24"/>
          <w:lang w:val="en-IN" w:eastAsia="en-IN"/>
        </w:rPr>
        <w:t>button</w:t>
      </w:r>
      <w:r w:rsidRPr="0050458B">
        <w:rPr>
          <w:rFonts w:ascii="Times New Roman" w:eastAsia="Times New Roman" w:hAnsi="Times New Roman" w:cs="Times New Roman"/>
          <w:color w:val="D4D4D4"/>
          <w:sz w:val="24"/>
          <w:szCs w:val="24"/>
          <w:lang w:val="en-IN" w:eastAsia="en-IN"/>
        </w:rPr>
        <w:t xml:space="preserve"> {</w:t>
      </w:r>
    </w:p>
    <w:p w14:paraId="420B1F3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5rem</w:t>
      </w:r>
      <w:r w:rsidRPr="0050458B">
        <w:rPr>
          <w:rFonts w:ascii="Times New Roman" w:eastAsia="Times New Roman" w:hAnsi="Times New Roman" w:cs="Times New Roman"/>
          <w:color w:val="D4D4D4"/>
          <w:sz w:val="24"/>
          <w:szCs w:val="24"/>
          <w:lang w:val="en-IN" w:eastAsia="en-IN"/>
        </w:rPr>
        <w:t>;</w:t>
      </w:r>
    </w:p>
    <w:p w14:paraId="3FB9AEF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background-</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yellow</w:t>
      </w:r>
      <w:r w:rsidRPr="0050458B">
        <w:rPr>
          <w:rFonts w:ascii="Times New Roman" w:eastAsia="Times New Roman" w:hAnsi="Times New Roman" w:cs="Times New Roman"/>
          <w:color w:val="D4D4D4"/>
          <w:sz w:val="24"/>
          <w:szCs w:val="24"/>
          <w:lang w:val="en-IN" w:eastAsia="en-IN"/>
        </w:rPr>
        <w:t>;</w:t>
      </w:r>
    </w:p>
    <w:p w14:paraId="517A0AB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black</w:t>
      </w:r>
      <w:r w:rsidRPr="0050458B">
        <w:rPr>
          <w:rFonts w:ascii="Times New Roman" w:eastAsia="Times New Roman" w:hAnsi="Times New Roman" w:cs="Times New Roman"/>
          <w:color w:val="D4D4D4"/>
          <w:sz w:val="24"/>
          <w:szCs w:val="24"/>
          <w:lang w:val="en-IN" w:eastAsia="en-IN"/>
        </w:rPr>
        <w:t>;</w:t>
      </w:r>
    </w:p>
    <w:p w14:paraId="51FA68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border</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0E99E56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4102B58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.buttons</w:t>
      </w:r>
      <w:r w:rsidRPr="0050458B">
        <w:rPr>
          <w:rFonts w:ascii="Times New Roman" w:eastAsia="Times New Roman" w:hAnsi="Times New Roman" w:cs="Times New Roman"/>
          <w:color w:val="D4D4D4"/>
          <w:sz w:val="24"/>
          <w:szCs w:val="24"/>
          <w:lang w:val="en-IN" w:eastAsia="en-IN"/>
        </w:rPr>
        <w:t xml:space="preserve"> {</w:t>
      </w:r>
    </w:p>
    <w:p w14:paraId="1FFAC15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71D87435"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100%</w:t>
      </w:r>
      <w:r w:rsidRPr="0050458B">
        <w:rPr>
          <w:rFonts w:ascii="Times New Roman" w:eastAsia="Times New Roman" w:hAnsi="Times New Roman" w:cs="Times New Roman"/>
          <w:color w:val="D4D4D4"/>
          <w:sz w:val="24"/>
          <w:szCs w:val="24"/>
          <w:lang w:val="en-IN" w:eastAsia="en-IN"/>
        </w:rPr>
        <w:t>;</w:t>
      </w:r>
    </w:p>
    <w:p w14:paraId="17EEFF4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display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w:t>
      </w:r>
      <w:r w:rsidRPr="0050458B">
        <w:rPr>
          <w:rFonts w:ascii="Times New Roman" w:eastAsia="Times New Roman" w:hAnsi="Times New Roman" w:cs="Times New Roman"/>
          <w:color w:val="D4D4D4"/>
          <w:sz w:val="24"/>
          <w:szCs w:val="24"/>
          <w:lang w:val="en-IN" w:eastAsia="en-IN"/>
        </w:rPr>
        <w:t>;</w:t>
      </w:r>
    </w:p>
    <w:p w14:paraId="46C4218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flex-wrap</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wrap</w:t>
      </w:r>
      <w:r w:rsidRPr="0050458B">
        <w:rPr>
          <w:rFonts w:ascii="Times New Roman" w:eastAsia="Times New Roman" w:hAnsi="Times New Roman" w:cs="Times New Roman"/>
          <w:color w:val="D4D4D4"/>
          <w:sz w:val="24"/>
          <w:szCs w:val="24"/>
          <w:lang w:val="en-IN" w:eastAsia="en-IN"/>
        </w:rPr>
        <w:t>;</w:t>
      </w:r>
    </w:p>
    <w:p w14:paraId="6D4736F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position</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relative</w:t>
      </w:r>
      <w:r w:rsidRPr="0050458B">
        <w:rPr>
          <w:rFonts w:ascii="Times New Roman" w:eastAsia="Times New Roman" w:hAnsi="Times New Roman" w:cs="Times New Roman"/>
          <w:color w:val="D4D4D4"/>
          <w:sz w:val="24"/>
          <w:szCs w:val="24"/>
          <w:lang w:val="en-IN" w:eastAsia="en-IN"/>
        </w:rPr>
        <w:t>;</w:t>
      </w:r>
    </w:p>
    <w:p w14:paraId="6014BCC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justify-content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space-around</w:t>
      </w:r>
      <w:r w:rsidRPr="0050458B">
        <w:rPr>
          <w:rFonts w:ascii="Times New Roman" w:eastAsia="Times New Roman" w:hAnsi="Times New Roman" w:cs="Times New Roman"/>
          <w:color w:val="D4D4D4"/>
          <w:sz w:val="24"/>
          <w:szCs w:val="24"/>
          <w:lang w:val="en-IN" w:eastAsia="en-IN"/>
        </w:rPr>
        <w:t>;</w:t>
      </w:r>
    </w:p>
    <w:p w14:paraId="169A314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3461194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#forecast</w:t>
      </w:r>
      <w:r w:rsidRPr="0050458B">
        <w:rPr>
          <w:rFonts w:ascii="Times New Roman" w:eastAsia="Times New Roman" w:hAnsi="Times New Roman" w:cs="Times New Roman"/>
          <w:color w:val="D4D4D4"/>
          <w:sz w:val="24"/>
          <w:szCs w:val="24"/>
          <w:lang w:val="en-IN" w:eastAsia="en-IN"/>
        </w:rPr>
        <w:t xml:space="preserve"> {</w:t>
      </w:r>
    </w:p>
    <w:p w14:paraId="0C12AFC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margin-top</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43ED2A1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2.2rem</w:t>
      </w:r>
      <w:r w:rsidRPr="0050458B">
        <w:rPr>
          <w:rFonts w:ascii="Times New Roman" w:eastAsia="Times New Roman" w:hAnsi="Times New Roman" w:cs="Times New Roman"/>
          <w:color w:val="D4D4D4"/>
          <w:sz w:val="24"/>
          <w:szCs w:val="24"/>
          <w:lang w:val="en-IN" w:eastAsia="en-IN"/>
        </w:rPr>
        <w:t>;</w:t>
      </w:r>
    </w:p>
    <w:p w14:paraId="7C75CB2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4DFF02C9"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#n_days</w:t>
      </w:r>
      <w:r w:rsidRPr="0050458B">
        <w:rPr>
          <w:rFonts w:ascii="Times New Roman" w:eastAsia="Times New Roman" w:hAnsi="Times New Roman" w:cs="Times New Roman"/>
          <w:color w:val="D4D4D4"/>
          <w:sz w:val="24"/>
          <w:szCs w:val="24"/>
          <w:lang w:val="en-IN" w:eastAsia="en-IN"/>
        </w:rPr>
        <w:t xml:space="preserve"> {</w:t>
      </w:r>
    </w:p>
    <w:p w14:paraId="4B1AC9A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5DB64C47"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lastRenderedPageBreak/>
        <w:t xml:space="preserve">  </w:t>
      </w:r>
      <w:r w:rsidRPr="0050458B">
        <w:rPr>
          <w:rFonts w:ascii="Times New Roman" w:eastAsia="Times New Roman" w:hAnsi="Times New Roman" w:cs="Times New Roman"/>
          <w:color w:val="9CDCFE"/>
          <w:sz w:val="24"/>
          <w:szCs w:val="24"/>
          <w:lang w:val="en-IN" w:eastAsia="en-IN"/>
        </w:rPr>
        <w:t>margin-top</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3599265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4F61D78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.buttons</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7BA7D"/>
          <w:sz w:val="24"/>
          <w:szCs w:val="24"/>
          <w:lang w:val="en-IN" w:eastAsia="en-IN"/>
        </w:rPr>
        <w:t>button</w:t>
      </w:r>
      <w:r w:rsidRPr="0050458B">
        <w:rPr>
          <w:rFonts w:ascii="Times New Roman" w:eastAsia="Times New Roman" w:hAnsi="Times New Roman" w:cs="Times New Roman"/>
          <w:color w:val="D4D4D4"/>
          <w:sz w:val="24"/>
          <w:szCs w:val="24"/>
          <w:lang w:val="en-IN" w:eastAsia="en-IN"/>
        </w:rPr>
        <w:t xml:space="preserve"> {</w:t>
      </w:r>
    </w:p>
    <w:p w14:paraId="7796987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7.5rem</w:t>
      </w:r>
      <w:r w:rsidRPr="0050458B">
        <w:rPr>
          <w:rFonts w:ascii="Times New Roman" w:eastAsia="Times New Roman" w:hAnsi="Times New Roman" w:cs="Times New Roman"/>
          <w:color w:val="D4D4D4"/>
          <w:sz w:val="24"/>
          <w:szCs w:val="24"/>
          <w:lang w:val="en-IN" w:eastAsia="en-IN"/>
        </w:rPr>
        <w:t>;</w:t>
      </w:r>
    </w:p>
    <w:p w14:paraId="67648E3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2.5rem</w:t>
      </w:r>
      <w:r w:rsidRPr="0050458B">
        <w:rPr>
          <w:rFonts w:ascii="Times New Roman" w:eastAsia="Times New Roman" w:hAnsi="Times New Roman" w:cs="Times New Roman"/>
          <w:color w:val="D4D4D4"/>
          <w:sz w:val="24"/>
          <w:szCs w:val="24"/>
          <w:lang w:val="en-IN" w:eastAsia="en-IN"/>
        </w:rPr>
        <w:t>;</w:t>
      </w:r>
    </w:p>
    <w:p w14:paraId="17B16ED6"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border</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none</w:t>
      </w:r>
      <w:r w:rsidRPr="0050458B">
        <w:rPr>
          <w:rFonts w:ascii="Times New Roman" w:eastAsia="Times New Roman" w:hAnsi="Times New Roman" w:cs="Times New Roman"/>
          <w:color w:val="D4D4D4"/>
          <w:sz w:val="24"/>
          <w:szCs w:val="24"/>
          <w:lang w:val="en-IN" w:eastAsia="en-IN"/>
        </w:rPr>
        <w:t>;</w:t>
      </w:r>
    </w:p>
    <w:p w14:paraId="0CF5D5D2"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background-</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rgb</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166</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255</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4E18971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9CDCFE"/>
          <w:sz w:val="24"/>
          <w:szCs w:val="24"/>
          <w:lang w:val="en-IN" w:eastAsia="en-IN"/>
        </w:rPr>
        <w:t>color</w:t>
      </w:r>
      <w:proofErr w:type="spellEnd"/>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DCDCAA"/>
          <w:sz w:val="24"/>
          <w:szCs w:val="24"/>
          <w:lang w:val="en-IN" w:eastAsia="en-IN"/>
        </w:rPr>
        <w:t>rgb</w:t>
      </w:r>
      <w:proofErr w:type="spellEnd"/>
      <w:r w:rsidRPr="0050458B">
        <w:rPr>
          <w:rFonts w:ascii="Times New Roman" w:eastAsia="Times New Roman" w:hAnsi="Times New Roman" w:cs="Times New Roman"/>
          <w:color w:val="D4D4D4"/>
          <w:sz w:val="24"/>
          <w:szCs w:val="24"/>
          <w:lang w:val="en-IN" w:eastAsia="en-IN"/>
        </w:rPr>
        <w:t>(</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0</w:t>
      </w:r>
      <w:r w:rsidRPr="0050458B">
        <w:rPr>
          <w:rFonts w:ascii="Times New Roman" w:eastAsia="Times New Roman" w:hAnsi="Times New Roman" w:cs="Times New Roman"/>
          <w:color w:val="D4D4D4"/>
          <w:sz w:val="24"/>
          <w:szCs w:val="24"/>
          <w:lang w:val="en-IN" w:eastAsia="en-IN"/>
        </w:rPr>
        <w:t>);</w:t>
      </w:r>
    </w:p>
    <w:p w14:paraId="2069BB08"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1338DBA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0750576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.header</w:t>
      </w:r>
      <w:r w:rsidRPr="0050458B">
        <w:rPr>
          <w:rFonts w:ascii="Times New Roman" w:eastAsia="Times New Roman" w:hAnsi="Times New Roman" w:cs="Times New Roman"/>
          <w:color w:val="D4D4D4"/>
          <w:sz w:val="24"/>
          <w:szCs w:val="24"/>
          <w:lang w:val="en-IN" w:eastAsia="en-IN"/>
        </w:rPr>
        <w:t xml:space="preserve"> {</w:t>
      </w:r>
    </w:p>
    <w:p w14:paraId="30362FA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display</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w:t>
      </w:r>
      <w:r w:rsidRPr="0050458B">
        <w:rPr>
          <w:rFonts w:ascii="Times New Roman" w:eastAsia="Times New Roman" w:hAnsi="Times New Roman" w:cs="Times New Roman"/>
          <w:color w:val="D4D4D4"/>
          <w:sz w:val="24"/>
          <w:szCs w:val="24"/>
          <w:lang w:val="en-IN" w:eastAsia="en-IN"/>
        </w:rPr>
        <w:t>;</w:t>
      </w:r>
    </w:p>
    <w:p w14:paraId="29CE478C"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justify-content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flex-start</w:t>
      </w:r>
      <w:r w:rsidRPr="0050458B">
        <w:rPr>
          <w:rFonts w:ascii="Times New Roman" w:eastAsia="Times New Roman" w:hAnsi="Times New Roman" w:cs="Times New Roman"/>
          <w:color w:val="D4D4D4"/>
          <w:sz w:val="24"/>
          <w:szCs w:val="24"/>
          <w:lang w:val="en-IN" w:eastAsia="en-IN"/>
        </w:rPr>
        <w:t>;</w:t>
      </w:r>
    </w:p>
    <w:p w14:paraId="699B9CB3"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align-items</w:t>
      </w:r>
      <w:r w:rsidRPr="0050458B">
        <w:rPr>
          <w:rFonts w:ascii="Times New Roman" w:eastAsia="Times New Roman" w:hAnsi="Times New Roman" w:cs="Times New Roman"/>
          <w:color w:val="D4D4D4"/>
          <w:sz w:val="24"/>
          <w:szCs w:val="24"/>
          <w:lang w:val="en-IN" w:eastAsia="en-IN"/>
        </w:rPr>
        <w:t xml:space="preserve">: </w:t>
      </w:r>
      <w:proofErr w:type="spellStart"/>
      <w:r w:rsidRPr="0050458B">
        <w:rPr>
          <w:rFonts w:ascii="Times New Roman" w:eastAsia="Times New Roman" w:hAnsi="Times New Roman" w:cs="Times New Roman"/>
          <w:color w:val="CE9178"/>
          <w:sz w:val="24"/>
          <w:szCs w:val="24"/>
          <w:lang w:val="en-IN" w:eastAsia="en-IN"/>
        </w:rPr>
        <w:t>center</w:t>
      </w:r>
      <w:proofErr w:type="spellEnd"/>
      <w:r w:rsidRPr="0050458B">
        <w:rPr>
          <w:rFonts w:ascii="Times New Roman" w:eastAsia="Times New Roman" w:hAnsi="Times New Roman" w:cs="Times New Roman"/>
          <w:color w:val="D4D4D4"/>
          <w:sz w:val="24"/>
          <w:szCs w:val="24"/>
          <w:lang w:val="en-IN" w:eastAsia="en-IN"/>
        </w:rPr>
        <w:t>;</w:t>
      </w:r>
    </w:p>
    <w:p w14:paraId="11D76CE0"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margin-bottom</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2rem</w:t>
      </w:r>
      <w:r w:rsidRPr="0050458B">
        <w:rPr>
          <w:rFonts w:ascii="Times New Roman" w:eastAsia="Times New Roman" w:hAnsi="Times New Roman" w:cs="Times New Roman"/>
          <w:color w:val="D4D4D4"/>
          <w:sz w:val="24"/>
          <w:szCs w:val="24"/>
          <w:lang w:val="en-IN" w:eastAsia="en-IN"/>
        </w:rPr>
        <w:t>;</w:t>
      </w:r>
    </w:p>
    <w:p w14:paraId="10788BC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7B97A9F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.header</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D7BA7D"/>
          <w:sz w:val="24"/>
          <w:szCs w:val="24"/>
          <w:lang w:val="en-IN" w:eastAsia="en-IN"/>
        </w:rPr>
        <w:t>p</w:t>
      </w:r>
      <w:r w:rsidRPr="0050458B">
        <w:rPr>
          <w:rFonts w:ascii="Times New Roman" w:eastAsia="Times New Roman" w:hAnsi="Times New Roman" w:cs="Times New Roman"/>
          <w:color w:val="D4D4D4"/>
          <w:sz w:val="24"/>
          <w:szCs w:val="24"/>
          <w:lang w:val="en-IN" w:eastAsia="en-IN"/>
        </w:rPr>
        <w:t xml:space="preserve"> {</w:t>
      </w:r>
    </w:p>
    <w:p w14:paraId="04610E14"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font-size</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4rem</w:t>
      </w:r>
      <w:r w:rsidRPr="0050458B">
        <w:rPr>
          <w:rFonts w:ascii="Times New Roman" w:eastAsia="Times New Roman" w:hAnsi="Times New Roman" w:cs="Times New Roman"/>
          <w:color w:val="D4D4D4"/>
          <w:sz w:val="24"/>
          <w:szCs w:val="24"/>
          <w:lang w:val="en-IN" w:eastAsia="en-IN"/>
        </w:rPr>
        <w:t>;</w:t>
      </w:r>
    </w:p>
    <w:p w14:paraId="1A65CD8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margin-left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3rem</w:t>
      </w:r>
      <w:r w:rsidRPr="0050458B">
        <w:rPr>
          <w:rFonts w:ascii="Times New Roman" w:eastAsia="Times New Roman" w:hAnsi="Times New Roman" w:cs="Times New Roman"/>
          <w:color w:val="D4D4D4"/>
          <w:sz w:val="24"/>
          <w:szCs w:val="24"/>
          <w:lang w:val="en-IN" w:eastAsia="en-IN"/>
        </w:rPr>
        <w:t>;</w:t>
      </w:r>
    </w:p>
    <w:p w14:paraId="4E8AEA6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line-height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80%</w:t>
      </w:r>
      <w:r w:rsidRPr="0050458B">
        <w:rPr>
          <w:rFonts w:ascii="Times New Roman" w:eastAsia="Times New Roman" w:hAnsi="Times New Roman" w:cs="Times New Roman"/>
          <w:color w:val="D4D4D4"/>
          <w:sz w:val="24"/>
          <w:szCs w:val="24"/>
          <w:lang w:val="en-IN" w:eastAsia="en-IN"/>
        </w:rPr>
        <w:t>;</w:t>
      </w:r>
    </w:p>
    <w:p w14:paraId="424FE90E"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0EACA44B"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10277B6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7BA7D"/>
          <w:sz w:val="24"/>
          <w:szCs w:val="24"/>
          <w:lang w:val="en-IN" w:eastAsia="en-IN"/>
        </w:rPr>
        <w:t>#logo</w:t>
      </w:r>
      <w:r w:rsidRPr="0050458B">
        <w:rPr>
          <w:rFonts w:ascii="Times New Roman" w:eastAsia="Times New Roman" w:hAnsi="Times New Roman" w:cs="Times New Roman"/>
          <w:color w:val="D4D4D4"/>
          <w:sz w:val="24"/>
          <w:szCs w:val="24"/>
          <w:lang w:val="en-IN" w:eastAsia="en-IN"/>
        </w:rPr>
        <w:t xml:space="preserve"> {</w:t>
      </w:r>
    </w:p>
    <w:p w14:paraId="55B70EE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max-width</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B5CEA8"/>
          <w:sz w:val="24"/>
          <w:szCs w:val="24"/>
          <w:lang w:val="en-IN" w:eastAsia="en-IN"/>
        </w:rPr>
        <w:t>15rem</w:t>
      </w:r>
      <w:r w:rsidRPr="0050458B">
        <w:rPr>
          <w:rFonts w:ascii="Times New Roman" w:eastAsia="Times New Roman" w:hAnsi="Times New Roman" w:cs="Times New Roman"/>
          <w:color w:val="D4D4D4"/>
          <w:sz w:val="24"/>
          <w:szCs w:val="24"/>
          <w:lang w:val="en-IN" w:eastAsia="en-IN"/>
        </w:rPr>
        <w:t>;</w:t>
      </w:r>
    </w:p>
    <w:p w14:paraId="6AC40CAF"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9CDCFE"/>
          <w:sz w:val="24"/>
          <w:szCs w:val="24"/>
          <w:lang w:val="en-IN" w:eastAsia="en-IN"/>
        </w:rPr>
        <w:t>height</w:t>
      </w:r>
      <w:r w:rsidRPr="0050458B">
        <w:rPr>
          <w:rFonts w:ascii="Times New Roman" w:eastAsia="Times New Roman" w:hAnsi="Times New Roman" w:cs="Times New Roman"/>
          <w:color w:val="D4D4D4"/>
          <w:sz w:val="24"/>
          <w:szCs w:val="24"/>
          <w:lang w:val="en-IN" w:eastAsia="en-IN"/>
        </w:rPr>
        <w:t xml:space="preserve">: </w:t>
      </w:r>
      <w:r w:rsidRPr="0050458B">
        <w:rPr>
          <w:rFonts w:ascii="Times New Roman" w:eastAsia="Times New Roman" w:hAnsi="Times New Roman" w:cs="Times New Roman"/>
          <w:color w:val="CE9178"/>
          <w:sz w:val="24"/>
          <w:szCs w:val="24"/>
          <w:lang w:val="en-IN" w:eastAsia="en-IN"/>
        </w:rPr>
        <w:t>auto</w:t>
      </w:r>
      <w:r w:rsidRPr="0050458B">
        <w:rPr>
          <w:rFonts w:ascii="Times New Roman" w:eastAsia="Times New Roman" w:hAnsi="Times New Roman" w:cs="Times New Roman"/>
          <w:color w:val="D4D4D4"/>
          <w:sz w:val="24"/>
          <w:szCs w:val="24"/>
          <w:lang w:val="en-IN" w:eastAsia="en-IN"/>
        </w:rPr>
        <w:t>;</w:t>
      </w:r>
    </w:p>
    <w:p w14:paraId="7E278211"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r w:rsidRPr="0050458B">
        <w:rPr>
          <w:rFonts w:ascii="Times New Roman" w:eastAsia="Times New Roman" w:hAnsi="Times New Roman" w:cs="Times New Roman"/>
          <w:color w:val="D4D4D4"/>
          <w:sz w:val="24"/>
          <w:szCs w:val="24"/>
          <w:lang w:val="en-IN" w:eastAsia="en-IN"/>
        </w:rPr>
        <w:t>}</w:t>
      </w:r>
    </w:p>
    <w:p w14:paraId="4CB5C6FA" w14:textId="77777777" w:rsidR="00FE0489" w:rsidRPr="0050458B" w:rsidRDefault="00FE0489" w:rsidP="00FE0489">
      <w:pPr>
        <w:shd w:val="clear" w:color="auto" w:fill="1E1E1E"/>
        <w:spacing w:line="285" w:lineRule="atLeast"/>
        <w:rPr>
          <w:rFonts w:ascii="Times New Roman" w:eastAsia="Times New Roman" w:hAnsi="Times New Roman" w:cs="Times New Roman"/>
          <w:color w:val="D4D4D4"/>
          <w:sz w:val="24"/>
          <w:szCs w:val="24"/>
          <w:lang w:val="en-IN" w:eastAsia="en-IN"/>
        </w:rPr>
      </w:pPr>
    </w:p>
    <w:p w14:paraId="749F47F3" w14:textId="77777777" w:rsidR="00FE0489" w:rsidRPr="0050458B" w:rsidRDefault="00FE0489" w:rsidP="00FE0489">
      <w:pPr>
        <w:pStyle w:val="BodyText"/>
        <w:rPr>
          <w:rFonts w:ascii="Times New Roman" w:hAnsi="Times New Roman" w:cs="Times New Roman"/>
          <w:b/>
          <w:sz w:val="24"/>
          <w:szCs w:val="24"/>
        </w:rPr>
      </w:pPr>
    </w:p>
    <w:p w14:paraId="1D981B08" w14:textId="77777777" w:rsidR="00FE0489" w:rsidRPr="0050458B" w:rsidRDefault="00FE0489" w:rsidP="00FE0489">
      <w:pPr>
        <w:pStyle w:val="BodyText"/>
        <w:rPr>
          <w:rFonts w:ascii="Times New Roman" w:hAnsi="Times New Roman" w:cs="Times New Roman"/>
          <w:b/>
          <w:sz w:val="24"/>
          <w:szCs w:val="24"/>
        </w:rPr>
      </w:pPr>
    </w:p>
    <w:p w14:paraId="6F51CF28" w14:textId="77777777" w:rsidR="00FE0489" w:rsidRPr="0050458B" w:rsidRDefault="00FE0489" w:rsidP="00FE0489">
      <w:pPr>
        <w:pStyle w:val="BodyText"/>
        <w:rPr>
          <w:rFonts w:ascii="Times New Roman" w:hAnsi="Times New Roman" w:cs="Times New Roman"/>
          <w:b/>
          <w:sz w:val="24"/>
          <w:szCs w:val="24"/>
        </w:rPr>
      </w:pPr>
    </w:p>
    <w:p w14:paraId="308515C9" w14:textId="77777777" w:rsidR="00FE0489" w:rsidRPr="0050458B" w:rsidRDefault="00FE0489" w:rsidP="00FE0489">
      <w:pPr>
        <w:pStyle w:val="BodyText"/>
        <w:spacing w:before="2"/>
        <w:rPr>
          <w:rFonts w:ascii="Times New Roman" w:hAnsi="Times New Roman" w:cs="Times New Roman"/>
          <w:b/>
          <w:sz w:val="24"/>
          <w:szCs w:val="24"/>
        </w:rPr>
      </w:pPr>
    </w:p>
    <w:p w14:paraId="092E36A6" w14:textId="10F6A423"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13.3</w:t>
      </w:r>
    </w:p>
    <w:p w14:paraId="7CA19B5B" w14:textId="77777777" w:rsidR="00FE0489" w:rsidRPr="0050458B" w:rsidRDefault="00FE0489" w:rsidP="00FE0489">
      <w:pPr>
        <w:spacing w:before="81"/>
        <w:ind w:left="3151" w:right="2434"/>
        <w:jc w:val="center"/>
        <w:rPr>
          <w:rFonts w:ascii="Times New Roman" w:hAnsi="Times New Roman" w:cs="Times New Roman"/>
          <w:b/>
          <w:sz w:val="24"/>
          <w:szCs w:val="24"/>
          <w:shd w:val="clear" w:color="auto" w:fill="FFFF00"/>
        </w:rPr>
      </w:pPr>
    </w:p>
    <w:p w14:paraId="5ED1DC01" w14:textId="77777777" w:rsidR="00FE0489" w:rsidRPr="0050458B" w:rsidRDefault="00FE0489" w:rsidP="00FE0489">
      <w:pPr>
        <w:spacing w:before="81"/>
        <w:ind w:left="3151" w:right="2434"/>
        <w:jc w:val="center"/>
        <w:rPr>
          <w:rFonts w:ascii="Times New Roman" w:hAnsi="Times New Roman" w:cs="Times New Roman"/>
          <w:b/>
          <w:sz w:val="24"/>
          <w:szCs w:val="24"/>
          <w:shd w:val="clear" w:color="auto" w:fill="FFFF00"/>
        </w:rPr>
      </w:pPr>
    </w:p>
    <w:p w14:paraId="5E963F1A" w14:textId="77777777" w:rsidR="00830137" w:rsidRDefault="00830137" w:rsidP="00830137">
      <w:pPr>
        <w:spacing w:before="81"/>
        <w:ind w:right="2434"/>
        <w:rPr>
          <w:rFonts w:ascii="Times New Roman" w:hAnsi="Times New Roman" w:cs="Times New Roman"/>
          <w:b/>
          <w:sz w:val="24"/>
          <w:szCs w:val="24"/>
          <w:shd w:val="clear" w:color="auto" w:fill="FFFF00"/>
        </w:rPr>
      </w:pPr>
    </w:p>
    <w:p w14:paraId="67D920B1" w14:textId="610381C5" w:rsidR="00FE0489" w:rsidRPr="0050458B" w:rsidRDefault="00FE0489" w:rsidP="00830137">
      <w:pPr>
        <w:spacing w:before="81"/>
        <w:ind w:left="3600" w:right="2434" w:firstLine="720"/>
        <w:rPr>
          <w:rFonts w:ascii="Times New Roman" w:hAnsi="Times New Roman" w:cs="Times New Roman"/>
          <w:b/>
          <w:sz w:val="28"/>
          <w:szCs w:val="28"/>
          <w:shd w:val="clear" w:color="auto" w:fill="FFFF00"/>
        </w:rPr>
      </w:pPr>
      <w:r w:rsidRPr="0050458B">
        <w:rPr>
          <w:rFonts w:ascii="Times New Roman" w:hAnsi="Times New Roman" w:cs="Times New Roman"/>
          <w:b/>
          <w:sz w:val="28"/>
          <w:szCs w:val="28"/>
          <w:shd w:val="clear" w:color="auto" w:fill="FFFF00"/>
        </w:rPr>
        <w:t>SCREEN SHOTS</w:t>
      </w:r>
    </w:p>
    <w:p w14:paraId="0FC81679" w14:textId="77777777" w:rsidR="00FE0489" w:rsidRPr="0050458B" w:rsidRDefault="00FE0489" w:rsidP="00FE0489">
      <w:pPr>
        <w:spacing w:before="81"/>
        <w:ind w:left="3151" w:right="2434"/>
        <w:jc w:val="center"/>
        <w:rPr>
          <w:rFonts w:ascii="Times New Roman" w:hAnsi="Times New Roman" w:cs="Times New Roman"/>
          <w:b/>
          <w:sz w:val="24"/>
          <w:szCs w:val="24"/>
          <w:shd w:val="clear" w:color="auto" w:fill="FFFF00"/>
        </w:rPr>
      </w:pPr>
    </w:p>
    <w:p w14:paraId="0A12D037" w14:textId="7DF8117A" w:rsidR="00FE0489" w:rsidRPr="0050458B" w:rsidRDefault="00FE0489" w:rsidP="00FE0489">
      <w:pPr>
        <w:pStyle w:val="BodyText"/>
        <w:spacing w:before="90" w:line="360" w:lineRule="auto"/>
        <w:ind w:left="120" w:right="173"/>
        <w:rPr>
          <w:rFonts w:ascii="Times New Roman" w:hAnsi="Times New Roman" w:cs="Times New Roman"/>
          <w:b/>
          <w:sz w:val="24"/>
          <w:szCs w:val="24"/>
        </w:rPr>
      </w:pPr>
      <w:r w:rsidRPr="0050458B">
        <w:rPr>
          <w:rFonts w:ascii="Times New Roman" w:hAnsi="Times New Roman" w:cs="Times New Roman"/>
          <w:b/>
          <w:noProof/>
          <w:sz w:val="24"/>
          <w:szCs w:val="24"/>
        </w:rPr>
        <w:lastRenderedPageBreak/>
        <w:drawing>
          <wp:inline distT="0" distB="0" distL="0" distR="0" wp14:anchorId="0A2D1FED" wp14:editId="10DF2D41">
            <wp:extent cx="6506879" cy="3382645"/>
            <wp:effectExtent l="12700" t="12700" r="8255" b="8255"/>
            <wp:docPr id="811137292" name="Picture 81113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6-26 213947.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4702" cy="3386712"/>
                    </a:xfrm>
                    <a:prstGeom prst="rect">
                      <a:avLst/>
                    </a:prstGeom>
                    <a:ln>
                      <a:solidFill>
                        <a:schemeClr val="tx1"/>
                      </a:solidFill>
                    </a:ln>
                  </pic:spPr>
                </pic:pic>
              </a:graphicData>
            </a:graphic>
          </wp:inline>
        </w:drawing>
      </w:r>
    </w:p>
    <w:p w14:paraId="30C36CD5" w14:textId="5432F66D" w:rsidR="008529C2" w:rsidRPr="0050458B" w:rsidRDefault="008529C2" w:rsidP="00FE0489">
      <w:pPr>
        <w:pStyle w:val="BodyText"/>
        <w:spacing w:before="90" w:line="360" w:lineRule="auto"/>
        <w:ind w:left="120" w:right="173"/>
        <w:rPr>
          <w:rFonts w:ascii="Times New Roman" w:hAnsi="Times New Roman" w:cs="Times New Roman"/>
          <w:b/>
          <w:sz w:val="24"/>
          <w:szCs w:val="24"/>
        </w:rPr>
      </w:pPr>
    </w:p>
    <w:p w14:paraId="4224A5A4" w14:textId="77777777" w:rsidR="008529C2" w:rsidRPr="0050458B" w:rsidRDefault="008529C2" w:rsidP="00FE0489">
      <w:pPr>
        <w:pStyle w:val="BodyText"/>
        <w:spacing w:before="90" w:line="360" w:lineRule="auto"/>
        <w:ind w:left="120" w:right="173"/>
        <w:rPr>
          <w:rFonts w:ascii="Times New Roman" w:hAnsi="Times New Roman" w:cs="Times New Roman"/>
          <w:b/>
          <w:sz w:val="24"/>
          <w:szCs w:val="24"/>
        </w:rPr>
      </w:pPr>
    </w:p>
    <w:p w14:paraId="1A5AE480" w14:textId="77777777" w:rsidR="008529C2" w:rsidRPr="0050458B" w:rsidRDefault="00FE0489" w:rsidP="008529C2">
      <w:pPr>
        <w:pStyle w:val="BodyText"/>
        <w:spacing w:before="90" w:line="480" w:lineRule="auto"/>
        <w:ind w:left="120" w:right="173"/>
        <w:rPr>
          <w:rFonts w:ascii="Times New Roman" w:hAnsi="Times New Roman" w:cs="Times New Roman"/>
          <w:b/>
          <w:sz w:val="24"/>
          <w:szCs w:val="24"/>
        </w:rPr>
      </w:pPr>
      <w:r w:rsidRPr="0050458B">
        <w:rPr>
          <w:rFonts w:ascii="Times New Roman" w:hAnsi="Times New Roman" w:cs="Times New Roman"/>
          <w:b/>
          <w:noProof/>
          <w:sz w:val="24"/>
          <w:szCs w:val="24"/>
        </w:rPr>
        <w:drawing>
          <wp:inline distT="0" distB="0" distL="0" distR="0" wp14:anchorId="10581FA4" wp14:editId="47C3E947">
            <wp:extent cx="6500495" cy="3389630"/>
            <wp:effectExtent l="12700" t="12700" r="14605" b="13970"/>
            <wp:docPr id="811137293" name="Picture 81113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6-26 210517.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02002" cy="3390416"/>
                    </a:xfrm>
                    <a:prstGeom prst="rect">
                      <a:avLst/>
                    </a:prstGeom>
                    <a:ln>
                      <a:solidFill>
                        <a:schemeClr val="tx1"/>
                      </a:solidFill>
                    </a:ln>
                  </pic:spPr>
                </pic:pic>
              </a:graphicData>
            </a:graphic>
          </wp:inline>
        </w:drawing>
      </w:r>
      <w:r w:rsidRPr="0050458B">
        <w:rPr>
          <w:rFonts w:ascii="Times New Roman" w:hAnsi="Times New Roman" w:cs="Times New Roman"/>
          <w:b/>
          <w:noProof/>
          <w:sz w:val="24"/>
          <w:szCs w:val="24"/>
        </w:rPr>
        <w:lastRenderedPageBreak/>
        <w:drawing>
          <wp:inline distT="0" distB="0" distL="0" distR="0" wp14:anchorId="059BB69A" wp14:editId="67E1527B">
            <wp:extent cx="6468378" cy="3380740"/>
            <wp:effectExtent l="12700" t="12700" r="8890" b="10160"/>
            <wp:docPr id="811137294" name="Picture 81113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6-26 210538.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85072" cy="3389465"/>
                    </a:xfrm>
                    <a:prstGeom prst="rect">
                      <a:avLst/>
                    </a:prstGeom>
                    <a:ln>
                      <a:solidFill>
                        <a:schemeClr val="tx1"/>
                      </a:solidFill>
                    </a:ln>
                  </pic:spPr>
                </pic:pic>
              </a:graphicData>
            </a:graphic>
          </wp:inline>
        </w:drawing>
      </w:r>
    </w:p>
    <w:p w14:paraId="18039353" w14:textId="77777777" w:rsidR="008529C2" w:rsidRPr="0050458B" w:rsidRDefault="008529C2" w:rsidP="008529C2">
      <w:pPr>
        <w:pStyle w:val="BodyText"/>
        <w:spacing w:before="90" w:line="480" w:lineRule="auto"/>
        <w:ind w:left="120" w:right="173"/>
        <w:rPr>
          <w:rFonts w:ascii="Times New Roman" w:hAnsi="Times New Roman" w:cs="Times New Roman"/>
          <w:b/>
          <w:sz w:val="24"/>
          <w:szCs w:val="24"/>
        </w:rPr>
      </w:pPr>
    </w:p>
    <w:p w14:paraId="0ECA808F" w14:textId="2BFCB048" w:rsidR="00FE0489" w:rsidRPr="0050458B" w:rsidRDefault="00FE0489" w:rsidP="008529C2">
      <w:pPr>
        <w:pStyle w:val="BodyText"/>
        <w:spacing w:before="90" w:line="480" w:lineRule="auto"/>
        <w:ind w:left="120" w:right="173"/>
        <w:jc w:val="center"/>
        <w:rPr>
          <w:rFonts w:ascii="Times New Roman" w:hAnsi="Times New Roman" w:cs="Times New Roman"/>
          <w:b/>
          <w:sz w:val="24"/>
          <w:szCs w:val="24"/>
        </w:rPr>
      </w:pPr>
      <w:r w:rsidRPr="0050458B">
        <w:rPr>
          <w:rFonts w:ascii="Times New Roman" w:hAnsi="Times New Roman" w:cs="Times New Roman"/>
          <w:b/>
          <w:noProof/>
          <w:sz w:val="24"/>
          <w:szCs w:val="24"/>
        </w:rPr>
        <w:drawing>
          <wp:inline distT="0" distB="0" distL="0" distR="0" wp14:anchorId="6F0C5D78" wp14:editId="6C4EDD71">
            <wp:extent cx="6461760" cy="3359785"/>
            <wp:effectExtent l="12700" t="12700" r="152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6-26 210609.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66870" cy="3362442"/>
                    </a:xfrm>
                    <a:prstGeom prst="rect">
                      <a:avLst/>
                    </a:prstGeom>
                    <a:ln>
                      <a:solidFill>
                        <a:schemeClr val="tx1"/>
                      </a:solidFill>
                    </a:ln>
                  </pic:spPr>
                </pic:pic>
              </a:graphicData>
            </a:graphic>
          </wp:inline>
        </w:drawing>
      </w:r>
      <w:r w:rsidRPr="0050458B">
        <w:rPr>
          <w:rFonts w:ascii="Times New Roman" w:hAnsi="Times New Roman" w:cs="Times New Roman"/>
          <w:b/>
          <w:noProof/>
          <w:sz w:val="24"/>
          <w:szCs w:val="24"/>
        </w:rPr>
        <w:lastRenderedPageBreak/>
        <w:drawing>
          <wp:inline distT="0" distB="0" distL="0" distR="0" wp14:anchorId="432396D2" wp14:editId="475DDC0B">
            <wp:extent cx="3451860" cy="7284720"/>
            <wp:effectExtent l="19050" t="19050" r="1524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6-26 210648.jpg"/>
                    <pic:cNvPicPr/>
                  </pic:nvPicPr>
                  <pic:blipFill>
                    <a:blip r:embed="rId62">
                      <a:extLst>
                        <a:ext uri="{28A0092B-C50C-407E-A947-70E740481C1C}">
                          <a14:useLocalDpi xmlns:a14="http://schemas.microsoft.com/office/drawing/2010/main" val="0"/>
                        </a:ext>
                      </a:extLst>
                    </a:blip>
                    <a:stretch>
                      <a:fillRect/>
                    </a:stretch>
                  </pic:blipFill>
                  <pic:spPr>
                    <a:xfrm>
                      <a:off x="0" y="0"/>
                      <a:ext cx="3451860" cy="7284720"/>
                    </a:xfrm>
                    <a:prstGeom prst="rect">
                      <a:avLst/>
                    </a:prstGeom>
                    <a:ln>
                      <a:solidFill>
                        <a:schemeClr val="tx1"/>
                      </a:solidFill>
                    </a:ln>
                  </pic:spPr>
                </pic:pic>
              </a:graphicData>
            </a:graphic>
          </wp:inline>
        </w:drawing>
      </w:r>
      <w:r w:rsidRPr="0050458B">
        <w:rPr>
          <w:rFonts w:ascii="Times New Roman" w:hAnsi="Times New Roman" w:cs="Times New Roman"/>
          <w:b/>
          <w:noProof/>
          <w:sz w:val="24"/>
          <w:szCs w:val="24"/>
        </w:rPr>
        <w:lastRenderedPageBreak/>
        <w:drawing>
          <wp:inline distT="0" distB="0" distL="0" distR="0" wp14:anchorId="76CF5F18" wp14:editId="6B208A0C">
            <wp:extent cx="6497254" cy="3389630"/>
            <wp:effectExtent l="12700" t="12700" r="1841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6-26 21070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501707" cy="3391953"/>
                    </a:xfrm>
                    <a:prstGeom prst="rect">
                      <a:avLst/>
                    </a:prstGeom>
                    <a:ln>
                      <a:solidFill>
                        <a:schemeClr val="tx1"/>
                      </a:solidFill>
                    </a:ln>
                  </pic:spPr>
                </pic:pic>
              </a:graphicData>
            </a:graphic>
          </wp:inline>
        </w:drawing>
      </w:r>
    </w:p>
    <w:p w14:paraId="09B2B8BB" w14:textId="77777777" w:rsidR="00FE0489" w:rsidRPr="0050458B" w:rsidRDefault="00FE0489" w:rsidP="00FE0489">
      <w:pPr>
        <w:pStyle w:val="BodyText"/>
        <w:spacing w:before="90" w:line="360" w:lineRule="auto"/>
        <w:ind w:left="120" w:right="173"/>
        <w:rPr>
          <w:rFonts w:ascii="Times New Roman" w:hAnsi="Times New Roman" w:cs="Times New Roman"/>
          <w:b/>
          <w:sz w:val="24"/>
          <w:szCs w:val="24"/>
        </w:rPr>
      </w:pPr>
    </w:p>
    <w:p w14:paraId="44FFAECC" w14:textId="2AB85493" w:rsidR="00830137" w:rsidRPr="00830137" w:rsidRDefault="00830137" w:rsidP="00830137">
      <w:pPr>
        <w:pStyle w:val="Normal1"/>
        <w:pBdr>
          <w:top w:val="nil"/>
          <w:left w:val="nil"/>
          <w:bottom w:val="nil"/>
          <w:right w:val="nil"/>
          <w:between w:val="nil"/>
        </w:pBdr>
        <w:spacing w:after="0" w:line="36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13.4</w:t>
      </w:r>
    </w:p>
    <w:p w14:paraId="50A45240" w14:textId="77777777" w:rsidR="00FE0489" w:rsidRPr="0050458B" w:rsidRDefault="00FE0489" w:rsidP="00FE0489">
      <w:pPr>
        <w:pStyle w:val="BodyText"/>
        <w:spacing w:before="90" w:line="360" w:lineRule="auto"/>
        <w:ind w:right="173"/>
        <w:rPr>
          <w:rFonts w:ascii="Times New Roman" w:hAnsi="Times New Roman" w:cs="Times New Roman"/>
          <w:b/>
          <w:sz w:val="24"/>
          <w:szCs w:val="24"/>
        </w:rPr>
      </w:pPr>
    </w:p>
    <w:p w14:paraId="0F4C008E" w14:textId="77777777" w:rsidR="0050458B" w:rsidRDefault="00FE0489" w:rsidP="00E326F5">
      <w:pPr>
        <w:pStyle w:val="BodyText"/>
        <w:spacing w:before="90" w:line="360" w:lineRule="auto"/>
        <w:ind w:right="173"/>
        <w:jc w:val="both"/>
        <w:rPr>
          <w:rFonts w:ascii="Times New Roman" w:hAnsi="Times New Roman" w:cs="Times New Roman"/>
          <w:b/>
          <w:sz w:val="24"/>
          <w:szCs w:val="24"/>
        </w:rPr>
      </w:pPr>
      <w:r w:rsidRPr="0050458B">
        <w:rPr>
          <w:rFonts w:ascii="Times New Roman" w:hAnsi="Times New Roman" w:cs="Times New Roman"/>
          <w:b/>
          <w:sz w:val="24"/>
          <w:szCs w:val="24"/>
        </w:rPr>
        <w:t xml:space="preserve">Result: </w:t>
      </w:r>
    </w:p>
    <w:p w14:paraId="71843F88" w14:textId="726B092D" w:rsidR="00FE0489" w:rsidRPr="0050458B" w:rsidRDefault="00FE0489" w:rsidP="00E326F5">
      <w:pPr>
        <w:pStyle w:val="BodyText"/>
        <w:spacing w:before="90" w:line="360" w:lineRule="auto"/>
        <w:ind w:right="173"/>
        <w:jc w:val="both"/>
        <w:rPr>
          <w:rFonts w:ascii="Times New Roman" w:hAnsi="Times New Roman" w:cs="Times New Roman"/>
          <w:sz w:val="24"/>
          <w:szCs w:val="24"/>
        </w:rPr>
      </w:pPr>
      <w:r w:rsidRPr="0050458B">
        <w:rPr>
          <w:rFonts w:ascii="Times New Roman" w:hAnsi="Times New Roman" w:cs="Times New Roman"/>
          <w:sz w:val="24"/>
          <w:szCs w:val="24"/>
        </w:rPr>
        <w:t>Thus, the details of architectural design/framework/implementation along with the screenshots were</w:t>
      </w:r>
      <w:r w:rsidRPr="0050458B">
        <w:rPr>
          <w:rFonts w:ascii="Times New Roman" w:hAnsi="Times New Roman" w:cs="Times New Roman"/>
          <w:spacing w:val="-57"/>
          <w:sz w:val="24"/>
          <w:szCs w:val="24"/>
        </w:rPr>
        <w:t xml:space="preserve"> </w:t>
      </w:r>
      <w:r w:rsidRPr="0050458B">
        <w:rPr>
          <w:rFonts w:ascii="Times New Roman" w:hAnsi="Times New Roman" w:cs="Times New Roman"/>
          <w:sz w:val="24"/>
          <w:szCs w:val="24"/>
        </w:rPr>
        <w:t>provided.</w:t>
      </w:r>
    </w:p>
    <w:p w14:paraId="79862596" w14:textId="77777777" w:rsidR="00FE0489" w:rsidRPr="008529C2" w:rsidRDefault="00FE0489" w:rsidP="00FE0489">
      <w:pPr>
        <w:pStyle w:val="BodyText"/>
        <w:spacing w:before="4"/>
        <w:rPr>
          <w:rFonts w:ascii="Times New Roman" w:hAnsi="Times New Roman" w:cs="Times New Roman"/>
          <w:b/>
          <w:sz w:val="20"/>
        </w:rPr>
      </w:pPr>
    </w:p>
    <w:p w14:paraId="216A89EB" w14:textId="757FA298" w:rsidR="00FE0489" w:rsidRDefault="00FE0489"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rPr>
      </w:pPr>
    </w:p>
    <w:p w14:paraId="3C8D9C07" w14:textId="1FA7874B" w:rsidR="0047665C" w:rsidRDefault="0047665C"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rPr>
      </w:pPr>
    </w:p>
    <w:p w14:paraId="78FE1E69" w14:textId="47E19E00" w:rsidR="0047665C" w:rsidRDefault="0047665C"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rPr>
      </w:pPr>
    </w:p>
    <w:p w14:paraId="35774995" w14:textId="071ACFC7" w:rsidR="0047665C" w:rsidRPr="0047665C" w:rsidRDefault="0047665C" w:rsidP="0047665C">
      <w:pPr>
        <w:pStyle w:val="Normal1"/>
        <w:pBdr>
          <w:top w:val="nil"/>
          <w:left w:val="nil"/>
          <w:bottom w:val="nil"/>
          <w:right w:val="nil"/>
          <w:between w:val="nil"/>
        </w:pBdr>
        <w:spacing w:after="0" w:line="240" w:lineRule="auto"/>
        <w:rPr>
          <w:rFonts w:ascii="Times New Roman" w:hAnsi="Times New Roman" w:cs="Times New Roman"/>
          <w:b/>
          <w:bCs/>
          <w:i/>
          <w:iCs/>
          <w:color w:val="000000"/>
        </w:rPr>
      </w:pPr>
      <w:r>
        <w:rPr>
          <w:rFonts w:ascii="Times New Roman" w:hAnsi="Times New Roman" w:cs="Times New Roman"/>
          <w:b/>
          <w:bCs/>
          <w:i/>
          <w:iCs/>
          <w:color w:val="000000"/>
        </w:rPr>
        <w:t>===================================================================================</w:t>
      </w:r>
    </w:p>
    <w:p w14:paraId="2EC22D78" w14:textId="6A572D28" w:rsidR="0047665C" w:rsidRDefault="0047665C" w:rsidP="00191323">
      <w:pPr>
        <w:pStyle w:val="Normal1"/>
        <w:pBdr>
          <w:top w:val="nil"/>
          <w:left w:val="nil"/>
          <w:bottom w:val="nil"/>
          <w:right w:val="nil"/>
          <w:between w:val="nil"/>
        </w:pBdr>
        <w:spacing w:after="0" w:line="240" w:lineRule="auto"/>
        <w:ind w:firstLine="720"/>
        <w:jc w:val="both"/>
        <w:rPr>
          <w:rFonts w:ascii="Times New Roman" w:hAnsi="Times New Roman" w:cs="Times New Roman"/>
          <w:color w:val="000000"/>
        </w:rPr>
      </w:pPr>
    </w:p>
    <w:p w14:paraId="45D3045B" w14:textId="58146DD0" w:rsidR="0047665C" w:rsidRDefault="0047665C"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22C5A84B" w14:textId="13D61606"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17179051" w14:textId="7E082660"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19B51E7F" w14:textId="545FBE16"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780C248F" w14:textId="04E38899"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27FC18CB" w14:textId="0D4FFAF7"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505B99B1" w14:textId="6523EB79"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2E0D686F" w14:textId="536C3E3E"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7A9CBB25" w14:textId="69C4667C"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2E9CA08E" w14:textId="49C82494"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1E301610" w14:textId="35CB248D"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4D460CAA" w14:textId="1360AEA0"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7F17F3EE" w14:textId="54F6006C"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7C7B1EF3" w14:textId="1A5F49D0" w:rsidR="00CE7BB3"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p w14:paraId="05657BED" w14:textId="4FC804FE" w:rsidR="00CE7BB3" w:rsidRPr="00CE7BB3" w:rsidRDefault="00CE7BB3" w:rsidP="00CE7BB3">
      <w:pPr>
        <w:pStyle w:val="Normal1"/>
        <w:pBdr>
          <w:top w:val="nil"/>
          <w:left w:val="nil"/>
          <w:bottom w:val="nil"/>
          <w:right w:val="nil"/>
          <w:between w:val="nil"/>
        </w:pBdr>
        <w:spacing w:after="0" w:line="240" w:lineRule="auto"/>
        <w:jc w:val="center"/>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u w:val="single"/>
        </w:rPr>
        <w:lastRenderedPageBreak/>
        <w:t>CONCLUSION</w:t>
      </w:r>
    </w:p>
    <w:p w14:paraId="214FD7BD" w14:textId="77777777" w:rsidR="00CE7BB3" w:rsidRDefault="00CE7BB3" w:rsidP="00CE7BB3">
      <w:pPr>
        <w:pStyle w:val="Normal1"/>
        <w:pBdr>
          <w:top w:val="nil"/>
          <w:left w:val="nil"/>
          <w:bottom w:val="nil"/>
          <w:right w:val="nil"/>
          <w:between w:val="nil"/>
        </w:pBdr>
        <w:spacing w:after="0" w:line="240" w:lineRule="auto"/>
        <w:jc w:val="center"/>
        <w:rPr>
          <w:rFonts w:ascii="Times New Roman" w:hAnsi="Times New Roman" w:cs="Times New Roman"/>
          <w:b/>
          <w:bCs/>
          <w:color w:val="000000"/>
          <w:sz w:val="24"/>
          <w:szCs w:val="24"/>
          <w:u w:val="single"/>
        </w:rPr>
      </w:pPr>
    </w:p>
    <w:p w14:paraId="0F1440AF" w14:textId="77777777" w:rsidR="00CE7BB3" w:rsidRDefault="00CE7BB3" w:rsidP="00CE7BB3">
      <w:pPr>
        <w:pStyle w:val="Normal1"/>
        <w:pBdr>
          <w:top w:val="nil"/>
          <w:left w:val="nil"/>
          <w:bottom w:val="nil"/>
          <w:right w:val="nil"/>
          <w:between w:val="nil"/>
        </w:pBd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p>
    <w:p w14:paraId="170236F1" w14:textId="77777777" w:rsidR="00CE7BB3" w:rsidRPr="00E77494" w:rsidRDefault="00CE7BB3" w:rsidP="00CE7BB3">
      <w:pPr>
        <w:pStyle w:val="Normal1"/>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E77494">
        <w:rPr>
          <w:rFonts w:ascii="Times New Roman" w:hAnsi="Times New Roman" w:cs="Times New Roman"/>
          <w:color w:val="000000"/>
          <w:sz w:val="28"/>
          <w:szCs w:val="28"/>
        </w:rPr>
        <w:t>Through this project we are able to demonstrate how Machine Learning and efficient algorithms and models can be used such that it combined together with a proper design and functionality, can highly benefit the users and customers as of today’s date when people for generating a passive income are highly reliant on sources and services like these.</w:t>
      </w:r>
    </w:p>
    <w:p w14:paraId="4B028C53" w14:textId="77777777" w:rsidR="00CE7BB3" w:rsidRPr="00E77494" w:rsidRDefault="00CE7BB3" w:rsidP="00CE7BB3">
      <w:pPr>
        <w:pStyle w:val="Normal1"/>
        <w:pBdr>
          <w:top w:val="nil"/>
          <w:left w:val="nil"/>
          <w:bottom w:val="nil"/>
          <w:right w:val="nil"/>
          <w:between w:val="nil"/>
        </w:pBdr>
        <w:spacing w:after="0" w:line="360" w:lineRule="auto"/>
        <w:jc w:val="both"/>
        <w:rPr>
          <w:rFonts w:ascii="Times New Roman" w:hAnsi="Times New Roman" w:cs="Times New Roman"/>
          <w:color w:val="000000"/>
          <w:sz w:val="28"/>
          <w:szCs w:val="28"/>
        </w:rPr>
      </w:pPr>
    </w:p>
    <w:p w14:paraId="3BCE1EA6" w14:textId="77777777" w:rsidR="00CE7BB3" w:rsidRPr="00E77494" w:rsidRDefault="00CE7BB3" w:rsidP="00CE7BB3">
      <w:pPr>
        <w:pStyle w:val="Normal1"/>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E77494">
        <w:rPr>
          <w:rFonts w:ascii="Times New Roman" w:hAnsi="Times New Roman" w:cs="Times New Roman"/>
          <w:color w:val="000000"/>
          <w:sz w:val="28"/>
          <w:szCs w:val="28"/>
        </w:rPr>
        <w:t>The companies already involved in improving machine learning or Artificial Intelligence based products or services like training data, automated machine learning and more will get technological advancement, and in the near future can come up with more useful applications in this sector, helping the world and generating fine analytic products.</w:t>
      </w:r>
    </w:p>
    <w:p w14:paraId="6D7A9F9E" w14:textId="77777777" w:rsidR="00CE7BB3" w:rsidRPr="00E77494" w:rsidRDefault="00CE7BB3" w:rsidP="00CE7BB3">
      <w:pPr>
        <w:pStyle w:val="Normal1"/>
        <w:pBdr>
          <w:top w:val="nil"/>
          <w:left w:val="nil"/>
          <w:bottom w:val="nil"/>
          <w:right w:val="nil"/>
          <w:between w:val="nil"/>
        </w:pBdr>
        <w:spacing w:after="0" w:line="360" w:lineRule="auto"/>
        <w:jc w:val="both"/>
        <w:rPr>
          <w:rFonts w:ascii="Times New Roman" w:hAnsi="Times New Roman" w:cs="Times New Roman"/>
          <w:color w:val="000000"/>
          <w:sz w:val="28"/>
          <w:szCs w:val="28"/>
        </w:rPr>
      </w:pPr>
    </w:p>
    <w:p w14:paraId="144A5E06" w14:textId="77777777" w:rsidR="00CE7BB3" w:rsidRDefault="00CE7BB3" w:rsidP="00CE7BB3">
      <w:pPr>
        <w:pStyle w:val="Normal1"/>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E77494">
        <w:rPr>
          <w:rFonts w:ascii="Times New Roman" w:hAnsi="Times New Roman" w:cs="Times New Roman"/>
          <w:color w:val="000000"/>
          <w:sz w:val="28"/>
          <w:szCs w:val="28"/>
        </w:rPr>
        <w:t>Irrespective of any education or background just with knowledge about the market and some investment and analysis strategies, this can be used by anyone around the globe.</w:t>
      </w:r>
    </w:p>
    <w:p w14:paraId="0405B5C5"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6A1AF2C6"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26E07637"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0C23DF1F"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57335225"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66E343E2"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37B02B44"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7C789456"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38DF8FC5"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739B3B06"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253459CE"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6465FACB"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3753181C"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09D0C643"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2952B4E2" w14:textId="77777777" w:rsidR="00CE7BB3" w:rsidRDefault="00CE7BB3" w:rsidP="00CE7BB3">
      <w:pPr>
        <w:pStyle w:val="Normal1"/>
        <w:pBdr>
          <w:top w:val="nil"/>
          <w:left w:val="nil"/>
          <w:bottom w:val="nil"/>
          <w:right w:val="nil"/>
          <w:between w:val="nil"/>
        </w:pBdr>
        <w:spacing w:after="0" w:line="360" w:lineRule="auto"/>
        <w:rPr>
          <w:rFonts w:ascii="Times New Roman" w:hAnsi="Times New Roman" w:cs="Times New Roman"/>
          <w:color w:val="000000"/>
          <w:sz w:val="28"/>
          <w:szCs w:val="28"/>
        </w:rPr>
      </w:pPr>
    </w:p>
    <w:p w14:paraId="64F212F2" w14:textId="77777777" w:rsidR="00CE7BB3" w:rsidRPr="00CE7BB3" w:rsidRDefault="00CE7BB3" w:rsidP="00CE7BB3">
      <w:pPr>
        <w:pStyle w:val="Normal1"/>
        <w:pBdr>
          <w:top w:val="nil"/>
          <w:left w:val="nil"/>
          <w:bottom w:val="nil"/>
          <w:right w:val="nil"/>
          <w:between w:val="nil"/>
        </w:pBdr>
        <w:spacing w:after="0" w:line="360" w:lineRule="auto"/>
        <w:jc w:val="center"/>
        <w:rPr>
          <w:rFonts w:ascii="Times New Roman" w:hAnsi="Times New Roman" w:cs="Times New Roman"/>
          <w:b/>
          <w:bCs/>
          <w:color w:val="000000"/>
          <w:sz w:val="32"/>
          <w:szCs w:val="32"/>
        </w:rPr>
      </w:pPr>
      <w:r w:rsidRPr="00CE7BB3">
        <w:rPr>
          <w:rFonts w:ascii="Times New Roman" w:hAnsi="Times New Roman" w:cs="Times New Roman"/>
          <w:b/>
          <w:bCs/>
          <w:color w:val="000000"/>
          <w:sz w:val="32"/>
          <w:szCs w:val="32"/>
        </w:rPr>
        <w:lastRenderedPageBreak/>
        <w:t>References</w:t>
      </w:r>
    </w:p>
    <w:p w14:paraId="35CDCDBE" w14:textId="77777777" w:rsidR="00CE7BB3" w:rsidRDefault="00CE7BB3" w:rsidP="00CE7BB3">
      <w:pPr>
        <w:pStyle w:val="Normal1"/>
        <w:pBdr>
          <w:top w:val="nil"/>
          <w:left w:val="nil"/>
          <w:bottom w:val="nil"/>
          <w:right w:val="nil"/>
          <w:between w:val="nil"/>
        </w:pBdr>
        <w:spacing w:after="0" w:line="360" w:lineRule="auto"/>
        <w:jc w:val="center"/>
        <w:rPr>
          <w:rFonts w:ascii="Times New Roman" w:hAnsi="Times New Roman" w:cs="Times New Roman"/>
          <w:b/>
          <w:bCs/>
          <w:color w:val="000000"/>
          <w:sz w:val="28"/>
          <w:szCs w:val="28"/>
          <w:u w:val="single"/>
        </w:rPr>
      </w:pPr>
    </w:p>
    <w:p w14:paraId="335AC738"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4" w:history="1">
        <w:r w:rsidR="00CE7BB3" w:rsidRPr="00702952">
          <w:rPr>
            <w:rStyle w:val="Hyperlink"/>
            <w:rFonts w:ascii="Times New Roman" w:hAnsi="Times New Roman" w:cs="Times New Roman"/>
            <w:sz w:val="24"/>
            <w:szCs w:val="24"/>
          </w:rPr>
          <w:t>https://www.analyticsvidhya.com/blog/2021/05/stock-price-prediction-and-forecasting-using-stacked-lstm/</w:t>
        </w:r>
      </w:hyperlink>
    </w:p>
    <w:p w14:paraId="3C9976FA"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5" w:history="1">
        <w:r w:rsidR="00CE7BB3" w:rsidRPr="00702952">
          <w:rPr>
            <w:rStyle w:val="Hyperlink"/>
            <w:rFonts w:ascii="Times New Roman" w:hAnsi="Times New Roman" w:cs="Times New Roman"/>
            <w:sz w:val="24"/>
            <w:szCs w:val="24"/>
          </w:rPr>
          <w:t>https://towardsdatascience.com/lstm-for-google-stock-price-prediction-e35f5cc84165</w:t>
        </w:r>
      </w:hyperlink>
    </w:p>
    <w:p w14:paraId="6676212C"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6" w:history="1">
        <w:r w:rsidR="00CE7BB3" w:rsidRPr="00702952">
          <w:rPr>
            <w:rStyle w:val="Hyperlink"/>
            <w:rFonts w:ascii="Times New Roman" w:hAnsi="Times New Roman" w:cs="Times New Roman"/>
            <w:sz w:val="24"/>
            <w:szCs w:val="24"/>
          </w:rPr>
          <w:t>https://www.datacamp.com/tutorial/lstm-python-stock-market</w:t>
        </w:r>
      </w:hyperlink>
    </w:p>
    <w:p w14:paraId="5CE37258"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7" w:history="1">
        <w:r w:rsidR="00CE7BB3" w:rsidRPr="00702952">
          <w:rPr>
            <w:rStyle w:val="Hyperlink"/>
            <w:rFonts w:ascii="Times New Roman" w:hAnsi="Times New Roman" w:cs="Times New Roman"/>
            <w:sz w:val="24"/>
            <w:szCs w:val="24"/>
          </w:rPr>
          <w:t>https://neptune.ai/blog/predicting-stock-prices-using-machine-learning</w:t>
        </w:r>
      </w:hyperlink>
    </w:p>
    <w:p w14:paraId="1CA68040"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8" w:history="1">
        <w:r w:rsidR="00CE7BB3" w:rsidRPr="00702952">
          <w:rPr>
            <w:rStyle w:val="Hyperlink"/>
            <w:rFonts w:ascii="Times New Roman" w:hAnsi="Times New Roman" w:cs="Times New Roman"/>
            <w:sz w:val="24"/>
            <w:szCs w:val="24"/>
          </w:rPr>
          <w:t>https://www.youtube.com/watch?v=H6du_pfuznE</w:t>
        </w:r>
      </w:hyperlink>
    </w:p>
    <w:p w14:paraId="3A92C867" w14:textId="77777777" w:rsidR="00CE7BB3" w:rsidRDefault="00000000" w:rsidP="00CE7BB3">
      <w:pPr>
        <w:pStyle w:val="Normal1"/>
        <w:numPr>
          <w:ilvl w:val="0"/>
          <w:numId w:val="29"/>
        </w:numPr>
        <w:pBdr>
          <w:top w:val="nil"/>
          <w:left w:val="nil"/>
          <w:bottom w:val="nil"/>
          <w:right w:val="nil"/>
          <w:between w:val="nil"/>
        </w:pBdr>
        <w:spacing w:after="0" w:line="360" w:lineRule="auto"/>
        <w:rPr>
          <w:rFonts w:ascii="Times New Roman" w:hAnsi="Times New Roman" w:cs="Times New Roman"/>
          <w:color w:val="000000"/>
          <w:sz w:val="24"/>
          <w:szCs w:val="24"/>
        </w:rPr>
      </w:pPr>
      <w:hyperlink r:id="rId69" w:history="1">
        <w:r w:rsidR="00CE7BB3" w:rsidRPr="00702952">
          <w:rPr>
            <w:rStyle w:val="Hyperlink"/>
            <w:rFonts w:ascii="Times New Roman" w:hAnsi="Times New Roman" w:cs="Times New Roman"/>
            <w:sz w:val="24"/>
            <w:szCs w:val="24"/>
          </w:rPr>
          <w:t>https://towardsdatascience.com/cryptocurrency-analysis-with-python-buy-and-hold-c3b0bc164ffa</w:t>
        </w:r>
      </w:hyperlink>
    </w:p>
    <w:p w14:paraId="2C1EF741" w14:textId="77777777" w:rsidR="00CE7BB3" w:rsidRPr="00E77494" w:rsidRDefault="00CE7BB3" w:rsidP="00CE7BB3">
      <w:pPr>
        <w:pStyle w:val="Normal1"/>
        <w:pBdr>
          <w:top w:val="nil"/>
          <w:left w:val="nil"/>
          <w:bottom w:val="nil"/>
          <w:right w:val="nil"/>
          <w:between w:val="nil"/>
        </w:pBdr>
        <w:spacing w:after="0" w:line="360" w:lineRule="auto"/>
        <w:ind w:left="720"/>
        <w:rPr>
          <w:rFonts w:ascii="Times New Roman" w:hAnsi="Times New Roman" w:cs="Times New Roman"/>
          <w:color w:val="000000"/>
          <w:sz w:val="24"/>
          <w:szCs w:val="24"/>
        </w:rPr>
      </w:pPr>
    </w:p>
    <w:p w14:paraId="549F7C04" w14:textId="77777777" w:rsidR="00CE7BB3" w:rsidRPr="0047665C" w:rsidRDefault="00CE7BB3" w:rsidP="0047665C">
      <w:pPr>
        <w:pStyle w:val="Normal1"/>
        <w:pBdr>
          <w:top w:val="nil"/>
          <w:left w:val="nil"/>
          <w:bottom w:val="nil"/>
          <w:right w:val="nil"/>
          <w:between w:val="nil"/>
        </w:pBdr>
        <w:spacing w:after="0" w:line="240" w:lineRule="auto"/>
        <w:rPr>
          <w:rFonts w:ascii="Times New Roman" w:hAnsi="Times New Roman" w:cs="Times New Roman"/>
          <w:b/>
          <w:bCs/>
          <w:i/>
          <w:iCs/>
          <w:color w:val="000000"/>
          <w:sz w:val="24"/>
          <w:szCs w:val="24"/>
        </w:rPr>
      </w:pPr>
    </w:p>
    <w:sectPr w:rsidR="00CE7BB3" w:rsidRPr="0047665C" w:rsidSect="0050458B">
      <w:headerReference w:type="even" r:id="rId70"/>
      <w:headerReference w:type="default" r:id="rId71"/>
      <w:footerReference w:type="even" r:id="rId72"/>
      <w:footerReference w:type="default" r:id="rId73"/>
      <w:headerReference w:type="first" r:id="rId74"/>
      <w:footerReference w:type="first" r:id="rId75"/>
      <w:pgSz w:w="11900" w:h="16840"/>
      <w:pgMar w:top="1440" w:right="700" w:bottom="1440" w:left="720" w:header="0" w:footer="0" w:gutter="0"/>
      <w:pgBorders w:offsetFrom="page">
        <w:top w:val="single" w:sz="4" w:space="24" w:color="auto" w:shadow="1"/>
        <w:left w:val="single" w:sz="4" w:space="24" w:color="auto" w:shadow="1"/>
        <w:bottom w:val="single" w:sz="4" w:space="24" w:color="auto" w:shadow="1"/>
        <w:right w:val="single" w:sz="4" w:space="24" w:color="auto" w:shadow="1"/>
      </w:pgBorders>
      <w:cols w:space="0" w:equalWidth="0">
        <w:col w:w="104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BEE5" w14:textId="77777777" w:rsidR="00675D04" w:rsidRDefault="00675D04">
      <w:r>
        <w:separator/>
      </w:r>
    </w:p>
  </w:endnote>
  <w:endnote w:type="continuationSeparator" w:id="0">
    <w:p w14:paraId="317AFBF1" w14:textId="77777777" w:rsidR="00675D04" w:rsidRDefault="00675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99447"/>
      <w:docPartObj>
        <w:docPartGallery w:val="Page Numbers (Bottom of Page)"/>
        <w:docPartUnique/>
      </w:docPartObj>
    </w:sdtPr>
    <w:sdtEndPr>
      <w:rPr>
        <w:noProof/>
      </w:rPr>
    </w:sdtEndPr>
    <w:sdtContent>
      <w:p w14:paraId="5CFFBD7D" w14:textId="62DE5568" w:rsidR="00D4760B" w:rsidRDefault="00D4760B">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63D467A" w14:textId="77777777" w:rsidR="004B2DF8" w:rsidRDefault="004B2DF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DBD8"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4CB8"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0CB1A"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72A67"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C315" w14:textId="77777777" w:rsidR="00AC2BE0" w:rsidRDefault="00AC2BE0">
    <w:pPr>
      <w:pStyle w:val="Normal1"/>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206C" w14:textId="77777777" w:rsidR="00AC2BE0" w:rsidRDefault="00AC2BE0">
    <w:pPr>
      <w:pStyle w:val="Normal1"/>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477E" w14:textId="77777777" w:rsidR="00AC2BE0" w:rsidRDefault="00AC2BE0">
    <w:pPr>
      <w:pStyle w:val="Normal1"/>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EAFC"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0C205" w14:textId="095C4B92" w:rsidR="00D4760B" w:rsidRDefault="00D4760B" w:rsidP="00D4760B">
    <w:pPr>
      <w:pStyle w:val="Footer"/>
      <w:jc w:val="center"/>
    </w:pPr>
  </w:p>
  <w:p w14:paraId="34D8119B"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47967"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D159"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818B"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3C4BA" w14:textId="77777777" w:rsidR="00675D04" w:rsidRDefault="00675D04">
      <w:r>
        <w:separator/>
      </w:r>
    </w:p>
  </w:footnote>
  <w:footnote w:type="continuationSeparator" w:id="0">
    <w:p w14:paraId="39102A62" w14:textId="77777777" w:rsidR="00675D04" w:rsidRDefault="00675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4E0FB" w14:textId="77777777" w:rsidR="00AC2BE0" w:rsidRDefault="00AC2BE0">
    <w:pPr>
      <w:pStyle w:val="Normal1"/>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705F1" w14:textId="59E9BAC1"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58DC"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1425"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904D0" w14:textId="77777777" w:rsidR="00AC2BE0" w:rsidRDefault="00AC2BE0">
    <w:pPr>
      <w:pStyle w:val="Normal1"/>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487A" w14:textId="77777777" w:rsidR="00AC2BE0" w:rsidRDefault="00AC2BE0">
    <w:pPr>
      <w:pStyle w:val="Normal1"/>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3113E"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5A281"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D9F5"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46E0"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7C0B"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18A39" w14:textId="77777777" w:rsidR="00AC2BE0" w:rsidRDefault="00AC2BE0">
    <w:pPr>
      <w:pStyle w:val="Normal1"/>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DF7C1E22">
      <w:start w:val="1"/>
      <w:numFmt w:val="bullet"/>
      <w:lvlText w:val="•"/>
      <w:lvlJc w:val="left"/>
      <w:pPr>
        <w:tabs>
          <w:tab w:val="num" w:pos="1088"/>
        </w:tabs>
        <w:ind w:left="1088" w:hanging="329"/>
      </w:pPr>
      <w:rPr>
        <w:rFonts w:ascii="Times New Roman" w:eastAsia="Times New Roman" w:hAnsi="Times New Roman" w:cs="Times New Roman"/>
        <w:b w:val="0"/>
        <w:bCs w:val="0"/>
        <w:i w:val="0"/>
        <w:iCs w:val="0"/>
        <w:sz w:val="28"/>
      </w:rPr>
    </w:lvl>
    <w:lvl w:ilvl="1" w:tplc="775A3A02">
      <w:start w:val="1"/>
      <w:numFmt w:val="bullet"/>
      <w:lvlText w:val="o"/>
      <w:lvlJc w:val="left"/>
      <w:pPr>
        <w:tabs>
          <w:tab w:val="num" w:pos="1440"/>
        </w:tabs>
        <w:ind w:left="1440" w:hanging="360"/>
      </w:pPr>
      <w:rPr>
        <w:rFonts w:ascii="Courier New" w:hAnsi="Courier New"/>
      </w:rPr>
    </w:lvl>
    <w:lvl w:ilvl="2" w:tplc="CA909B3E">
      <w:start w:val="1"/>
      <w:numFmt w:val="bullet"/>
      <w:lvlText w:val=""/>
      <w:lvlJc w:val="left"/>
      <w:pPr>
        <w:tabs>
          <w:tab w:val="num" w:pos="2160"/>
        </w:tabs>
        <w:ind w:left="2160" w:hanging="360"/>
      </w:pPr>
      <w:rPr>
        <w:rFonts w:ascii="Wingdings" w:hAnsi="Wingdings"/>
      </w:rPr>
    </w:lvl>
    <w:lvl w:ilvl="3" w:tplc="1A56CB98">
      <w:start w:val="1"/>
      <w:numFmt w:val="bullet"/>
      <w:lvlText w:val=""/>
      <w:lvlJc w:val="left"/>
      <w:pPr>
        <w:tabs>
          <w:tab w:val="num" w:pos="2880"/>
        </w:tabs>
        <w:ind w:left="2880" w:hanging="360"/>
      </w:pPr>
      <w:rPr>
        <w:rFonts w:ascii="Symbol" w:hAnsi="Symbol"/>
      </w:rPr>
    </w:lvl>
    <w:lvl w:ilvl="4" w:tplc="2D6AC6A0">
      <w:start w:val="1"/>
      <w:numFmt w:val="bullet"/>
      <w:lvlText w:val="o"/>
      <w:lvlJc w:val="left"/>
      <w:pPr>
        <w:tabs>
          <w:tab w:val="num" w:pos="3600"/>
        </w:tabs>
        <w:ind w:left="3600" w:hanging="360"/>
      </w:pPr>
      <w:rPr>
        <w:rFonts w:ascii="Courier New" w:hAnsi="Courier New"/>
      </w:rPr>
    </w:lvl>
    <w:lvl w:ilvl="5" w:tplc="6680C586">
      <w:start w:val="1"/>
      <w:numFmt w:val="bullet"/>
      <w:lvlText w:val=""/>
      <w:lvlJc w:val="left"/>
      <w:pPr>
        <w:tabs>
          <w:tab w:val="num" w:pos="4320"/>
        </w:tabs>
        <w:ind w:left="4320" w:hanging="360"/>
      </w:pPr>
      <w:rPr>
        <w:rFonts w:ascii="Wingdings" w:hAnsi="Wingdings"/>
      </w:rPr>
    </w:lvl>
    <w:lvl w:ilvl="6" w:tplc="2D7898F4">
      <w:start w:val="1"/>
      <w:numFmt w:val="bullet"/>
      <w:lvlText w:val=""/>
      <w:lvlJc w:val="left"/>
      <w:pPr>
        <w:tabs>
          <w:tab w:val="num" w:pos="5040"/>
        </w:tabs>
        <w:ind w:left="5040" w:hanging="360"/>
      </w:pPr>
      <w:rPr>
        <w:rFonts w:ascii="Symbol" w:hAnsi="Symbol"/>
      </w:rPr>
    </w:lvl>
    <w:lvl w:ilvl="7" w:tplc="7480CD70">
      <w:start w:val="1"/>
      <w:numFmt w:val="bullet"/>
      <w:lvlText w:val="o"/>
      <w:lvlJc w:val="left"/>
      <w:pPr>
        <w:tabs>
          <w:tab w:val="num" w:pos="5760"/>
        </w:tabs>
        <w:ind w:left="5760" w:hanging="360"/>
      </w:pPr>
      <w:rPr>
        <w:rFonts w:ascii="Courier New" w:hAnsi="Courier New"/>
      </w:rPr>
    </w:lvl>
    <w:lvl w:ilvl="8" w:tplc="CF00DE9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multilevel"/>
    <w:tmpl w:val="00000002"/>
    <w:lvl w:ilvl="0">
      <w:start w:val="19"/>
      <w:numFmt w:val="upperLetter"/>
      <w:lvlText w:val="%1."/>
      <w:lvlJc w:val="left"/>
      <w:pPr>
        <w:tabs>
          <w:tab w:val="num" w:pos="254"/>
        </w:tabs>
        <w:ind w:left="254" w:hanging="254"/>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hybridMultilevel"/>
    <w:tmpl w:val="00000003"/>
    <w:lvl w:ilvl="0" w:tplc="C2D051C6">
      <w:start w:val="1"/>
      <w:numFmt w:val="bullet"/>
      <w:lvlText w:val="•"/>
      <w:lvlJc w:val="left"/>
      <w:pPr>
        <w:tabs>
          <w:tab w:val="num" w:pos="799"/>
        </w:tabs>
        <w:ind w:left="799" w:hanging="338"/>
      </w:pPr>
      <w:rPr>
        <w:rFonts w:ascii="Times New Roman" w:eastAsia="Times New Roman" w:hAnsi="Times New Roman" w:cs="Times New Roman"/>
        <w:b w:val="0"/>
        <w:bCs w:val="0"/>
        <w:i w:val="0"/>
        <w:iCs w:val="0"/>
        <w:sz w:val="20"/>
      </w:rPr>
    </w:lvl>
    <w:lvl w:ilvl="1" w:tplc="73146260">
      <w:start w:val="1"/>
      <w:numFmt w:val="bullet"/>
      <w:lvlText w:val="o"/>
      <w:lvlJc w:val="left"/>
      <w:pPr>
        <w:tabs>
          <w:tab w:val="num" w:pos="1440"/>
        </w:tabs>
        <w:ind w:left="1440" w:hanging="360"/>
      </w:pPr>
      <w:rPr>
        <w:rFonts w:ascii="Courier New" w:hAnsi="Courier New"/>
      </w:rPr>
    </w:lvl>
    <w:lvl w:ilvl="2" w:tplc="725222D0">
      <w:start w:val="1"/>
      <w:numFmt w:val="bullet"/>
      <w:lvlText w:val=""/>
      <w:lvlJc w:val="left"/>
      <w:pPr>
        <w:tabs>
          <w:tab w:val="num" w:pos="2160"/>
        </w:tabs>
        <w:ind w:left="2160" w:hanging="360"/>
      </w:pPr>
      <w:rPr>
        <w:rFonts w:ascii="Wingdings" w:hAnsi="Wingdings"/>
      </w:rPr>
    </w:lvl>
    <w:lvl w:ilvl="3" w:tplc="057CE6F6">
      <w:start w:val="1"/>
      <w:numFmt w:val="bullet"/>
      <w:lvlText w:val=""/>
      <w:lvlJc w:val="left"/>
      <w:pPr>
        <w:tabs>
          <w:tab w:val="num" w:pos="2880"/>
        </w:tabs>
        <w:ind w:left="2880" w:hanging="360"/>
      </w:pPr>
      <w:rPr>
        <w:rFonts w:ascii="Symbol" w:hAnsi="Symbol"/>
      </w:rPr>
    </w:lvl>
    <w:lvl w:ilvl="4" w:tplc="27BA80D8">
      <w:start w:val="1"/>
      <w:numFmt w:val="bullet"/>
      <w:lvlText w:val="o"/>
      <w:lvlJc w:val="left"/>
      <w:pPr>
        <w:tabs>
          <w:tab w:val="num" w:pos="3600"/>
        </w:tabs>
        <w:ind w:left="3600" w:hanging="360"/>
      </w:pPr>
      <w:rPr>
        <w:rFonts w:ascii="Courier New" w:hAnsi="Courier New"/>
      </w:rPr>
    </w:lvl>
    <w:lvl w:ilvl="5" w:tplc="3D323372">
      <w:start w:val="1"/>
      <w:numFmt w:val="bullet"/>
      <w:lvlText w:val=""/>
      <w:lvlJc w:val="left"/>
      <w:pPr>
        <w:tabs>
          <w:tab w:val="num" w:pos="4320"/>
        </w:tabs>
        <w:ind w:left="4320" w:hanging="360"/>
      </w:pPr>
      <w:rPr>
        <w:rFonts w:ascii="Wingdings" w:hAnsi="Wingdings"/>
      </w:rPr>
    </w:lvl>
    <w:lvl w:ilvl="6" w:tplc="15884416">
      <w:start w:val="1"/>
      <w:numFmt w:val="bullet"/>
      <w:lvlText w:val=""/>
      <w:lvlJc w:val="left"/>
      <w:pPr>
        <w:tabs>
          <w:tab w:val="num" w:pos="5040"/>
        </w:tabs>
        <w:ind w:left="5040" w:hanging="360"/>
      </w:pPr>
      <w:rPr>
        <w:rFonts w:ascii="Symbol" w:hAnsi="Symbol"/>
      </w:rPr>
    </w:lvl>
    <w:lvl w:ilvl="7" w:tplc="7A548A3A">
      <w:start w:val="1"/>
      <w:numFmt w:val="bullet"/>
      <w:lvlText w:val="o"/>
      <w:lvlJc w:val="left"/>
      <w:pPr>
        <w:tabs>
          <w:tab w:val="num" w:pos="5760"/>
        </w:tabs>
        <w:ind w:left="5760" w:hanging="360"/>
      </w:pPr>
      <w:rPr>
        <w:rFonts w:ascii="Courier New" w:hAnsi="Courier New"/>
      </w:rPr>
    </w:lvl>
    <w:lvl w:ilvl="8" w:tplc="671284D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083C5B56">
      <w:start w:val="1"/>
      <w:numFmt w:val="bullet"/>
      <w:lvlText w:val="•"/>
      <w:lvlJc w:val="left"/>
      <w:pPr>
        <w:tabs>
          <w:tab w:val="num" w:pos="799"/>
        </w:tabs>
        <w:ind w:left="799" w:hanging="338"/>
      </w:pPr>
      <w:rPr>
        <w:rFonts w:ascii="Times New Roman" w:eastAsia="Times New Roman" w:hAnsi="Times New Roman" w:cs="Times New Roman"/>
        <w:b w:val="0"/>
        <w:bCs w:val="0"/>
        <w:i w:val="0"/>
        <w:iCs w:val="0"/>
        <w:sz w:val="20"/>
      </w:rPr>
    </w:lvl>
    <w:lvl w:ilvl="1" w:tplc="8284AB4E">
      <w:start w:val="1"/>
      <w:numFmt w:val="bullet"/>
      <w:lvlText w:val="o"/>
      <w:lvlJc w:val="left"/>
      <w:pPr>
        <w:tabs>
          <w:tab w:val="num" w:pos="1440"/>
        </w:tabs>
        <w:ind w:left="1440" w:hanging="360"/>
      </w:pPr>
      <w:rPr>
        <w:rFonts w:ascii="Courier New" w:hAnsi="Courier New"/>
      </w:rPr>
    </w:lvl>
    <w:lvl w:ilvl="2" w:tplc="620E079A">
      <w:start w:val="1"/>
      <w:numFmt w:val="bullet"/>
      <w:lvlText w:val=""/>
      <w:lvlJc w:val="left"/>
      <w:pPr>
        <w:tabs>
          <w:tab w:val="num" w:pos="2160"/>
        </w:tabs>
        <w:ind w:left="2160" w:hanging="360"/>
      </w:pPr>
      <w:rPr>
        <w:rFonts w:ascii="Wingdings" w:hAnsi="Wingdings"/>
      </w:rPr>
    </w:lvl>
    <w:lvl w:ilvl="3" w:tplc="05503BF6">
      <w:start w:val="1"/>
      <w:numFmt w:val="bullet"/>
      <w:lvlText w:val=""/>
      <w:lvlJc w:val="left"/>
      <w:pPr>
        <w:tabs>
          <w:tab w:val="num" w:pos="2880"/>
        </w:tabs>
        <w:ind w:left="2880" w:hanging="360"/>
      </w:pPr>
      <w:rPr>
        <w:rFonts w:ascii="Symbol" w:hAnsi="Symbol"/>
      </w:rPr>
    </w:lvl>
    <w:lvl w:ilvl="4" w:tplc="98383752">
      <w:start w:val="1"/>
      <w:numFmt w:val="bullet"/>
      <w:lvlText w:val="o"/>
      <w:lvlJc w:val="left"/>
      <w:pPr>
        <w:tabs>
          <w:tab w:val="num" w:pos="3600"/>
        </w:tabs>
        <w:ind w:left="3600" w:hanging="360"/>
      </w:pPr>
      <w:rPr>
        <w:rFonts w:ascii="Courier New" w:hAnsi="Courier New"/>
      </w:rPr>
    </w:lvl>
    <w:lvl w:ilvl="5" w:tplc="D2268FC2">
      <w:start w:val="1"/>
      <w:numFmt w:val="bullet"/>
      <w:lvlText w:val=""/>
      <w:lvlJc w:val="left"/>
      <w:pPr>
        <w:tabs>
          <w:tab w:val="num" w:pos="4320"/>
        </w:tabs>
        <w:ind w:left="4320" w:hanging="360"/>
      </w:pPr>
      <w:rPr>
        <w:rFonts w:ascii="Wingdings" w:hAnsi="Wingdings"/>
      </w:rPr>
    </w:lvl>
    <w:lvl w:ilvl="6" w:tplc="6A5EF8B6">
      <w:start w:val="1"/>
      <w:numFmt w:val="bullet"/>
      <w:lvlText w:val=""/>
      <w:lvlJc w:val="left"/>
      <w:pPr>
        <w:tabs>
          <w:tab w:val="num" w:pos="5040"/>
        </w:tabs>
        <w:ind w:left="5040" w:hanging="360"/>
      </w:pPr>
      <w:rPr>
        <w:rFonts w:ascii="Symbol" w:hAnsi="Symbol"/>
      </w:rPr>
    </w:lvl>
    <w:lvl w:ilvl="7" w:tplc="EE1AD8FC">
      <w:start w:val="1"/>
      <w:numFmt w:val="bullet"/>
      <w:lvlText w:val="o"/>
      <w:lvlJc w:val="left"/>
      <w:pPr>
        <w:tabs>
          <w:tab w:val="num" w:pos="5760"/>
        </w:tabs>
        <w:ind w:left="5760" w:hanging="360"/>
      </w:pPr>
      <w:rPr>
        <w:rFonts w:ascii="Courier New" w:hAnsi="Courier New"/>
      </w:rPr>
    </w:lvl>
    <w:lvl w:ilvl="8" w:tplc="F2867EA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multilevel"/>
    <w:tmpl w:val="00000005"/>
    <w:lvl w:ilvl="0">
      <w:start w:val="1"/>
      <w:numFmt w:val="decimal"/>
      <w:lvlText w:val="%1."/>
      <w:lvlJc w:val="left"/>
      <w:pPr>
        <w:tabs>
          <w:tab w:val="num" w:pos="671"/>
        </w:tabs>
        <w:ind w:left="360" w:firstLine="0"/>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3"/>
      <w:numFmt w:val="decimal"/>
      <w:lvlText w:val="%1."/>
      <w:lvlJc w:val="left"/>
      <w:pPr>
        <w:tabs>
          <w:tab w:val="num" w:pos="671"/>
        </w:tabs>
        <w:ind w:left="360" w:firstLine="0"/>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4"/>
      <w:numFmt w:val="decimal"/>
      <w:lvlText w:val="%1."/>
      <w:lvlJc w:val="left"/>
      <w:pPr>
        <w:tabs>
          <w:tab w:val="num" w:pos="671"/>
        </w:tabs>
        <w:ind w:left="360" w:firstLine="0"/>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7"/>
      <w:numFmt w:val="decimal"/>
      <w:lvlText w:val="%1."/>
      <w:lvlJc w:val="left"/>
      <w:pPr>
        <w:tabs>
          <w:tab w:val="num" w:pos="671"/>
        </w:tabs>
        <w:ind w:left="360" w:firstLine="0"/>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6D67144"/>
    <w:multiLevelType w:val="hybridMultilevel"/>
    <w:tmpl w:val="1B12E4A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E0D5E"/>
    <w:multiLevelType w:val="hybridMultilevel"/>
    <w:tmpl w:val="F5E4F792"/>
    <w:lvl w:ilvl="0" w:tplc="A492E8A0">
      <w:numFmt w:val="bullet"/>
      <w:lvlText w:val=""/>
      <w:lvlJc w:val="left"/>
      <w:pPr>
        <w:ind w:left="828" w:hanging="360"/>
      </w:pPr>
      <w:rPr>
        <w:rFonts w:ascii="Symbol" w:eastAsia="Symbol" w:hAnsi="Symbol" w:cs="Symbol" w:hint="default"/>
        <w:w w:val="100"/>
        <w:sz w:val="24"/>
        <w:szCs w:val="24"/>
        <w:lang w:val="en-US" w:eastAsia="en-US" w:bidi="ar-SA"/>
      </w:rPr>
    </w:lvl>
    <w:lvl w:ilvl="1" w:tplc="DEB66CF4">
      <w:numFmt w:val="bullet"/>
      <w:lvlText w:val="•"/>
      <w:lvlJc w:val="left"/>
      <w:pPr>
        <w:ind w:left="917" w:hanging="360"/>
      </w:pPr>
      <w:rPr>
        <w:rFonts w:hint="default"/>
        <w:lang w:val="en-US" w:eastAsia="en-US" w:bidi="ar-SA"/>
      </w:rPr>
    </w:lvl>
    <w:lvl w:ilvl="2" w:tplc="5ECE6E68">
      <w:numFmt w:val="bullet"/>
      <w:lvlText w:val="•"/>
      <w:lvlJc w:val="left"/>
      <w:pPr>
        <w:ind w:left="1014" w:hanging="360"/>
      </w:pPr>
      <w:rPr>
        <w:rFonts w:hint="default"/>
        <w:lang w:val="en-US" w:eastAsia="en-US" w:bidi="ar-SA"/>
      </w:rPr>
    </w:lvl>
    <w:lvl w:ilvl="3" w:tplc="0144E6B2">
      <w:numFmt w:val="bullet"/>
      <w:lvlText w:val="•"/>
      <w:lvlJc w:val="left"/>
      <w:pPr>
        <w:ind w:left="1111" w:hanging="360"/>
      </w:pPr>
      <w:rPr>
        <w:rFonts w:hint="default"/>
        <w:lang w:val="en-US" w:eastAsia="en-US" w:bidi="ar-SA"/>
      </w:rPr>
    </w:lvl>
    <w:lvl w:ilvl="4" w:tplc="C374D578">
      <w:numFmt w:val="bullet"/>
      <w:lvlText w:val="•"/>
      <w:lvlJc w:val="left"/>
      <w:pPr>
        <w:ind w:left="1208" w:hanging="360"/>
      </w:pPr>
      <w:rPr>
        <w:rFonts w:hint="default"/>
        <w:lang w:val="en-US" w:eastAsia="en-US" w:bidi="ar-SA"/>
      </w:rPr>
    </w:lvl>
    <w:lvl w:ilvl="5" w:tplc="FFF0570C">
      <w:numFmt w:val="bullet"/>
      <w:lvlText w:val="•"/>
      <w:lvlJc w:val="left"/>
      <w:pPr>
        <w:ind w:left="1306" w:hanging="360"/>
      </w:pPr>
      <w:rPr>
        <w:rFonts w:hint="default"/>
        <w:lang w:val="en-US" w:eastAsia="en-US" w:bidi="ar-SA"/>
      </w:rPr>
    </w:lvl>
    <w:lvl w:ilvl="6" w:tplc="DFBA8650">
      <w:numFmt w:val="bullet"/>
      <w:lvlText w:val="•"/>
      <w:lvlJc w:val="left"/>
      <w:pPr>
        <w:ind w:left="1403" w:hanging="360"/>
      </w:pPr>
      <w:rPr>
        <w:rFonts w:hint="default"/>
        <w:lang w:val="en-US" w:eastAsia="en-US" w:bidi="ar-SA"/>
      </w:rPr>
    </w:lvl>
    <w:lvl w:ilvl="7" w:tplc="1B04DD5C">
      <w:numFmt w:val="bullet"/>
      <w:lvlText w:val="•"/>
      <w:lvlJc w:val="left"/>
      <w:pPr>
        <w:ind w:left="1500" w:hanging="360"/>
      </w:pPr>
      <w:rPr>
        <w:rFonts w:hint="default"/>
        <w:lang w:val="en-US" w:eastAsia="en-US" w:bidi="ar-SA"/>
      </w:rPr>
    </w:lvl>
    <w:lvl w:ilvl="8" w:tplc="A4F00500">
      <w:numFmt w:val="bullet"/>
      <w:lvlText w:val="•"/>
      <w:lvlJc w:val="left"/>
      <w:pPr>
        <w:ind w:left="1597" w:hanging="360"/>
      </w:pPr>
      <w:rPr>
        <w:rFonts w:hint="default"/>
        <w:lang w:val="en-US" w:eastAsia="en-US" w:bidi="ar-SA"/>
      </w:rPr>
    </w:lvl>
  </w:abstractNum>
  <w:abstractNum w:abstractNumId="10" w15:restartNumberingAfterBreak="0">
    <w:nsid w:val="0F5A228B"/>
    <w:multiLevelType w:val="hybridMultilevel"/>
    <w:tmpl w:val="F1F870C4"/>
    <w:lvl w:ilvl="0" w:tplc="14DED3F8">
      <w:numFmt w:val="bullet"/>
      <w:lvlText w:val=""/>
      <w:lvlJc w:val="left"/>
      <w:pPr>
        <w:ind w:left="828" w:hanging="360"/>
      </w:pPr>
      <w:rPr>
        <w:rFonts w:ascii="Symbol" w:eastAsia="Symbol" w:hAnsi="Symbol" w:cs="Symbol" w:hint="default"/>
        <w:w w:val="100"/>
        <w:sz w:val="24"/>
        <w:szCs w:val="24"/>
        <w:lang w:val="en-US" w:eastAsia="en-US" w:bidi="ar-SA"/>
      </w:rPr>
    </w:lvl>
    <w:lvl w:ilvl="1" w:tplc="68749986">
      <w:numFmt w:val="bullet"/>
      <w:lvlText w:val="•"/>
      <w:lvlJc w:val="left"/>
      <w:pPr>
        <w:ind w:left="935" w:hanging="360"/>
      </w:pPr>
      <w:rPr>
        <w:rFonts w:hint="default"/>
        <w:lang w:val="en-US" w:eastAsia="en-US" w:bidi="ar-SA"/>
      </w:rPr>
    </w:lvl>
    <w:lvl w:ilvl="2" w:tplc="124E8B90">
      <w:numFmt w:val="bullet"/>
      <w:lvlText w:val="•"/>
      <w:lvlJc w:val="left"/>
      <w:pPr>
        <w:ind w:left="1051" w:hanging="360"/>
      </w:pPr>
      <w:rPr>
        <w:rFonts w:hint="default"/>
        <w:lang w:val="en-US" w:eastAsia="en-US" w:bidi="ar-SA"/>
      </w:rPr>
    </w:lvl>
    <w:lvl w:ilvl="3" w:tplc="956E15F6">
      <w:numFmt w:val="bullet"/>
      <w:lvlText w:val="•"/>
      <w:lvlJc w:val="left"/>
      <w:pPr>
        <w:ind w:left="1167" w:hanging="360"/>
      </w:pPr>
      <w:rPr>
        <w:rFonts w:hint="default"/>
        <w:lang w:val="en-US" w:eastAsia="en-US" w:bidi="ar-SA"/>
      </w:rPr>
    </w:lvl>
    <w:lvl w:ilvl="4" w:tplc="FB4E9792">
      <w:numFmt w:val="bullet"/>
      <w:lvlText w:val="•"/>
      <w:lvlJc w:val="left"/>
      <w:pPr>
        <w:ind w:left="1283" w:hanging="360"/>
      </w:pPr>
      <w:rPr>
        <w:rFonts w:hint="default"/>
        <w:lang w:val="en-US" w:eastAsia="en-US" w:bidi="ar-SA"/>
      </w:rPr>
    </w:lvl>
    <w:lvl w:ilvl="5" w:tplc="6BCCFB6A">
      <w:numFmt w:val="bullet"/>
      <w:lvlText w:val="•"/>
      <w:lvlJc w:val="left"/>
      <w:pPr>
        <w:ind w:left="1399" w:hanging="360"/>
      </w:pPr>
      <w:rPr>
        <w:rFonts w:hint="default"/>
        <w:lang w:val="en-US" w:eastAsia="en-US" w:bidi="ar-SA"/>
      </w:rPr>
    </w:lvl>
    <w:lvl w:ilvl="6" w:tplc="BC2EA718">
      <w:numFmt w:val="bullet"/>
      <w:lvlText w:val="•"/>
      <w:lvlJc w:val="left"/>
      <w:pPr>
        <w:ind w:left="1515" w:hanging="360"/>
      </w:pPr>
      <w:rPr>
        <w:rFonts w:hint="default"/>
        <w:lang w:val="en-US" w:eastAsia="en-US" w:bidi="ar-SA"/>
      </w:rPr>
    </w:lvl>
    <w:lvl w:ilvl="7" w:tplc="E0B0474E">
      <w:numFmt w:val="bullet"/>
      <w:lvlText w:val="•"/>
      <w:lvlJc w:val="left"/>
      <w:pPr>
        <w:ind w:left="1631" w:hanging="360"/>
      </w:pPr>
      <w:rPr>
        <w:rFonts w:hint="default"/>
        <w:lang w:val="en-US" w:eastAsia="en-US" w:bidi="ar-SA"/>
      </w:rPr>
    </w:lvl>
    <w:lvl w:ilvl="8" w:tplc="D6365718">
      <w:numFmt w:val="bullet"/>
      <w:lvlText w:val="•"/>
      <w:lvlJc w:val="left"/>
      <w:pPr>
        <w:ind w:left="1747" w:hanging="360"/>
      </w:pPr>
      <w:rPr>
        <w:rFonts w:hint="default"/>
        <w:lang w:val="en-US" w:eastAsia="en-US" w:bidi="ar-SA"/>
      </w:rPr>
    </w:lvl>
  </w:abstractNum>
  <w:abstractNum w:abstractNumId="11" w15:restartNumberingAfterBreak="0">
    <w:nsid w:val="119E1811"/>
    <w:multiLevelType w:val="hybridMultilevel"/>
    <w:tmpl w:val="DDCEA1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92587F"/>
    <w:multiLevelType w:val="hybridMultilevel"/>
    <w:tmpl w:val="AC441790"/>
    <w:lvl w:ilvl="0" w:tplc="08090015">
      <w:start w:val="1"/>
      <w:numFmt w:val="upperLetter"/>
      <w:lvlText w:val="%1."/>
      <w:lvlJc w:val="left"/>
      <w:pPr>
        <w:ind w:left="108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C1B7529"/>
    <w:multiLevelType w:val="hybridMultilevel"/>
    <w:tmpl w:val="F3DA7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641097"/>
    <w:multiLevelType w:val="hybridMultilevel"/>
    <w:tmpl w:val="00000001"/>
    <w:lvl w:ilvl="0" w:tplc="48EE4CB2">
      <w:start w:val="1"/>
      <w:numFmt w:val="bullet"/>
      <w:lvlText w:val="•"/>
      <w:lvlJc w:val="left"/>
      <w:pPr>
        <w:tabs>
          <w:tab w:val="num" w:pos="720"/>
        </w:tabs>
        <w:ind w:left="720" w:hanging="360"/>
      </w:pPr>
      <w:rPr>
        <w:rFonts w:ascii="Times New Roman" w:eastAsia="Times New Roman" w:hAnsi="Times New Roman" w:cs="Times New Roman"/>
        <w:b w:val="0"/>
        <w:bCs w:val="0"/>
        <w:i w:val="0"/>
        <w:iCs w:val="0"/>
        <w:sz w:val="28"/>
      </w:rPr>
    </w:lvl>
    <w:lvl w:ilvl="1" w:tplc="DEACF326">
      <w:start w:val="1"/>
      <w:numFmt w:val="bullet"/>
      <w:lvlText w:val="o"/>
      <w:lvlJc w:val="left"/>
      <w:pPr>
        <w:tabs>
          <w:tab w:val="num" w:pos="1440"/>
        </w:tabs>
        <w:ind w:left="1440" w:hanging="360"/>
      </w:pPr>
      <w:rPr>
        <w:rFonts w:ascii="Courier New" w:hAnsi="Courier New"/>
      </w:rPr>
    </w:lvl>
    <w:lvl w:ilvl="2" w:tplc="83D4DDFC">
      <w:start w:val="1"/>
      <w:numFmt w:val="bullet"/>
      <w:lvlText w:val=""/>
      <w:lvlJc w:val="left"/>
      <w:pPr>
        <w:tabs>
          <w:tab w:val="num" w:pos="2160"/>
        </w:tabs>
        <w:ind w:left="2160" w:hanging="360"/>
      </w:pPr>
      <w:rPr>
        <w:rFonts w:ascii="Wingdings" w:hAnsi="Wingdings"/>
      </w:rPr>
    </w:lvl>
    <w:lvl w:ilvl="3" w:tplc="BC6AD662">
      <w:start w:val="1"/>
      <w:numFmt w:val="bullet"/>
      <w:lvlText w:val=""/>
      <w:lvlJc w:val="left"/>
      <w:pPr>
        <w:tabs>
          <w:tab w:val="num" w:pos="2880"/>
        </w:tabs>
        <w:ind w:left="2880" w:hanging="360"/>
      </w:pPr>
      <w:rPr>
        <w:rFonts w:ascii="Symbol" w:hAnsi="Symbol"/>
      </w:rPr>
    </w:lvl>
    <w:lvl w:ilvl="4" w:tplc="F56E2E28">
      <w:start w:val="1"/>
      <w:numFmt w:val="bullet"/>
      <w:lvlText w:val="o"/>
      <w:lvlJc w:val="left"/>
      <w:pPr>
        <w:tabs>
          <w:tab w:val="num" w:pos="3600"/>
        </w:tabs>
        <w:ind w:left="3600" w:hanging="360"/>
      </w:pPr>
      <w:rPr>
        <w:rFonts w:ascii="Courier New" w:hAnsi="Courier New"/>
      </w:rPr>
    </w:lvl>
    <w:lvl w:ilvl="5" w:tplc="0422D630">
      <w:start w:val="1"/>
      <w:numFmt w:val="bullet"/>
      <w:lvlText w:val=""/>
      <w:lvlJc w:val="left"/>
      <w:pPr>
        <w:tabs>
          <w:tab w:val="num" w:pos="4320"/>
        </w:tabs>
        <w:ind w:left="4320" w:hanging="360"/>
      </w:pPr>
      <w:rPr>
        <w:rFonts w:ascii="Wingdings" w:hAnsi="Wingdings"/>
      </w:rPr>
    </w:lvl>
    <w:lvl w:ilvl="6" w:tplc="73CCE49A">
      <w:start w:val="1"/>
      <w:numFmt w:val="bullet"/>
      <w:lvlText w:val=""/>
      <w:lvlJc w:val="left"/>
      <w:pPr>
        <w:tabs>
          <w:tab w:val="num" w:pos="5040"/>
        </w:tabs>
        <w:ind w:left="5040" w:hanging="360"/>
      </w:pPr>
      <w:rPr>
        <w:rFonts w:ascii="Symbol" w:hAnsi="Symbol"/>
      </w:rPr>
    </w:lvl>
    <w:lvl w:ilvl="7" w:tplc="A3463640">
      <w:start w:val="1"/>
      <w:numFmt w:val="bullet"/>
      <w:lvlText w:val="o"/>
      <w:lvlJc w:val="left"/>
      <w:pPr>
        <w:tabs>
          <w:tab w:val="num" w:pos="5760"/>
        </w:tabs>
        <w:ind w:left="5760" w:hanging="360"/>
      </w:pPr>
      <w:rPr>
        <w:rFonts w:ascii="Courier New" w:hAnsi="Courier New"/>
      </w:rPr>
    </w:lvl>
    <w:lvl w:ilvl="8" w:tplc="9C365340">
      <w:start w:val="1"/>
      <w:numFmt w:val="bullet"/>
      <w:lvlText w:val=""/>
      <w:lvlJc w:val="left"/>
      <w:pPr>
        <w:tabs>
          <w:tab w:val="num" w:pos="6480"/>
        </w:tabs>
        <w:ind w:left="6480" w:hanging="360"/>
      </w:pPr>
      <w:rPr>
        <w:rFonts w:ascii="Wingdings" w:hAnsi="Wingdings"/>
      </w:rPr>
    </w:lvl>
  </w:abstractNum>
  <w:abstractNum w:abstractNumId="15" w15:restartNumberingAfterBreak="0">
    <w:nsid w:val="2D5426CC"/>
    <w:multiLevelType w:val="hybridMultilevel"/>
    <w:tmpl w:val="592662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462D80"/>
    <w:multiLevelType w:val="hybridMultilevel"/>
    <w:tmpl w:val="90F0AF18"/>
    <w:lvl w:ilvl="0" w:tplc="395030BC">
      <w:numFmt w:val="bullet"/>
      <w:lvlText w:val=""/>
      <w:lvlJc w:val="left"/>
      <w:pPr>
        <w:ind w:left="828" w:hanging="360"/>
      </w:pPr>
      <w:rPr>
        <w:rFonts w:ascii="Symbol" w:eastAsia="Symbol" w:hAnsi="Symbol" w:cs="Symbol" w:hint="default"/>
        <w:w w:val="100"/>
        <w:sz w:val="24"/>
        <w:szCs w:val="24"/>
        <w:lang w:val="en-US" w:eastAsia="en-US" w:bidi="ar-SA"/>
      </w:rPr>
    </w:lvl>
    <w:lvl w:ilvl="1" w:tplc="239438E0">
      <w:numFmt w:val="bullet"/>
      <w:lvlText w:val="•"/>
      <w:lvlJc w:val="left"/>
      <w:pPr>
        <w:ind w:left="945" w:hanging="360"/>
      </w:pPr>
      <w:rPr>
        <w:rFonts w:hint="default"/>
        <w:lang w:val="en-US" w:eastAsia="en-US" w:bidi="ar-SA"/>
      </w:rPr>
    </w:lvl>
    <w:lvl w:ilvl="2" w:tplc="4F12F17E">
      <w:numFmt w:val="bullet"/>
      <w:lvlText w:val="•"/>
      <w:lvlJc w:val="left"/>
      <w:pPr>
        <w:ind w:left="1070" w:hanging="360"/>
      </w:pPr>
      <w:rPr>
        <w:rFonts w:hint="default"/>
        <w:lang w:val="en-US" w:eastAsia="en-US" w:bidi="ar-SA"/>
      </w:rPr>
    </w:lvl>
    <w:lvl w:ilvl="3" w:tplc="FE7A383C">
      <w:numFmt w:val="bullet"/>
      <w:lvlText w:val="•"/>
      <w:lvlJc w:val="left"/>
      <w:pPr>
        <w:ind w:left="1195" w:hanging="360"/>
      </w:pPr>
      <w:rPr>
        <w:rFonts w:hint="default"/>
        <w:lang w:val="en-US" w:eastAsia="en-US" w:bidi="ar-SA"/>
      </w:rPr>
    </w:lvl>
    <w:lvl w:ilvl="4" w:tplc="B770C4E6">
      <w:numFmt w:val="bullet"/>
      <w:lvlText w:val="•"/>
      <w:lvlJc w:val="left"/>
      <w:pPr>
        <w:ind w:left="1321" w:hanging="360"/>
      </w:pPr>
      <w:rPr>
        <w:rFonts w:hint="default"/>
        <w:lang w:val="en-US" w:eastAsia="en-US" w:bidi="ar-SA"/>
      </w:rPr>
    </w:lvl>
    <w:lvl w:ilvl="5" w:tplc="2AA20240">
      <w:numFmt w:val="bullet"/>
      <w:lvlText w:val="•"/>
      <w:lvlJc w:val="left"/>
      <w:pPr>
        <w:ind w:left="1446" w:hanging="360"/>
      </w:pPr>
      <w:rPr>
        <w:rFonts w:hint="default"/>
        <w:lang w:val="en-US" w:eastAsia="en-US" w:bidi="ar-SA"/>
      </w:rPr>
    </w:lvl>
    <w:lvl w:ilvl="6" w:tplc="A06A6E56">
      <w:numFmt w:val="bullet"/>
      <w:lvlText w:val="•"/>
      <w:lvlJc w:val="left"/>
      <w:pPr>
        <w:ind w:left="1571" w:hanging="360"/>
      </w:pPr>
      <w:rPr>
        <w:rFonts w:hint="default"/>
        <w:lang w:val="en-US" w:eastAsia="en-US" w:bidi="ar-SA"/>
      </w:rPr>
    </w:lvl>
    <w:lvl w:ilvl="7" w:tplc="5540D7CA">
      <w:numFmt w:val="bullet"/>
      <w:lvlText w:val="•"/>
      <w:lvlJc w:val="left"/>
      <w:pPr>
        <w:ind w:left="1697" w:hanging="360"/>
      </w:pPr>
      <w:rPr>
        <w:rFonts w:hint="default"/>
        <w:lang w:val="en-US" w:eastAsia="en-US" w:bidi="ar-SA"/>
      </w:rPr>
    </w:lvl>
    <w:lvl w:ilvl="8" w:tplc="113201BC">
      <w:numFmt w:val="bullet"/>
      <w:lvlText w:val="•"/>
      <w:lvlJc w:val="left"/>
      <w:pPr>
        <w:ind w:left="1822" w:hanging="360"/>
      </w:pPr>
      <w:rPr>
        <w:rFonts w:hint="default"/>
        <w:lang w:val="en-US" w:eastAsia="en-US" w:bidi="ar-SA"/>
      </w:rPr>
    </w:lvl>
  </w:abstractNum>
  <w:abstractNum w:abstractNumId="17" w15:restartNumberingAfterBreak="0">
    <w:nsid w:val="33BF5856"/>
    <w:multiLevelType w:val="hybridMultilevel"/>
    <w:tmpl w:val="538EDF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3D15B3F"/>
    <w:multiLevelType w:val="hybridMultilevel"/>
    <w:tmpl w:val="87A42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6451E"/>
    <w:multiLevelType w:val="hybridMultilevel"/>
    <w:tmpl w:val="9CE0B36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67E5B57"/>
    <w:multiLevelType w:val="hybridMultilevel"/>
    <w:tmpl w:val="CA98B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100D01"/>
    <w:multiLevelType w:val="hybridMultilevel"/>
    <w:tmpl w:val="39EEA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DA310"/>
    <w:multiLevelType w:val="hybridMultilevel"/>
    <w:tmpl w:val="74B0DC50"/>
    <w:lvl w:ilvl="0" w:tplc="4BA2DD06">
      <w:start w:val="1"/>
      <w:numFmt w:val="decimal"/>
      <w:lvlText w:val="%1."/>
      <w:lvlJc w:val="left"/>
    </w:lvl>
    <w:lvl w:ilvl="1" w:tplc="BECC0E58">
      <w:start w:val="1"/>
      <w:numFmt w:val="bullet"/>
      <w:lvlText w:val=""/>
      <w:lvlJc w:val="left"/>
    </w:lvl>
    <w:lvl w:ilvl="2" w:tplc="8CA41C2A">
      <w:start w:val="1"/>
      <w:numFmt w:val="bullet"/>
      <w:lvlText w:val=""/>
      <w:lvlJc w:val="left"/>
    </w:lvl>
    <w:lvl w:ilvl="3" w:tplc="E5D843EE">
      <w:start w:val="1"/>
      <w:numFmt w:val="bullet"/>
      <w:lvlText w:val=""/>
      <w:lvlJc w:val="left"/>
    </w:lvl>
    <w:lvl w:ilvl="4" w:tplc="938E21B6">
      <w:start w:val="1"/>
      <w:numFmt w:val="bullet"/>
      <w:lvlText w:val=""/>
      <w:lvlJc w:val="left"/>
    </w:lvl>
    <w:lvl w:ilvl="5" w:tplc="AAB6A7B4">
      <w:start w:val="1"/>
      <w:numFmt w:val="bullet"/>
      <w:lvlText w:val=""/>
      <w:lvlJc w:val="left"/>
    </w:lvl>
    <w:lvl w:ilvl="6" w:tplc="189A118A">
      <w:start w:val="1"/>
      <w:numFmt w:val="bullet"/>
      <w:lvlText w:val=""/>
      <w:lvlJc w:val="left"/>
    </w:lvl>
    <w:lvl w:ilvl="7" w:tplc="19067764">
      <w:start w:val="1"/>
      <w:numFmt w:val="bullet"/>
      <w:lvlText w:val=""/>
      <w:lvlJc w:val="left"/>
    </w:lvl>
    <w:lvl w:ilvl="8" w:tplc="915CDA5C">
      <w:start w:val="1"/>
      <w:numFmt w:val="bullet"/>
      <w:lvlText w:val=""/>
      <w:lvlJc w:val="left"/>
    </w:lvl>
  </w:abstractNum>
  <w:abstractNum w:abstractNumId="23" w15:restartNumberingAfterBreak="0">
    <w:nsid w:val="648C1A8B"/>
    <w:multiLevelType w:val="hybridMultilevel"/>
    <w:tmpl w:val="CDD866CA"/>
    <w:lvl w:ilvl="0" w:tplc="4D7640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5072DC"/>
    <w:multiLevelType w:val="hybridMultilevel"/>
    <w:tmpl w:val="77068026"/>
    <w:lvl w:ilvl="0" w:tplc="98A6ABFC">
      <w:start w:val="1"/>
      <w:numFmt w:val="bullet"/>
      <w:lvlText w:val=""/>
      <w:lvlJc w:val="left"/>
      <w:pPr>
        <w:ind w:left="720" w:hanging="360"/>
      </w:pPr>
      <w:rPr>
        <w:rFonts w:ascii="Symbol" w:hAnsi="Symbol" w:hint="default"/>
      </w:rPr>
    </w:lvl>
    <w:lvl w:ilvl="1" w:tplc="737E463C" w:tentative="1">
      <w:start w:val="1"/>
      <w:numFmt w:val="bullet"/>
      <w:lvlText w:val="o"/>
      <w:lvlJc w:val="left"/>
      <w:pPr>
        <w:ind w:left="1440" w:hanging="360"/>
      </w:pPr>
      <w:rPr>
        <w:rFonts w:ascii="Courier New" w:hAnsi="Courier New" w:cs="Courier New" w:hint="default"/>
      </w:rPr>
    </w:lvl>
    <w:lvl w:ilvl="2" w:tplc="DE6EE4AE" w:tentative="1">
      <w:start w:val="1"/>
      <w:numFmt w:val="bullet"/>
      <w:lvlText w:val=""/>
      <w:lvlJc w:val="left"/>
      <w:pPr>
        <w:ind w:left="2160" w:hanging="360"/>
      </w:pPr>
      <w:rPr>
        <w:rFonts w:ascii="Wingdings" w:hAnsi="Wingdings" w:hint="default"/>
      </w:rPr>
    </w:lvl>
    <w:lvl w:ilvl="3" w:tplc="95346CE6" w:tentative="1">
      <w:start w:val="1"/>
      <w:numFmt w:val="bullet"/>
      <w:lvlText w:val=""/>
      <w:lvlJc w:val="left"/>
      <w:pPr>
        <w:ind w:left="2880" w:hanging="360"/>
      </w:pPr>
      <w:rPr>
        <w:rFonts w:ascii="Symbol" w:hAnsi="Symbol" w:hint="default"/>
      </w:rPr>
    </w:lvl>
    <w:lvl w:ilvl="4" w:tplc="14267D84" w:tentative="1">
      <w:start w:val="1"/>
      <w:numFmt w:val="bullet"/>
      <w:lvlText w:val="o"/>
      <w:lvlJc w:val="left"/>
      <w:pPr>
        <w:ind w:left="3600" w:hanging="360"/>
      </w:pPr>
      <w:rPr>
        <w:rFonts w:ascii="Courier New" w:hAnsi="Courier New" w:cs="Courier New" w:hint="default"/>
      </w:rPr>
    </w:lvl>
    <w:lvl w:ilvl="5" w:tplc="B0F65FC4" w:tentative="1">
      <w:start w:val="1"/>
      <w:numFmt w:val="bullet"/>
      <w:lvlText w:val=""/>
      <w:lvlJc w:val="left"/>
      <w:pPr>
        <w:ind w:left="4320" w:hanging="360"/>
      </w:pPr>
      <w:rPr>
        <w:rFonts w:ascii="Wingdings" w:hAnsi="Wingdings" w:hint="default"/>
      </w:rPr>
    </w:lvl>
    <w:lvl w:ilvl="6" w:tplc="77E06688" w:tentative="1">
      <w:start w:val="1"/>
      <w:numFmt w:val="bullet"/>
      <w:lvlText w:val=""/>
      <w:lvlJc w:val="left"/>
      <w:pPr>
        <w:ind w:left="5040" w:hanging="360"/>
      </w:pPr>
      <w:rPr>
        <w:rFonts w:ascii="Symbol" w:hAnsi="Symbol" w:hint="default"/>
      </w:rPr>
    </w:lvl>
    <w:lvl w:ilvl="7" w:tplc="D6529964" w:tentative="1">
      <w:start w:val="1"/>
      <w:numFmt w:val="bullet"/>
      <w:lvlText w:val="o"/>
      <w:lvlJc w:val="left"/>
      <w:pPr>
        <w:ind w:left="5760" w:hanging="360"/>
      </w:pPr>
      <w:rPr>
        <w:rFonts w:ascii="Courier New" w:hAnsi="Courier New" w:cs="Courier New" w:hint="default"/>
      </w:rPr>
    </w:lvl>
    <w:lvl w:ilvl="8" w:tplc="FA1CC968" w:tentative="1">
      <w:start w:val="1"/>
      <w:numFmt w:val="bullet"/>
      <w:lvlText w:val=""/>
      <w:lvlJc w:val="left"/>
      <w:pPr>
        <w:ind w:left="6480" w:hanging="360"/>
      </w:pPr>
      <w:rPr>
        <w:rFonts w:ascii="Wingdings" w:hAnsi="Wingdings" w:hint="default"/>
      </w:rPr>
    </w:lvl>
  </w:abstractNum>
  <w:abstractNum w:abstractNumId="25" w15:restartNumberingAfterBreak="0">
    <w:nsid w:val="6A424441"/>
    <w:multiLevelType w:val="hybridMultilevel"/>
    <w:tmpl w:val="6C50AA10"/>
    <w:lvl w:ilvl="0" w:tplc="72129AE6">
      <w:numFmt w:val="bullet"/>
      <w:lvlText w:val=""/>
      <w:lvlJc w:val="left"/>
      <w:pPr>
        <w:ind w:left="829" w:hanging="360"/>
      </w:pPr>
      <w:rPr>
        <w:rFonts w:ascii="Symbol" w:eastAsia="Symbol" w:hAnsi="Symbol" w:cs="Symbol" w:hint="default"/>
        <w:w w:val="100"/>
        <w:sz w:val="24"/>
        <w:szCs w:val="24"/>
        <w:lang w:val="en-US" w:eastAsia="en-US" w:bidi="ar-SA"/>
      </w:rPr>
    </w:lvl>
    <w:lvl w:ilvl="1" w:tplc="00A03FA2">
      <w:numFmt w:val="bullet"/>
      <w:lvlText w:val="•"/>
      <w:lvlJc w:val="left"/>
      <w:pPr>
        <w:ind w:left="887" w:hanging="360"/>
      </w:pPr>
      <w:rPr>
        <w:rFonts w:hint="default"/>
        <w:lang w:val="en-US" w:eastAsia="en-US" w:bidi="ar-SA"/>
      </w:rPr>
    </w:lvl>
    <w:lvl w:ilvl="2" w:tplc="79D66C3C">
      <w:numFmt w:val="bullet"/>
      <w:lvlText w:val="•"/>
      <w:lvlJc w:val="left"/>
      <w:pPr>
        <w:ind w:left="954" w:hanging="360"/>
      </w:pPr>
      <w:rPr>
        <w:rFonts w:hint="default"/>
        <w:lang w:val="en-US" w:eastAsia="en-US" w:bidi="ar-SA"/>
      </w:rPr>
    </w:lvl>
    <w:lvl w:ilvl="3" w:tplc="D0340894">
      <w:numFmt w:val="bullet"/>
      <w:lvlText w:val="•"/>
      <w:lvlJc w:val="left"/>
      <w:pPr>
        <w:ind w:left="1021" w:hanging="360"/>
      </w:pPr>
      <w:rPr>
        <w:rFonts w:hint="default"/>
        <w:lang w:val="en-US" w:eastAsia="en-US" w:bidi="ar-SA"/>
      </w:rPr>
    </w:lvl>
    <w:lvl w:ilvl="4" w:tplc="5B789CDE">
      <w:numFmt w:val="bullet"/>
      <w:lvlText w:val="•"/>
      <w:lvlJc w:val="left"/>
      <w:pPr>
        <w:ind w:left="1088" w:hanging="360"/>
      </w:pPr>
      <w:rPr>
        <w:rFonts w:hint="default"/>
        <w:lang w:val="en-US" w:eastAsia="en-US" w:bidi="ar-SA"/>
      </w:rPr>
    </w:lvl>
    <w:lvl w:ilvl="5" w:tplc="7B445C4A">
      <w:numFmt w:val="bullet"/>
      <w:lvlText w:val="•"/>
      <w:lvlJc w:val="left"/>
      <w:pPr>
        <w:ind w:left="1156" w:hanging="360"/>
      </w:pPr>
      <w:rPr>
        <w:rFonts w:hint="default"/>
        <w:lang w:val="en-US" w:eastAsia="en-US" w:bidi="ar-SA"/>
      </w:rPr>
    </w:lvl>
    <w:lvl w:ilvl="6" w:tplc="1F64A5B6">
      <w:numFmt w:val="bullet"/>
      <w:lvlText w:val="•"/>
      <w:lvlJc w:val="left"/>
      <w:pPr>
        <w:ind w:left="1223" w:hanging="360"/>
      </w:pPr>
      <w:rPr>
        <w:rFonts w:hint="default"/>
        <w:lang w:val="en-US" w:eastAsia="en-US" w:bidi="ar-SA"/>
      </w:rPr>
    </w:lvl>
    <w:lvl w:ilvl="7" w:tplc="BE28922A">
      <w:numFmt w:val="bullet"/>
      <w:lvlText w:val="•"/>
      <w:lvlJc w:val="left"/>
      <w:pPr>
        <w:ind w:left="1290" w:hanging="360"/>
      </w:pPr>
      <w:rPr>
        <w:rFonts w:hint="default"/>
        <w:lang w:val="en-US" w:eastAsia="en-US" w:bidi="ar-SA"/>
      </w:rPr>
    </w:lvl>
    <w:lvl w:ilvl="8" w:tplc="D4CAFEC8">
      <w:numFmt w:val="bullet"/>
      <w:lvlText w:val="•"/>
      <w:lvlJc w:val="left"/>
      <w:pPr>
        <w:ind w:left="1357" w:hanging="360"/>
      </w:pPr>
      <w:rPr>
        <w:rFonts w:hint="default"/>
        <w:lang w:val="en-US" w:eastAsia="en-US" w:bidi="ar-SA"/>
      </w:rPr>
    </w:lvl>
  </w:abstractNum>
  <w:abstractNum w:abstractNumId="26" w15:restartNumberingAfterBreak="0">
    <w:nsid w:val="718B31E5"/>
    <w:multiLevelType w:val="hybridMultilevel"/>
    <w:tmpl w:val="12B4006E"/>
    <w:lvl w:ilvl="0" w:tplc="30A8E8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A67B1C"/>
    <w:multiLevelType w:val="hybridMultilevel"/>
    <w:tmpl w:val="50C29570"/>
    <w:lvl w:ilvl="0" w:tplc="0D887E96">
      <w:numFmt w:val="bullet"/>
      <w:lvlText w:val=""/>
      <w:lvlJc w:val="left"/>
      <w:pPr>
        <w:ind w:left="829" w:hanging="360"/>
      </w:pPr>
      <w:rPr>
        <w:rFonts w:ascii="Symbol" w:eastAsia="Symbol" w:hAnsi="Symbol" w:cs="Symbol" w:hint="default"/>
        <w:w w:val="100"/>
        <w:sz w:val="24"/>
        <w:szCs w:val="24"/>
        <w:lang w:val="en-US" w:eastAsia="en-US" w:bidi="ar-SA"/>
      </w:rPr>
    </w:lvl>
    <w:lvl w:ilvl="1" w:tplc="B4E66B18">
      <w:numFmt w:val="bullet"/>
      <w:lvlText w:val="•"/>
      <w:lvlJc w:val="left"/>
      <w:pPr>
        <w:ind w:left="890" w:hanging="360"/>
      </w:pPr>
      <w:rPr>
        <w:rFonts w:hint="default"/>
        <w:lang w:val="en-US" w:eastAsia="en-US" w:bidi="ar-SA"/>
      </w:rPr>
    </w:lvl>
    <w:lvl w:ilvl="2" w:tplc="EA488364">
      <w:numFmt w:val="bullet"/>
      <w:lvlText w:val="•"/>
      <w:lvlJc w:val="left"/>
      <w:pPr>
        <w:ind w:left="960" w:hanging="360"/>
      </w:pPr>
      <w:rPr>
        <w:rFonts w:hint="default"/>
        <w:lang w:val="en-US" w:eastAsia="en-US" w:bidi="ar-SA"/>
      </w:rPr>
    </w:lvl>
    <w:lvl w:ilvl="3" w:tplc="14A08CC0">
      <w:numFmt w:val="bullet"/>
      <w:lvlText w:val="•"/>
      <w:lvlJc w:val="left"/>
      <w:pPr>
        <w:ind w:left="1030" w:hanging="360"/>
      </w:pPr>
      <w:rPr>
        <w:rFonts w:hint="default"/>
        <w:lang w:val="en-US" w:eastAsia="en-US" w:bidi="ar-SA"/>
      </w:rPr>
    </w:lvl>
    <w:lvl w:ilvl="4" w:tplc="198A14EA">
      <w:numFmt w:val="bullet"/>
      <w:lvlText w:val="•"/>
      <w:lvlJc w:val="left"/>
      <w:pPr>
        <w:ind w:left="1100" w:hanging="360"/>
      </w:pPr>
      <w:rPr>
        <w:rFonts w:hint="default"/>
        <w:lang w:val="en-US" w:eastAsia="en-US" w:bidi="ar-SA"/>
      </w:rPr>
    </w:lvl>
    <w:lvl w:ilvl="5" w:tplc="DD4E9DB4">
      <w:numFmt w:val="bullet"/>
      <w:lvlText w:val="•"/>
      <w:lvlJc w:val="left"/>
      <w:pPr>
        <w:ind w:left="1170" w:hanging="360"/>
      </w:pPr>
      <w:rPr>
        <w:rFonts w:hint="default"/>
        <w:lang w:val="en-US" w:eastAsia="en-US" w:bidi="ar-SA"/>
      </w:rPr>
    </w:lvl>
    <w:lvl w:ilvl="6" w:tplc="80442DD6">
      <w:numFmt w:val="bullet"/>
      <w:lvlText w:val="•"/>
      <w:lvlJc w:val="left"/>
      <w:pPr>
        <w:ind w:left="1240" w:hanging="360"/>
      </w:pPr>
      <w:rPr>
        <w:rFonts w:hint="default"/>
        <w:lang w:val="en-US" w:eastAsia="en-US" w:bidi="ar-SA"/>
      </w:rPr>
    </w:lvl>
    <w:lvl w:ilvl="7" w:tplc="DDE6728A">
      <w:numFmt w:val="bullet"/>
      <w:lvlText w:val="•"/>
      <w:lvlJc w:val="left"/>
      <w:pPr>
        <w:ind w:left="1310" w:hanging="360"/>
      </w:pPr>
      <w:rPr>
        <w:rFonts w:hint="default"/>
        <w:lang w:val="en-US" w:eastAsia="en-US" w:bidi="ar-SA"/>
      </w:rPr>
    </w:lvl>
    <w:lvl w:ilvl="8" w:tplc="BB5E8238">
      <w:numFmt w:val="bullet"/>
      <w:lvlText w:val="•"/>
      <w:lvlJc w:val="left"/>
      <w:pPr>
        <w:ind w:left="1380" w:hanging="360"/>
      </w:pPr>
      <w:rPr>
        <w:rFonts w:hint="default"/>
        <w:lang w:val="en-US" w:eastAsia="en-US" w:bidi="ar-SA"/>
      </w:rPr>
    </w:lvl>
  </w:abstractNum>
  <w:abstractNum w:abstractNumId="28" w15:restartNumberingAfterBreak="0">
    <w:nsid w:val="7C065826"/>
    <w:multiLevelType w:val="hybridMultilevel"/>
    <w:tmpl w:val="F46204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240870444">
    <w:abstractNumId w:val="0"/>
  </w:num>
  <w:num w:numId="2" w16cid:durableId="1451585051">
    <w:abstractNumId w:val="1"/>
  </w:num>
  <w:num w:numId="3" w16cid:durableId="887230699">
    <w:abstractNumId w:val="2"/>
  </w:num>
  <w:num w:numId="4" w16cid:durableId="1835606819">
    <w:abstractNumId w:val="3"/>
  </w:num>
  <w:num w:numId="5" w16cid:durableId="1911381616">
    <w:abstractNumId w:val="22"/>
  </w:num>
  <w:num w:numId="6" w16cid:durableId="1620381979">
    <w:abstractNumId w:val="14"/>
  </w:num>
  <w:num w:numId="7" w16cid:durableId="355889914">
    <w:abstractNumId w:val="4"/>
  </w:num>
  <w:num w:numId="8" w16cid:durableId="1012532457">
    <w:abstractNumId w:val="5"/>
  </w:num>
  <w:num w:numId="9" w16cid:durableId="364797114">
    <w:abstractNumId w:val="6"/>
  </w:num>
  <w:num w:numId="10" w16cid:durableId="86924750">
    <w:abstractNumId w:val="7"/>
  </w:num>
  <w:num w:numId="11" w16cid:durableId="1241870514">
    <w:abstractNumId w:val="24"/>
  </w:num>
  <w:num w:numId="12" w16cid:durableId="758404907">
    <w:abstractNumId w:val="16"/>
  </w:num>
  <w:num w:numId="13" w16cid:durableId="826628370">
    <w:abstractNumId w:val="27"/>
  </w:num>
  <w:num w:numId="14" w16cid:durableId="946695694">
    <w:abstractNumId w:val="9"/>
  </w:num>
  <w:num w:numId="15" w16cid:durableId="368530972">
    <w:abstractNumId w:val="10"/>
  </w:num>
  <w:num w:numId="16" w16cid:durableId="1948467004">
    <w:abstractNumId w:val="25"/>
  </w:num>
  <w:num w:numId="17" w16cid:durableId="96751468">
    <w:abstractNumId w:val="20"/>
  </w:num>
  <w:num w:numId="18" w16cid:durableId="539438488">
    <w:abstractNumId w:val="21"/>
  </w:num>
  <w:num w:numId="19" w16cid:durableId="1873108484">
    <w:abstractNumId w:val="17"/>
  </w:num>
  <w:num w:numId="20" w16cid:durableId="1673684321">
    <w:abstractNumId w:val="19"/>
  </w:num>
  <w:num w:numId="21" w16cid:durableId="1866093658">
    <w:abstractNumId w:val="12"/>
  </w:num>
  <w:num w:numId="22" w16cid:durableId="828130916">
    <w:abstractNumId w:val="13"/>
  </w:num>
  <w:num w:numId="23" w16cid:durableId="1725520444">
    <w:abstractNumId w:val="15"/>
  </w:num>
  <w:num w:numId="24" w16cid:durableId="686056913">
    <w:abstractNumId w:val="28"/>
  </w:num>
  <w:num w:numId="25" w16cid:durableId="1395851297">
    <w:abstractNumId w:val="11"/>
  </w:num>
  <w:num w:numId="26" w16cid:durableId="58092948">
    <w:abstractNumId w:val="18"/>
  </w:num>
  <w:num w:numId="27" w16cid:durableId="1363289665">
    <w:abstractNumId w:val="26"/>
  </w:num>
  <w:num w:numId="28" w16cid:durableId="730732983">
    <w:abstractNumId w:val="23"/>
  </w:num>
  <w:num w:numId="29" w16cid:durableId="1912639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9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C9D"/>
    <w:rsid w:val="00006882"/>
    <w:rsid w:val="00015712"/>
    <w:rsid w:val="00020F45"/>
    <w:rsid w:val="00041809"/>
    <w:rsid w:val="00064864"/>
    <w:rsid w:val="00084882"/>
    <w:rsid w:val="000A0069"/>
    <w:rsid w:val="000C6CD7"/>
    <w:rsid w:val="00117C6B"/>
    <w:rsid w:val="00122E87"/>
    <w:rsid w:val="001527F9"/>
    <w:rsid w:val="0017765D"/>
    <w:rsid w:val="00191323"/>
    <w:rsid w:val="0022158A"/>
    <w:rsid w:val="00246485"/>
    <w:rsid w:val="00263A6A"/>
    <w:rsid w:val="002745EA"/>
    <w:rsid w:val="00297AFB"/>
    <w:rsid w:val="002B3D4C"/>
    <w:rsid w:val="002C7837"/>
    <w:rsid w:val="00304E31"/>
    <w:rsid w:val="003329AE"/>
    <w:rsid w:val="00337975"/>
    <w:rsid w:val="00355841"/>
    <w:rsid w:val="00383D45"/>
    <w:rsid w:val="003C5735"/>
    <w:rsid w:val="003C7FFD"/>
    <w:rsid w:val="003F00E0"/>
    <w:rsid w:val="003F285B"/>
    <w:rsid w:val="0041492F"/>
    <w:rsid w:val="00423F42"/>
    <w:rsid w:val="0043069D"/>
    <w:rsid w:val="0044662A"/>
    <w:rsid w:val="0047665C"/>
    <w:rsid w:val="00482D7B"/>
    <w:rsid w:val="004A5E56"/>
    <w:rsid w:val="004B2DF8"/>
    <w:rsid w:val="004C031D"/>
    <w:rsid w:val="004D13F6"/>
    <w:rsid w:val="004F6819"/>
    <w:rsid w:val="0050458B"/>
    <w:rsid w:val="00511707"/>
    <w:rsid w:val="00525932"/>
    <w:rsid w:val="00525F8F"/>
    <w:rsid w:val="00531E9A"/>
    <w:rsid w:val="00576ACA"/>
    <w:rsid w:val="00582E7A"/>
    <w:rsid w:val="00597D7B"/>
    <w:rsid w:val="00600D5B"/>
    <w:rsid w:val="0065504F"/>
    <w:rsid w:val="00675D04"/>
    <w:rsid w:val="00692102"/>
    <w:rsid w:val="006A5AC4"/>
    <w:rsid w:val="006C4AE6"/>
    <w:rsid w:val="006C4D2B"/>
    <w:rsid w:val="006C5F50"/>
    <w:rsid w:val="006E4092"/>
    <w:rsid w:val="006E491B"/>
    <w:rsid w:val="007862A1"/>
    <w:rsid w:val="00830137"/>
    <w:rsid w:val="008529C2"/>
    <w:rsid w:val="008750B6"/>
    <w:rsid w:val="00891FA2"/>
    <w:rsid w:val="0091394E"/>
    <w:rsid w:val="0092396B"/>
    <w:rsid w:val="00995C22"/>
    <w:rsid w:val="00A1716D"/>
    <w:rsid w:val="00A530A1"/>
    <w:rsid w:val="00A7025C"/>
    <w:rsid w:val="00A818BC"/>
    <w:rsid w:val="00A95836"/>
    <w:rsid w:val="00AA0B10"/>
    <w:rsid w:val="00AC2BE0"/>
    <w:rsid w:val="00AC6076"/>
    <w:rsid w:val="00AE3BC6"/>
    <w:rsid w:val="00B168C9"/>
    <w:rsid w:val="00B40C27"/>
    <w:rsid w:val="00B5064B"/>
    <w:rsid w:val="00B6188B"/>
    <w:rsid w:val="00B628DF"/>
    <w:rsid w:val="00B70CDC"/>
    <w:rsid w:val="00B73F75"/>
    <w:rsid w:val="00B80CD8"/>
    <w:rsid w:val="00B911A7"/>
    <w:rsid w:val="00C06C9D"/>
    <w:rsid w:val="00C17EE8"/>
    <w:rsid w:val="00C3438E"/>
    <w:rsid w:val="00C35429"/>
    <w:rsid w:val="00C57CE3"/>
    <w:rsid w:val="00C60655"/>
    <w:rsid w:val="00C648F6"/>
    <w:rsid w:val="00C74EAB"/>
    <w:rsid w:val="00C83B22"/>
    <w:rsid w:val="00C96D41"/>
    <w:rsid w:val="00CB621E"/>
    <w:rsid w:val="00CC1BE2"/>
    <w:rsid w:val="00CD352F"/>
    <w:rsid w:val="00CE7BB3"/>
    <w:rsid w:val="00CF7829"/>
    <w:rsid w:val="00D27276"/>
    <w:rsid w:val="00D4760B"/>
    <w:rsid w:val="00D54F59"/>
    <w:rsid w:val="00D57F97"/>
    <w:rsid w:val="00D60D3C"/>
    <w:rsid w:val="00D80018"/>
    <w:rsid w:val="00D94363"/>
    <w:rsid w:val="00E27ACA"/>
    <w:rsid w:val="00E326F5"/>
    <w:rsid w:val="00E72349"/>
    <w:rsid w:val="00E74FAD"/>
    <w:rsid w:val="00E86C3D"/>
    <w:rsid w:val="00EA6AEB"/>
    <w:rsid w:val="00EF0BD9"/>
    <w:rsid w:val="00F07755"/>
    <w:rsid w:val="00F10DD2"/>
    <w:rsid w:val="00F20CB5"/>
    <w:rsid w:val="00F27871"/>
    <w:rsid w:val="00F45012"/>
    <w:rsid w:val="00F52D05"/>
    <w:rsid w:val="00F64B2C"/>
    <w:rsid w:val="00F65EF7"/>
    <w:rsid w:val="00F86153"/>
    <w:rsid w:val="00FA7F3E"/>
    <w:rsid w:val="00FE04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09B5506"/>
  <w15:chartTrackingRefBased/>
  <w15:docId w15:val="{04A42CE7-92CF-403A-9500-914AA5C5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9D"/>
    <w:pPr>
      <w:spacing w:after="0" w:line="240" w:lineRule="auto"/>
    </w:pPr>
  </w:style>
  <w:style w:type="paragraph" w:styleId="Heading1">
    <w:name w:val="heading 1"/>
    <w:basedOn w:val="Normal2"/>
    <w:next w:val="Normal2"/>
    <w:link w:val="Heading1Char"/>
    <w:uiPriority w:val="1"/>
    <w:qFormat/>
    <w:rsid w:val="00C06C9D"/>
    <w:pPr>
      <w:keepNext/>
      <w:keepLines/>
      <w:spacing w:before="400" w:after="120"/>
      <w:outlineLvl w:val="0"/>
    </w:pPr>
    <w:rPr>
      <w:sz w:val="40"/>
      <w:szCs w:val="40"/>
    </w:rPr>
  </w:style>
  <w:style w:type="paragraph" w:styleId="Heading2">
    <w:name w:val="heading 2"/>
    <w:basedOn w:val="Normal2"/>
    <w:next w:val="Normal2"/>
    <w:link w:val="Heading2Char"/>
    <w:uiPriority w:val="1"/>
    <w:qFormat/>
    <w:rsid w:val="00C06C9D"/>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06C9D"/>
    <w:rPr>
      <w:rFonts w:ascii="Arial" w:eastAsia="Arial" w:hAnsi="Arial" w:cs="Arial"/>
      <w:sz w:val="40"/>
      <w:szCs w:val="40"/>
    </w:rPr>
  </w:style>
  <w:style w:type="character" w:customStyle="1" w:styleId="Heading2Char">
    <w:name w:val="Heading 2 Char"/>
    <w:basedOn w:val="DefaultParagraphFont"/>
    <w:link w:val="Heading2"/>
    <w:uiPriority w:val="1"/>
    <w:rsid w:val="00C06C9D"/>
    <w:rPr>
      <w:rFonts w:ascii="Arial" w:eastAsia="Arial" w:hAnsi="Arial" w:cs="Arial"/>
      <w:sz w:val="32"/>
      <w:szCs w:val="32"/>
    </w:rPr>
  </w:style>
  <w:style w:type="paragraph" w:customStyle="1" w:styleId="Normal2">
    <w:name w:val="Normal2"/>
    <w:rsid w:val="00C06C9D"/>
    <w:pPr>
      <w:spacing w:after="0" w:line="276" w:lineRule="auto"/>
    </w:pPr>
    <w:rPr>
      <w:rFonts w:ascii="Arial" w:eastAsia="Arial" w:hAnsi="Arial" w:cs="Arial"/>
    </w:rPr>
  </w:style>
  <w:style w:type="paragraph" w:styleId="BodyText">
    <w:name w:val="Body Text"/>
    <w:basedOn w:val="Normal"/>
    <w:link w:val="BodyTextChar"/>
    <w:uiPriority w:val="1"/>
    <w:qFormat/>
    <w:rsid w:val="00C06C9D"/>
    <w:pPr>
      <w:widowControl w:val="0"/>
      <w:autoSpaceDE w:val="0"/>
      <w:autoSpaceDN w:val="0"/>
    </w:pPr>
    <w:rPr>
      <w:rFonts w:ascii="Calibri" w:eastAsia="Calibri" w:hAnsi="Calibri" w:cs="Calibri"/>
      <w:sz w:val="32"/>
      <w:szCs w:val="32"/>
    </w:rPr>
  </w:style>
  <w:style w:type="character" w:customStyle="1" w:styleId="BodyTextChar">
    <w:name w:val="Body Text Char"/>
    <w:basedOn w:val="DefaultParagraphFont"/>
    <w:link w:val="BodyText"/>
    <w:uiPriority w:val="1"/>
    <w:rsid w:val="00C06C9D"/>
    <w:rPr>
      <w:rFonts w:ascii="Calibri" w:eastAsia="Calibri" w:hAnsi="Calibri" w:cs="Calibri"/>
      <w:sz w:val="32"/>
      <w:szCs w:val="32"/>
    </w:rPr>
  </w:style>
  <w:style w:type="paragraph" w:customStyle="1" w:styleId="TableParagraph">
    <w:name w:val="Table Paragraph"/>
    <w:basedOn w:val="Normal"/>
    <w:uiPriority w:val="1"/>
    <w:qFormat/>
    <w:rsid w:val="00C06C9D"/>
    <w:pPr>
      <w:widowControl w:val="0"/>
      <w:autoSpaceDE w:val="0"/>
      <w:autoSpaceDN w:val="0"/>
      <w:ind w:left="107"/>
    </w:pPr>
    <w:rPr>
      <w:rFonts w:ascii="Calibri" w:eastAsia="Calibri" w:hAnsi="Calibri" w:cs="Calibri"/>
    </w:rPr>
  </w:style>
  <w:style w:type="paragraph" w:styleId="ListParagraph">
    <w:name w:val="List Paragraph"/>
    <w:basedOn w:val="Normal"/>
    <w:uiPriority w:val="1"/>
    <w:qFormat/>
    <w:rsid w:val="002745EA"/>
    <w:pPr>
      <w:ind w:left="720"/>
    </w:pPr>
    <w:rPr>
      <w:rFonts w:ascii="Calibri" w:eastAsia="Calibri" w:hAnsi="Calibri" w:cs="Arial"/>
      <w:sz w:val="20"/>
      <w:szCs w:val="20"/>
      <w:lang w:val="en-IN" w:eastAsia="en-IN"/>
    </w:rPr>
  </w:style>
  <w:style w:type="paragraph" w:customStyle="1" w:styleId="Normal1">
    <w:name w:val="Normal1"/>
    <w:qFormat/>
    <w:rsid w:val="007F19B0"/>
    <w:pPr>
      <w:suppressAutoHyphens/>
      <w:spacing w:after="200" w:line="276" w:lineRule="auto"/>
    </w:pPr>
    <w:rPr>
      <w:rFonts w:ascii="Calibri" w:eastAsia="Calibri" w:hAnsi="Calibri" w:cs="Calibri"/>
    </w:rPr>
  </w:style>
  <w:style w:type="table" w:customStyle="1" w:styleId="a">
    <w:name w:val="a"/>
    <w:basedOn w:val="TableNormal"/>
    <w:rsid w:val="00337975"/>
    <w:pPr>
      <w:spacing w:after="0" w:line="240" w:lineRule="auto"/>
    </w:pPr>
    <w:rPr>
      <w:rFonts w:ascii="Calibri" w:eastAsia="Calibri" w:hAnsi="Calibri" w:cs="Calibri"/>
    </w:rPr>
    <w:tblPr>
      <w:tblStyleRowBandSize w:val="1"/>
      <w:tblStyleColBandSize w:val="1"/>
    </w:tblPr>
  </w:style>
  <w:style w:type="table" w:customStyle="1" w:styleId="a0">
    <w:name w:val="a0"/>
    <w:basedOn w:val="TableNormal"/>
    <w:rsid w:val="00337975"/>
    <w:pPr>
      <w:spacing w:after="0" w:line="240" w:lineRule="auto"/>
    </w:pPr>
    <w:rPr>
      <w:rFonts w:ascii="Calibri" w:eastAsia="Calibri" w:hAnsi="Calibri" w:cs="Calibri"/>
    </w:rPr>
    <w:tblPr>
      <w:tblStyleRowBandSize w:val="1"/>
      <w:tblStyleColBandSize w:val="1"/>
    </w:tblPr>
  </w:style>
  <w:style w:type="table" w:customStyle="1" w:styleId="a1">
    <w:name w:val="a1"/>
    <w:basedOn w:val="TableNormal"/>
    <w:rsid w:val="00337975"/>
    <w:pPr>
      <w:spacing w:after="0" w:line="240" w:lineRule="auto"/>
    </w:pPr>
    <w:rPr>
      <w:rFonts w:ascii="Calibri" w:eastAsia="Calibri" w:hAnsi="Calibri" w:cs="Calibri"/>
    </w:rPr>
    <w:tblPr>
      <w:tblStyleRowBandSize w:val="1"/>
      <w:tblStyleColBandSize w:val="1"/>
    </w:tblPr>
  </w:style>
  <w:style w:type="table" w:styleId="TableGrid">
    <w:name w:val="Table Grid"/>
    <w:basedOn w:val="TableNormal"/>
    <w:uiPriority w:val="39"/>
    <w:rsid w:val="003B42CF"/>
    <w:pPr>
      <w:spacing w:after="0" w:line="240" w:lineRule="auto"/>
    </w:pPr>
    <w:rPr>
      <w:rFonts w:ascii="Cambria" w:eastAsia="Cambria" w:hAnsi="Cambria" w:cs="Times New Roman"/>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7D7B"/>
    <w:pPr>
      <w:tabs>
        <w:tab w:val="center" w:pos="4513"/>
        <w:tab w:val="right" w:pos="9026"/>
      </w:tabs>
    </w:pPr>
    <w:rPr>
      <w:rFonts w:ascii="Calibri" w:eastAsia="Calibri" w:hAnsi="Calibri" w:cs="Arial"/>
      <w:sz w:val="20"/>
      <w:szCs w:val="20"/>
      <w:lang w:val="en-IN" w:eastAsia="en-GB"/>
    </w:rPr>
  </w:style>
  <w:style w:type="character" w:customStyle="1" w:styleId="HeaderChar">
    <w:name w:val="Header Char"/>
    <w:basedOn w:val="DefaultParagraphFont"/>
    <w:link w:val="Header"/>
    <w:uiPriority w:val="99"/>
    <w:rsid w:val="00597D7B"/>
    <w:rPr>
      <w:rFonts w:ascii="Calibri" w:eastAsia="Calibri" w:hAnsi="Calibri" w:cs="Arial"/>
      <w:sz w:val="20"/>
      <w:szCs w:val="20"/>
      <w:lang w:val="en-IN" w:eastAsia="en-GB"/>
    </w:rPr>
  </w:style>
  <w:style w:type="paragraph" w:styleId="Footer">
    <w:name w:val="footer"/>
    <w:basedOn w:val="Normal"/>
    <w:link w:val="FooterChar"/>
    <w:uiPriority w:val="99"/>
    <w:unhideWhenUsed/>
    <w:rsid w:val="00597D7B"/>
    <w:pPr>
      <w:tabs>
        <w:tab w:val="center" w:pos="4513"/>
        <w:tab w:val="right" w:pos="9026"/>
      </w:tabs>
    </w:pPr>
    <w:rPr>
      <w:rFonts w:ascii="Calibri" w:eastAsia="Calibri" w:hAnsi="Calibri" w:cs="Arial"/>
      <w:sz w:val="20"/>
      <w:szCs w:val="20"/>
      <w:lang w:val="en-IN" w:eastAsia="en-GB"/>
    </w:rPr>
  </w:style>
  <w:style w:type="character" w:customStyle="1" w:styleId="FooterChar">
    <w:name w:val="Footer Char"/>
    <w:basedOn w:val="DefaultParagraphFont"/>
    <w:link w:val="Footer"/>
    <w:uiPriority w:val="99"/>
    <w:rsid w:val="00597D7B"/>
    <w:rPr>
      <w:rFonts w:ascii="Calibri" w:eastAsia="Calibri" w:hAnsi="Calibri" w:cs="Arial"/>
      <w:sz w:val="20"/>
      <w:szCs w:val="20"/>
      <w:lang w:val="en-IN" w:eastAsia="en-GB"/>
    </w:rPr>
  </w:style>
  <w:style w:type="character" w:styleId="Hyperlink">
    <w:name w:val="Hyperlink"/>
    <w:basedOn w:val="DefaultParagraphFont"/>
    <w:uiPriority w:val="99"/>
    <w:unhideWhenUsed/>
    <w:rsid w:val="008529C2"/>
    <w:rPr>
      <w:color w:val="0563C1" w:themeColor="hyperlink"/>
      <w:u w:val="single"/>
    </w:rPr>
  </w:style>
  <w:style w:type="character" w:customStyle="1" w:styleId="UnresolvedMention1">
    <w:name w:val="Unresolved Mention1"/>
    <w:basedOn w:val="DefaultParagraphFont"/>
    <w:uiPriority w:val="99"/>
    <w:semiHidden/>
    <w:unhideWhenUsed/>
    <w:rsid w:val="00852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image" Target="media/image13.png"/><Relationship Id="rId42" Type="http://schemas.openxmlformats.org/officeDocument/2006/relationships/header" Target="header8.xml"/><Relationship Id="rId47"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hyperlink" Target="https://www.youtube.com/watch?v=H6du_pfuznE"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image" Target="media/image20.png"/><Relationship Id="rId45" Type="http://schemas.openxmlformats.org/officeDocument/2006/relationships/header" Target="header9.xml"/><Relationship Id="rId58" Type="http://schemas.openxmlformats.org/officeDocument/2006/relationships/image" Target="media/image24.jpeg"/><Relationship Id="rId66" Type="http://schemas.openxmlformats.org/officeDocument/2006/relationships/hyperlink" Target="https://www.datacamp.com/tutorial/lstm-python-stock-market" TargetMode="External"/><Relationship Id="rId74"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footer" Target="footer6.xml"/><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yperlink" Target="https://github.com/TanmayX07/Stock_Market_Prediction" TargetMode="External"/><Relationship Id="rId64" Type="http://schemas.openxmlformats.org/officeDocument/2006/relationships/hyperlink" Target="https://www.analyticsvidhya.com/blog/2021/05/stock-price-prediction-and-forecasting-using-stacked-lstm/" TargetMode="External"/><Relationship Id="rId69" Type="http://schemas.openxmlformats.org/officeDocument/2006/relationships/hyperlink" Target="https://towardsdatascience.com/cryptocurrency-analysis-with-python-buy-and-hold-c3b0bc164ffa" TargetMode="External"/><Relationship Id="rId77" Type="http://schemas.openxmlformats.org/officeDocument/2006/relationships/theme" Target="theme/theme1.xml"/><Relationship Id="rId8" Type="http://schemas.openxmlformats.org/officeDocument/2006/relationships/image" Target="media/image1.jpeg"/><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header" Target="header5.xml"/><Relationship Id="rId38" Type="http://schemas.openxmlformats.org/officeDocument/2006/relationships/image" Target="media/image18.png"/><Relationship Id="rId46" Type="http://schemas.openxmlformats.org/officeDocument/2006/relationships/footer" Target="footer10.xml"/><Relationship Id="rId59" Type="http://schemas.openxmlformats.org/officeDocument/2006/relationships/image" Target="media/image25.jpeg"/><Relationship Id="rId67" Type="http://schemas.openxmlformats.org/officeDocument/2006/relationships/hyperlink" Target="https://neptune.ai/blog/predicting-stock-prices-using-machine-learning" TargetMode="External"/><Relationship Id="rId20" Type="http://schemas.openxmlformats.org/officeDocument/2006/relationships/image" Target="media/image12.png"/><Relationship Id="rId41" Type="http://schemas.openxmlformats.org/officeDocument/2006/relationships/header" Target="header7.xml"/><Relationship Id="rId62" Type="http://schemas.openxmlformats.org/officeDocument/2006/relationships/image" Target="media/image28.jpg"/><Relationship Id="rId70" Type="http://schemas.openxmlformats.org/officeDocument/2006/relationships/header" Target="header10.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4.xml"/><Relationship Id="rId36" Type="http://schemas.openxmlformats.org/officeDocument/2006/relationships/header" Target="header6.xm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footer" Target="footer9.xml"/><Relationship Id="rId60" Type="http://schemas.openxmlformats.org/officeDocument/2006/relationships/image" Target="media/image26.jpeg"/><Relationship Id="rId65" Type="http://schemas.openxmlformats.org/officeDocument/2006/relationships/hyperlink" Target="https://towardsdatascience.com/lstm-for-google-stock-price-prediction-e35f5cc84165" TargetMode="External"/><Relationship Id="rId73"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19.png"/><Relationship Id="rId34" Type="http://schemas.openxmlformats.org/officeDocument/2006/relationships/footer" Target="footer5.xml"/><Relationship Id="rId55" Type="http://schemas.openxmlformats.org/officeDocument/2006/relationships/image" Target="media/image270.png"/><Relationship Id="rId7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B750-EA5E-4C7F-A1FF-F85D3915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63</Pages>
  <Words>6091</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Tanmay Shukla</cp:lastModifiedBy>
  <cp:revision>30</cp:revision>
  <dcterms:created xsi:type="dcterms:W3CDTF">2022-06-29T14:11:00Z</dcterms:created>
  <dcterms:modified xsi:type="dcterms:W3CDTF">2022-06-30T05:58:00Z</dcterms:modified>
</cp:coreProperties>
</file>